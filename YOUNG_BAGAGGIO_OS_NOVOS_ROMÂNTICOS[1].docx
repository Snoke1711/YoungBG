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D8E54" w14:textId="77777777" w:rsidR="00D64268" w:rsidRPr="001372B1" w:rsidRDefault="00D64268" w:rsidP="00D64268">
      <w:pPr>
        <w:pStyle w:val="PPGEClinhaembranco"/>
        <w:ind w:firstLine="0"/>
        <w:jc w:val="center"/>
        <w:rPr>
          <w:rFonts w:ascii="Times New Roman" w:hAnsi="Times New Roman" w:cs="Times New Roman"/>
          <w:szCs w:val="24"/>
        </w:rPr>
      </w:pPr>
      <w:r w:rsidRPr="001372B1">
        <w:rPr>
          <w:rFonts w:ascii="Times New Roman" w:hAnsi="Times New Roman" w:cs="Times New Roman"/>
          <w:szCs w:val="24"/>
        </w:rPr>
        <w:t>INSTITUTO BRASILEIRO DE MEDICINA DE REABILITAÇÃO</w:t>
      </w:r>
    </w:p>
    <w:p w14:paraId="580A0561" w14:textId="77777777" w:rsidR="00D64268" w:rsidRDefault="00D64268" w:rsidP="00D64268">
      <w:pPr>
        <w:pStyle w:val="PPGEClinhaembranco"/>
        <w:ind w:firstLine="0"/>
        <w:jc w:val="center"/>
        <w:rPr>
          <w:rFonts w:ascii="Times New Roman" w:hAnsi="Times New Roman" w:cs="Times New Roman"/>
          <w:szCs w:val="24"/>
        </w:rPr>
      </w:pPr>
      <w:r w:rsidRPr="001372B1">
        <w:rPr>
          <w:rFonts w:ascii="Times New Roman" w:hAnsi="Times New Roman" w:cs="Times New Roman"/>
          <w:szCs w:val="24"/>
        </w:rPr>
        <w:t>BACHARELADO EM CIÊNCIAS ECONÔMICAS</w:t>
      </w:r>
      <w:r w:rsidR="002C2210">
        <w:rPr>
          <w:rFonts w:ascii="Times New Roman" w:hAnsi="Times New Roman" w:cs="Times New Roman"/>
          <w:szCs w:val="24"/>
        </w:rPr>
        <w:t xml:space="preserve"> E ADMINISTRAÇÃO</w:t>
      </w:r>
    </w:p>
    <w:p w14:paraId="137D446A" w14:textId="77777777" w:rsidR="002C2210" w:rsidRPr="001372B1" w:rsidRDefault="002C2210" w:rsidP="002C2210">
      <w:pPr>
        <w:pStyle w:val="PPGEClinhaembranco"/>
        <w:ind w:firstLine="0"/>
        <w:rPr>
          <w:rFonts w:ascii="Times New Roman" w:hAnsi="Times New Roman" w:cs="Times New Roman"/>
          <w:szCs w:val="24"/>
        </w:rPr>
      </w:pPr>
    </w:p>
    <w:p w14:paraId="47B658BF" w14:textId="1B0B2BD0" w:rsidR="00D64268" w:rsidRPr="001372B1" w:rsidRDefault="00D64268" w:rsidP="00D64268">
      <w:pPr>
        <w:pStyle w:val="PPGEClinhaembranco"/>
        <w:ind w:firstLine="0"/>
        <w:jc w:val="center"/>
        <w:rPr>
          <w:rFonts w:ascii="Times New Roman" w:hAnsi="Times New Roman" w:cs="Times New Roman"/>
          <w:szCs w:val="24"/>
        </w:rPr>
      </w:pPr>
    </w:p>
    <w:p w14:paraId="397760BE" w14:textId="77777777" w:rsidR="00D64268" w:rsidRPr="001372B1" w:rsidRDefault="00D64268" w:rsidP="00D64268">
      <w:pPr>
        <w:pStyle w:val="PPGEClinhaembranco"/>
        <w:ind w:firstLine="0"/>
        <w:jc w:val="center"/>
        <w:rPr>
          <w:rFonts w:ascii="Times New Roman" w:hAnsi="Times New Roman" w:cs="Times New Roman"/>
          <w:szCs w:val="24"/>
        </w:rPr>
      </w:pPr>
    </w:p>
    <w:p w14:paraId="33C72C32" w14:textId="77777777" w:rsidR="00D64268" w:rsidRPr="001372B1" w:rsidRDefault="00D64268" w:rsidP="00D64268">
      <w:pPr>
        <w:pStyle w:val="PPGEClinhaembranco"/>
        <w:ind w:firstLine="0"/>
        <w:jc w:val="center"/>
        <w:rPr>
          <w:rFonts w:ascii="Times New Roman" w:hAnsi="Times New Roman" w:cs="Times New Roman"/>
          <w:szCs w:val="24"/>
        </w:rPr>
      </w:pPr>
    </w:p>
    <w:p w14:paraId="7AF74577" w14:textId="77777777" w:rsidR="00D64268" w:rsidRDefault="00185E48" w:rsidP="00185E48">
      <w:pPr>
        <w:pStyle w:val="PPGEClinhaembranco"/>
        <w:tabs>
          <w:tab w:val="left" w:pos="5160"/>
        </w:tabs>
        <w:ind w:firstLine="0"/>
        <w:jc w:val="left"/>
        <w:rPr>
          <w:rFonts w:ascii="Times New Roman" w:hAnsi="Times New Roman" w:cs="Times New Roman"/>
          <w:szCs w:val="24"/>
        </w:rPr>
      </w:pPr>
      <w:r>
        <w:rPr>
          <w:rFonts w:ascii="Times New Roman" w:hAnsi="Times New Roman" w:cs="Times New Roman"/>
          <w:szCs w:val="24"/>
        </w:rPr>
        <w:tab/>
      </w:r>
    </w:p>
    <w:p w14:paraId="7B30D51F" w14:textId="77777777" w:rsidR="00D64268" w:rsidRDefault="00D64268" w:rsidP="00D64268">
      <w:pPr>
        <w:pStyle w:val="PPGEClinhaembranco"/>
        <w:ind w:firstLine="0"/>
        <w:jc w:val="center"/>
        <w:rPr>
          <w:rFonts w:ascii="Times New Roman" w:hAnsi="Times New Roman" w:cs="Times New Roman"/>
          <w:szCs w:val="24"/>
        </w:rPr>
      </w:pPr>
    </w:p>
    <w:p w14:paraId="1B6CFFDF" w14:textId="77777777" w:rsidR="00D64268" w:rsidRDefault="00D64268" w:rsidP="00D64268">
      <w:pPr>
        <w:pStyle w:val="PPGEClinhaembranco"/>
        <w:ind w:firstLine="0"/>
        <w:jc w:val="center"/>
        <w:rPr>
          <w:rFonts w:ascii="Times New Roman" w:hAnsi="Times New Roman" w:cs="Times New Roman"/>
          <w:szCs w:val="24"/>
        </w:rPr>
      </w:pPr>
    </w:p>
    <w:p w14:paraId="3FA0E05C" w14:textId="77777777" w:rsidR="00D64268" w:rsidRPr="001372B1" w:rsidRDefault="00D64268" w:rsidP="00F365D7">
      <w:pPr>
        <w:pStyle w:val="PPGEClinhaembranco"/>
        <w:ind w:firstLine="0"/>
        <w:jc w:val="center"/>
        <w:rPr>
          <w:rFonts w:ascii="Times New Roman" w:hAnsi="Times New Roman" w:cs="Times New Roman"/>
          <w:szCs w:val="24"/>
        </w:rPr>
      </w:pPr>
    </w:p>
    <w:p w14:paraId="19CBF4CD" w14:textId="77777777" w:rsidR="00023A3C" w:rsidRDefault="00D64268" w:rsidP="00023A3C">
      <w:pPr>
        <w:pStyle w:val="PPGEClinhaembranco"/>
        <w:ind w:firstLine="0"/>
        <w:jc w:val="center"/>
        <w:rPr>
          <w:rFonts w:ascii="Times New Roman" w:hAnsi="Times New Roman" w:cs="Times New Roman"/>
          <w:szCs w:val="24"/>
        </w:rPr>
      </w:pPr>
      <w:r>
        <w:rPr>
          <w:rFonts w:ascii="Times New Roman" w:hAnsi="Times New Roman" w:cs="Times New Roman"/>
          <w:szCs w:val="24"/>
        </w:rPr>
        <w:t>DAIANE SANTOS FRANÇA</w:t>
      </w:r>
      <w:r w:rsidR="00023A3C">
        <w:rPr>
          <w:rFonts w:ascii="Times New Roman" w:hAnsi="Times New Roman" w:cs="Times New Roman"/>
          <w:szCs w:val="24"/>
        </w:rPr>
        <w:t xml:space="preserve">. </w:t>
      </w:r>
      <w:r>
        <w:rPr>
          <w:rFonts w:ascii="Times New Roman" w:hAnsi="Times New Roman" w:cs="Times New Roman"/>
          <w:szCs w:val="24"/>
        </w:rPr>
        <w:t>FRANCISCO DANILO DE MELO LEITÃO</w:t>
      </w:r>
      <w:r w:rsidR="00023A3C">
        <w:rPr>
          <w:rFonts w:ascii="Times New Roman" w:hAnsi="Times New Roman" w:cs="Times New Roman"/>
          <w:szCs w:val="24"/>
        </w:rPr>
        <w:t>.</w:t>
      </w:r>
    </w:p>
    <w:p w14:paraId="407B2BF9" w14:textId="77777777" w:rsidR="00023A3C" w:rsidRDefault="00D64268" w:rsidP="00023A3C">
      <w:pPr>
        <w:pStyle w:val="PPGEClinhaembranco"/>
        <w:ind w:firstLine="0"/>
        <w:jc w:val="center"/>
        <w:rPr>
          <w:rFonts w:ascii="Times New Roman" w:hAnsi="Times New Roman" w:cs="Times New Roman"/>
          <w:szCs w:val="24"/>
        </w:rPr>
      </w:pPr>
      <w:r w:rsidRPr="001372B1">
        <w:rPr>
          <w:rFonts w:ascii="Times New Roman" w:hAnsi="Times New Roman" w:cs="Times New Roman"/>
          <w:szCs w:val="24"/>
        </w:rPr>
        <w:t>GUILHERME CO</w:t>
      </w:r>
      <w:r w:rsidR="00AE5372">
        <w:rPr>
          <w:rFonts w:ascii="Times New Roman" w:hAnsi="Times New Roman" w:cs="Times New Roman"/>
          <w:szCs w:val="24"/>
        </w:rPr>
        <w:t>N</w:t>
      </w:r>
      <w:r w:rsidRPr="001372B1">
        <w:rPr>
          <w:rFonts w:ascii="Times New Roman" w:hAnsi="Times New Roman" w:cs="Times New Roman"/>
          <w:szCs w:val="24"/>
        </w:rPr>
        <w:t>TE PEDERSETTI</w:t>
      </w:r>
      <w:r w:rsidR="00023A3C">
        <w:rPr>
          <w:rFonts w:ascii="Times New Roman" w:hAnsi="Times New Roman" w:cs="Times New Roman"/>
          <w:szCs w:val="24"/>
        </w:rPr>
        <w:t xml:space="preserve">. </w:t>
      </w:r>
      <w:r>
        <w:rPr>
          <w:rFonts w:ascii="Times New Roman" w:hAnsi="Times New Roman" w:cs="Times New Roman"/>
          <w:szCs w:val="24"/>
        </w:rPr>
        <w:t>GUSTAVO FELIX JORGE DA SILVA</w:t>
      </w:r>
      <w:r w:rsidR="00023A3C">
        <w:rPr>
          <w:rFonts w:ascii="Times New Roman" w:hAnsi="Times New Roman" w:cs="Times New Roman"/>
          <w:szCs w:val="24"/>
        </w:rPr>
        <w:t>.</w:t>
      </w:r>
    </w:p>
    <w:p w14:paraId="5052BE95" w14:textId="77777777" w:rsidR="00D64268" w:rsidRDefault="00D64268" w:rsidP="00023A3C">
      <w:pPr>
        <w:pStyle w:val="PPGEClinhaembranco"/>
        <w:ind w:firstLine="0"/>
        <w:jc w:val="center"/>
        <w:rPr>
          <w:rFonts w:ascii="Times New Roman" w:hAnsi="Times New Roman" w:cs="Times New Roman"/>
          <w:szCs w:val="24"/>
        </w:rPr>
      </w:pPr>
      <w:r>
        <w:rPr>
          <w:rFonts w:ascii="Times New Roman" w:hAnsi="Times New Roman" w:cs="Times New Roman"/>
          <w:szCs w:val="24"/>
        </w:rPr>
        <w:t>KAIKE LIRA</w:t>
      </w:r>
      <w:r w:rsidR="00F365D7">
        <w:rPr>
          <w:rFonts w:ascii="Times New Roman" w:hAnsi="Times New Roman" w:cs="Times New Roman"/>
          <w:szCs w:val="24"/>
        </w:rPr>
        <w:t xml:space="preserve"> </w:t>
      </w:r>
      <w:r>
        <w:rPr>
          <w:rFonts w:ascii="Times New Roman" w:hAnsi="Times New Roman" w:cs="Times New Roman"/>
          <w:szCs w:val="24"/>
        </w:rPr>
        <w:t>SALES SETUBAL PINHO</w:t>
      </w:r>
      <w:r w:rsidR="00023A3C">
        <w:rPr>
          <w:rFonts w:ascii="Times New Roman" w:hAnsi="Times New Roman" w:cs="Times New Roman"/>
          <w:szCs w:val="24"/>
        </w:rPr>
        <w:t xml:space="preserve">. </w:t>
      </w:r>
      <w:r>
        <w:rPr>
          <w:rFonts w:ascii="Times New Roman" w:hAnsi="Times New Roman" w:cs="Times New Roman"/>
          <w:szCs w:val="24"/>
        </w:rPr>
        <w:t>KAYKI RODRIGUES S</w:t>
      </w:r>
      <w:r w:rsidR="00023A3C">
        <w:rPr>
          <w:rFonts w:ascii="Times New Roman" w:hAnsi="Times New Roman" w:cs="Times New Roman"/>
          <w:szCs w:val="24"/>
        </w:rPr>
        <w:t>.</w:t>
      </w:r>
      <w:r>
        <w:rPr>
          <w:rFonts w:ascii="Times New Roman" w:hAnsi="Times New Roman" w:cs="Times New Roman"/>
          <w:szCs w:val="24"/>
        </w:rPr>
        <w:t xml:space="preserve"> DE OLIVEIRA</w:t>
      </w:r>
      <w:r w:rsidR="00023A3C">
        <w:rPr>
          <w:rFonts w:ascii="Times New Roman" w:hAnsi="Times New Roman" w:cs="Times New Roman"/>
          <w:szCs w:val="24"/>
        </w:rPr>
        <w:t>.</w:t>
      </w:r>
    </w:p>
    <w:p w14:paraId="11662CC7" w14:textId="77777777" w:rsidR="00D64268" w:rsidRPr="001372B1" w:rsidRDefault="00D64268" w:rsidP="00023A3C">
      <w:pPr>
        <w:pStyle w:val="PPGEClinhaembranco"/>
        <w:ind w:firstLine="0"/>
        <w:jc w:val="center"/>
        <w:rPr>
          <w:rFonts w:ascii="Times New Roman" w:hAnsi="Times New Roman" w:cs="Times New Roman"/>
          <w:szCs w:val="24"/>
        </w:rPr>
      </w:pPr>
      <w:r w:rsidRPr="001372B1">
        <w:rPr>
          <w:rFonts w:ascii="Times New Roman" w:hAnsi="Times New Roman" w:cs="Times New Roman"/>
          <w:szCs w:val="24"/>
        </w:rPr>
        <w:t>LUCAS TITONELLI GALVÃO ALVES</w:t>
      </w:r>
      <w:r w:rsidR="00023A3C">
        <w:rPr>
          <w:rFonts w:ascii="Times New Roman" w:hAnsi="Times New Roman" w:cs="Times New Roman"/>
          <w:szCs w:val="24"/>
        </w:rPr>
        <w:t xml:space="preserve">. </w:t>
      </w:r>
      <w:r>
        <w:rPr>
          <w:rFonts w:ascii="Times New Roman" w:hAnsi="Times New Roman" w:cs="Times New Roman"/>
          <w:szCs w:val="24"/>
        </w:rPr>
        <w:t>WALLAF PATRIK COTIAS SALGADO</w:t>
      </w:r>
    </w:p>
    <w:p w14:paraId="17D08F2F" w14:textId="77777777" w:rsidR="00D64268" w:rsidRPr="001372B1" w:rsidRDefault="00D64268" w:rsidP="00F365D7">
      <w:pPr>
        <w:pStyle w:val="PPGEClinhaembranco"/>
        <w:ind w:firstLine="0"/>
        <w:jc w:val="center"/>
        <w:rPr>
          <w:rFonts w:ascii="Times New Roman" w:hAnsi="Times New Roman" w:cs="Times New Roman"/>
          <w:szCs w:val="24"/>
        </w:rPr>
      </w:pPr>
    </w:p>
    <w:p w14:paraId="3711BD17" w14:textId="77777777" w:rsidR="00D64268" w:rsidRPr="001372B1" w:rsidRDefault="00D64268" w:rsidP="00D64268">
      <w:pPr>
        <w:pStyle w:val="PPGEClinhaembranco"/>
        <w:ind w:firstLine="0"/>
        <w:jc w:val="center"/>
        <w:rPr>
          <w:rFonts w:ascii="Times New Roman" w:hAnsi="Times New Roman" w:cs="Times New Roman"/>
          <w:szCs w:val="24"/>
        </w:rPr>
      </w:pPr>
    </w:p>
    <w:p w14:paraId="3E8FEBFB" w14:textId="77777777" w:rsidR="00D64268" w:rsidRPr="001372B1" w:rsidRDefault="00D64268" w:rsidP="00D64268">
      <w:pPr>
        <w:pStyle w:val="PPGEClinhaembranco"/>
        <w:ind w:firstLine="0"/>
        <w:jc w:val="center"/>
        <w:rPr>
          <w:rFonts w:ascii="Times New Roman" w:hAnsi="Times New Roman" w:cs="Times New Roman"/>
          <w:szCs w:val="24"/>
        </w:rPr>
      </w:pPr>
    </w:p>
    <w:p w14:paraId="325CC0BF" w14:textId="77777777" w:rsidR="00D64268" w:rsidRPr="001372B1" w:rsidRDefault="00D64268" w:rsidP="00D64268">
      <w:pPr>
        <w:pStyle w:val="PPGEClinhaembranco"/>
        <w:ind w:firstLine="0"/>
        <w:jc w:val="center"/>
        <w:rPr>
          <w:rFonts w:ascii="Times New Roman" w:hAnsi="Times New Roman" w:cs="Times New Roman"/>
          <w:szCs w:val="24"/>
        </w:rPr>
      </w:pPr>
    </w:p>
    <w:p w14:paraId="2B5B1A95" w14:textId="77777777" w:rsidR="00D64268" w:rsidRPr="001372B1" w:rsidRDefault="00D64268" w:rsidP="00D64268">
      <w:pPr>
        <w:pStyle w:val="PPGEClinhaembranco"/>
        <w:ind w:firstLine="0"/>
        <w:rPr>
          <w:rFonts w:ascii="Times New Roman" w:hAnsi="Times New Roman" w:cs="Times New Roman"/>
          <w:szCs w:val="24"/>
        </w:rPr>
      </w:pPr>
    </w:p>
    <w:p w14:paraId="61178CA2" w14:textId="261AEE14" w:rsidR="00D64268" w:rsidRPr="001372B1" w:rsidRDefault="00C84DB6" w:rsidP="00D64268">
      <w:pPr>
        <w:pStyle w:val="PPGEClinhaembranco"/>
        <w:ind w:firstLine="0"/>
        <w:jc w:val="center"/>
        <w:rPr>
          <w:rFonts w:ascii="Times New Roman" w:hAnsi="Times New Roman" w:cs="Times New Roman"/>
          <w:szCs w:val="24"/>
        </w:rPr>
      </w:pPr>
      <w:r>
        <w:rPr>
          <w:rFonts w:ascii="Times New Roman" w:hAnsi="Times New Roman" w:cs="Times New Roman"/>
          <w:szCs w:val="24"/>
        </w:rPr>
        <w:t>Young Bagaggio</w:t>
      </w:r>
    </w:p>
    <w:p w14:paraId="5F7B2021" w14:textId="77777777" w:rsidR="00D64268" w:rsidRPr="001372B1" w:rsidRDefault="00D64268" w:rsidP="00D64268">
      <w:pPr>
        <w:pStyle w:val="PPGEClinhaembranco"/>
        <w:ind w:firstLine="0"/>
        <w:jc w:val="center"/>
        <w:rPr>
          <w:rFonts w:ascii="Times New Roman" w:hAnsi="Times New Roman" w:cs="Times New Roman"/>
          <w:szCs w:val="24"/>
        </w:rPr>
      </w:pPr>
      <w:r w:rsidRPr="001372B1">
        <w:rPr>
          <w:rFonts w:ascii="Times New Roman" w:hAnsi="Times New Roman" w:cs="Times New Roman"/>
          <w:szCs w:val="24"/>
        </w:rPr>
        <w:t>OS NOVOS ROMÂNTICOS</w:t>
      </w:r>
    </w:p>
    <w:p w14:paraId="118C86CE" w14:textId="77777777" w:rsidR="00D64268" w:rsidRPr="001372B1" w:rsidRDefault="00D64268" w:rsidP="00D64268">
      <w:pPr>
        <w:pStyle w:val="PPGEClinhaembranco"/>
        <w:ind w:firstLine="0"/>
        <w:jc w:val="center"/>
        <w:rPr>
          <w:rFonts w:ascii="Times New Roman" w:hAnsi="Times New Roman" w:cs="Times New Roman"/>
          <w:szCs w:val="24"/>
        </w:rPr>
      </w:pPr>
    </w:p>
    <w:p w14:paraId="571C4721" w14:textId="77777777" w:rsidR="00D64268" w:rsidRPr="001372B1" w:rsidRDefault="00D64268" w:rsidP="00D64268">
      <w:pPr>
        <w:pStyle w:val="PPGEClinhaembranco"/>
        <w:ind w:firstLine="0"/>
        <w:jc w:val="center"/>
        <w:rPr>
          <w:rFonts w:ascii="Times New Roman" w:hAnsi="Times New Roman" w:cs="Times New Roman"/>
          <w:szCs w:val="24"/>
        </w:rPr>
      </w:pPr>
    </w:p>
    <w:p w14:paraId="72E1A2F7" w14:textId="77777777" w:rsidR="00D64268" w:rsidRPr="001372B1" w:rsidRDefault="00D64268" w:rsidP="00D64268">
      <w:pPr>
        <w:pStyle w:val="PPGEClinhaembranco"/>
        <w:ind w:firstLine="0"/>
        <w:jc w:val="center"/>
        <w:rPr>
          <w:rFonts w:ascii="Times New Roman" w:hAnsi="Times New Roman" w:cs="Times New Roman"/>
          <w:szCs w:val="24"/>
        </w:rPr>
      </w:pPr>
    </w:p>
    <w:p w14:paraId="5535BFBC" w14:textId="77777777" w:rsidR="00D64268" w:rsidRPr="001372B1" w:rsidRDefault="00D64268" w:rsidP="004E79BA">
      <w:pPr>
        <w:pStyle w:val="PPGEClinhaembranco"/>
        <w:ind w:firstLine="0"/>
        <w:rPr>
          <w:rFonts w:ascii="Times New Roman" w:hAnsi="Times New Roman" w:cs="Times New Roman"/>
          <w:szCs w:val="24"/>
        </w:rPr>
      </w:pPr>
    </w:p>
    <w:p w14:paraId="0A097F9E" w14:textId="77777777" w:rsidR="00D64268" w:rsidRDefault="00D64268" w:rsidP="00D64268">
      <w:pPr>
        <w:pStyle w:val="PPGEClinhaembranco"/>
        <w:ind w:firstLine="0"/>
        <w:jc w:val="center"/>
        <w:rPr>
          <w:rFonts w:ascii="Times New Roman" w:hAnsi="Times New Roman" w:cs="Times New Roman"/>
          <w:szCs w:val="24"/>
        </w:rPr>
      </w:pPr>
    </w:p>
    <w:p w14:paraId="29718E97" w14:textId="77777777" w:rsidR="00023A3C" w:rsidRDefault="00023A3C" w:rsidP="002C2210">
      <w:pPr>
        <w:pStyle w:val="PPGEClinhaembranco"/>
        <w:ind w:firstLine="0"/>
        <w:rPr>
          <w:rFonts w:ascii="Times New Roman" w:hAnsi="Times New Roman" w:cs="Times New Roman"/>
          <w:szCs w:val="24"/>
        </w:rPr>
      </w:pPr>
    </w:p>
    <w:p w14:paraId="0478078F" w14:textId="77777777" w:rsidR="002C2210" w:rsidRDefault="002C2210" w:rsidP="002C2210">
      <w:pPr>
        <w:pStyle w:val="PPGEClinhaembranco"/>
        <w:ind w:firstLine="0"/>
        <w:rPr>
          <w:rFonts w:ascii="Times New Roman" w:hAnsi="Times New Roman" w:cs="Times New Roman"/>
          <w:szCs w:val="24"/>
        </w:rPr>
      </w:pPr>
    </w:p>
    <w:p w14:paraId="0BC69E1E" w14:textId="77777777" w:rsidR="00023A3C" w:rsidRDefault="00023A3C" w:rsidP="00D64268">
      <w:pPr>
        <w:pStyle w:val="PPGEClinhaembranco"/>
        <w:ind w:firstLine="0"/>
        <w:jc w:val="center"/>
        <w:rPr>
          <w:rFonts w:ascii="Times New Roman" w:hAnsi="Times New Roman" w:cs="Times New Roman"/>
          <w:szCs w:val="24"/>
        </w:rPr>
      </w:pPr>
    </w:p>
    <w:p w14:paraId="5DAC9BF8" w14:textId="77777777" w:rsidR="00023A3C" w:rsidRPr="001372B1" w:rsidRDefault="00023A3C" w:rsidP="00D64268">
      <w:pPr>
        <w:pStyle w:val="PPGEClinhaembranco"/>
        <w:ind w:firstLine="0"/>
        <w:jc w:val="center"/>
        <w:rPr>
          <w:rFonts w:ascii="Times New Roman" w:hAnsi="Times New Roman" w:cs="Times New Roman"/>
          <w:szCs w:val="24"/>
        </w:rPr>
      </w:pPr>
    </w:p>
    <w:p w14:paraId="41E86657" w14:textId="77777777" w:rsidR="00D64268" w:rsidRPr="001372B1" w:rsidRDefault="00D64268" w:rsidP="00D64268">
      <w:pPr>
        <w:pStyle w:val="PPGEClinhaembranco"/>
        <w:ind w:firstLine="0"/>
        <w:jc w:val="center"/>
        <w:rPr>
          <w:rFonts w:ascii="Times New Roman" w:hAnsi="Times New Roman" w:cs="Times New Roman"/>
          <w:szCs w:val="24"/>
        </w:rPr>
      </w:pPr>
    </w:p>
    <w:p w14:paraId="0BAAEB01" w14:textId="77777777" w:rsidR="002C2210" w:rsidRDefault="00D64268" w:rsidP="002C2210">
      <w:pPr>
        <w:pStyle w:val="PPGEClinhaembranco"/>
        <w:ind w:firstLine="0"/>
        <w:jc w:val="center"/>
        <w:rPr>
          <w:rFonts w:ascii="Times New Roman" w:hAnsi="Times New Roman" w:cs="Times New Roman"/>
          <w:szCs w:val="24"/>
        </w:rPr>
      </w:pPr>
      <w:r w:rsidRPr="001372B1">
        <w:rPr>
          <w:rFonts w:ascii="Times New Roman" w:hAnsi="Times New Roman" w:cs="Times New Roman"/>
          <w:szCs w:val="24"/>
        </w:rPr>
        <w:t>RIO DE JANEIRO</w:t>
      </w:r>
      <w:r w:rsidR="00185E48">
        <w:rPr>
          <w:rFonts w:ascii="Times New Roman" w:hAnsi="Times New Roman" w:cs="Times New Roman"/>
          <w:szCs w:val="24"/>
        </w:rPr>
        <w:t xml:space="preserve"> – RJ</w:t>
      </w:r>
    </w:p>
    <w:p w14:paraId="2D1B7EBE" w14:textId="77777777" w:rsidR="00D64268" w:rsidRDefault="00185E48" w:rsidP="002C2210">
      <w:pPr>
        <w:pStyle w:val="PPGEClinhaembranco"/>
        <w:ind w:firstLine="0"/>
        <w:jc w:val="center"/>
        <w:rPr>
          <w:rFonts w:ascii="Times New Roman" w:hAnsi="Times New Roman" w:cs="Times New Roman"/>
          <w:szCs w:val="24"/>
        </w:rPr>
      </w:pPr>
      <w:r>
        <w:rPr>
          <w:rFonts w:ascii="Times New Roman" w:hAnsi="Times New Roman" w:cs="Times New Roman"/>
          <w:szCs w:val="24"/>
        </w:rPr>
        <w:t xml:space="preserve"> </w:t>
      </w:r>
      <w:r w:rsidR="00D64268" w:rsidRPr="001372B1">
        <w:rPr>
          <w:rFonts w:ascii="Times New Roman" w:hAnsi="Times New Roman" w:cs="Times New Roman"/>
          <w:szCs w:val="24"/>
        </w:rPr>
        <w:t>202</w:t>
      </w:r>
      <w:r w:rsidR="00D4303A">
        <w:rPr>
          <w:rFonts w:ascii="Times New Roman" w:hAnsi="Times New Roman" w:cs="Times New Roman"/>
          <w:szCs w:val="24"/>
        </w:rPr>
        <w:t>3</w:t>
      </w:r>
    </w:p>
    <w:p w14:paraId="7C4A3B80" w14:textId="77777777" w:rsidR="00D4303A" w:rsidRDefault="00D4303A" w:rsidP="002C2210">
      <w:pPr>
        <w:pStyle w:val="PPGEClinhaembranco"/>
        <w:ind w:firstLine="0"/>
        <w:jc w:val="center"/>
        <w:rPr>
          <w:rFonts w:ascii="Times New Roman" w:hAnsi="Times New Roman" w:cs="Times New Roman"/>
          <w:szCs w:val="24"/>
        </w:rPr>
      </w:pPr>
    </w:p>
    <w:p w14:paraId="37063F35" w14:textId="23387D4D" w:rsidR="00D4303A" w:rsidRPr="001372B1" w:rsidRDefault="00D4303A" w:rsidP="00D4303A">
      <w:pPr>
        <w:pStyle w:val="PPGEClinhaembranco"/>
        <w:ind w:firstLine="0"/>
        <w:rPr>
          <w:rFonts w:ascii="Times New Roman" w:hAnsi="Times New Roman" w:cs="Times New Roman"/>
          <w:szCs w:val="24"/>
        </w:rPr>
        <w:sectPr w:rsidR="00D4303A" w:rsidRPr="001372B1" w:rsidSect="000C4566">
          <w:headerReference w:type="even" r:id="rId8"/>
          <w:footerReference w:type="default" r:id="rId9"/>
          <w:pgSz w:w="11906" w:h="16838" w:code="9"/>
          <w:pgMar w:top="1701" w:right="1134" w:bottom="1134" w:left="1701" w:header="1134" w:footer="709" w:gutter="0"/>
          <w:pgNumType w:start="0"/>
          <w:cols w:space="720"/>
          <w:titlePg/>
          <w:docGrid w:linePitch="381"/>
        </w:sectPr>
      </w:pPr>
    </w:p>
    <w:p w14:paraId="0EFA46C6" w14:textId="77777777" w:rsidR="00D4303A" w:rsidRPr="001372B1" w:rsidRDefault="00D4303A" w:rsidP="00D4303A">
      <w:pPr>
        <w:pStyle w:val="PPGEClinhaembranco"/>
        <w:ind w:firstLine="0"/>
        <w:jc w:val="center"/>
        <w:rPr>
          <w:rFonts w:ascii="Times New Roman" w:hAnsi="Times New Roman" w:cs="Times New Roman"/>
          <w:szCs w:val="24"/>
        </w:rPr>
      </w:pPr>
      <w:r w:rsidRPr="001372B1">
        <w:rPr>
          <w:rFonts w:ascii="Times New Roman" w:hAnsi="Times New Roman" w:cs="Times New Roman"/>
          <w:szCs w:val="24"/>
        </w:rPr>
        <w:lastRenderedPageBreak/>
        <w:t>INSTITUTO BRASILEIRO DE MEDICINA DE REABILITAÇÃO</w:t>
      </w:r>
    </w:p>
    <w:p w14:paraId="3279C1DE" w14:textId="77777777" w:rsidR="00D4303A" w:rsidRDefault="00D4303A" w:rsidP="00D4303A">
      <w:pPr>
        <w:pStyle w:val="PPGEClinhaembranco"/>
        <w:ind w:firstLine="0"/>
        <w:jc w:val="center"/>
        <w:rPr>
          <w:rFonts w:ascii="Times New Roman" w:hAnsi="Times New Roman" w:cs="Times New Roman"/>
          <w:szCs w:val="24"/>
        </w:rPr>
      </w:pPr>
      <w:r w:rsidRPr="001372B1">
        <w:rPr>
          <w:rFonts w:ascii="Times New Roman" w:hAnsi="Times New Roman" w:cs="Times New Roman"/>
          <w:szCs w:val="24"/>
        </w:rPr>
        <w:t>BACHARELADO EM CIÊNCIAS ECONÔMICAS</w:t>
      </w:r>
      <w:r>
        <w:rPr>
          <w:rFonts w:ascii="Times New Roman" w:hAnsi="Times New Roman" w:cs="Times New Roman"/>
          <w:szCs w:val="24"/>
        </w:rPr>
        <w:t xml:space="preserve"> E ADMINISTRAÇÃO</w:t>
      </w:r>
    </w:p>
    <w:p w14:paraId="1AABF246" w14:textId="77777777" w:rsidR="00185E48" w:rsidRDefault="00185E48" w:rsidP="0005525A">
      <w:pPr>
        <w:pStyle w:val="PPGEClinhaembranco"/>
        <w:ind w:firstLine="0"/>
        <w:rPr>
          <w:rFonts w:ascii="Times New Roman" w:hAnsi="Times New Roman" w:cs="Times New Roman"/>
          <w:szCs w:val="24"/>
        </w:rPr>
      </w:pPr>
    </w:p>
    <w:p w14:paraId="5658E85E" w14:textId="77777777" w:rsidR="00D4303A" w:rsidRDefault="00D4303A" w:rsidP="0005525A">
      <w:pPr>
        <w:pStyle w:val="PPGEClinhaembranco"/>
        <w:ind w:firstLine="0"/>
        <w:rPr>
          <w:rFonts w:ascii="Times New Roman" w:hAnsi="Times New Roman" w:cs="Times New Roman"/>
          <w:szCs w:val="24"/>
        </w:rPr>
      </w:pPr>
    </w:p>
    <w:p w14:paraId="7BA849C7" w14:textId="77777777" w:rsidR="00D4303A" w:rsidRDefault="00D4303A" w:rsidP="0005525A">
      <w:pPr>
        <w:pStyle w:val="PPGEClinhaembranco"/>
        <w:ind w:firstLine="0"/>
        <w:rPr>
          <w:rFonts w:ascii="Times New Roman" w:hAnsi="Times New Roman" w:cs="Times New Roman"/>
          <w:szCs w:val="24"/>
        </w:rPr>
      </w:pPr>
    </w:p>
    <w:p w14:paraId="1D28FF9E" w14:textId="77777777" w:rsidR="00D4303A" w:rsidRDefault="00D4303A" w:rsidP="0005525A">
      <w:pPr>
        <w:pStyle w:val="PPGEClinhaembranco"/>
        <w:ind w:firstLine="0"/>
        <w:rPr>
          <w:rFonts w:ascii="Times New Roman" w:hAnsi="Times New Roman" w:cs="Times New Roman"/>
          <w:szCs w:val="24"/>
        </w:rPr>
      </w:pPr>
    </w:p>
    <w:p w14:paraId="4B3A8CF8" w14:textId="77777777" w:rsidR="00D4303A" w:rsidRDefault="00D4303A" w:rsidP="0005525A">
      <w:pPr>
        <w:pStyle w:val="PPGEClinhaembranco"/>
        <w:ind w:firstLine="0"/>
        <w:rPr>
          <w:rFonts w:ascii="Times New Roman" w:hAnsi="Times New Roman" w:cs="Times New Roman"/>
          <w:szCs w:val="24"/>
        </w:rPr>
      </w:pPr>
    </w:p>
    <w:p w14:paraId="25DFB3FC" w14:textId="77777777" w:rsidR="00D4303A" w:rsidRDefault="00D4303A" w:rsidP="0005525A">
      <w:pPr>
        <w:pStyle w:val="PPGEClinhaembranco"/>
        <w:ind w:firstLine="0"/>
        <w:rPr>
          <w:rFonts w:ascii="Times New Roman" w:hAnsi="Times New Roman" w:cs="Times New Roman"/>
          <w:szCs w:val="24"/>
        </w:rPr>
      </w:pPr>
    </w:p>
    <w:p w14:paraId="6AF43C8E" w14:textId="77777777" w:rsidR="00D4303A" w:rsidRDefault="00D4303A" w:rsidP="0005525A">
      <w:pPr>
        <w:pStyle w:val="PPGEClinhaembranco"/>
        <w:ind w:firstLine="0"/>
        <w:rPr>
          <w:rFonts w:ascii="Times New Roman" w:hAnsi="Times New Roman" w:cs="Times New Roman"/>
          <w:szCs w:val="24"/>
        </w:rPr>
      </w:pPr>
    </w:p>
    <w:p w14:paraId="517A14E9" w14:textId="77777777" w:rsidR="0005525A" w:rsidRDefault="0005525A" w:rsidP="0005525A">
      <w:pPr>
        <w:pStyle w:val="PPGEClinhaembranco"/>
        <w:ind w:firstLine="0"/>
        <w:rPr>
          <w:rFonts w:ascii="Times New Roman" w:hAnsi="Times New Roman" w:cs="Times New Roman"/>
          <w:szCs w:val="24"/>
        </w:rPr>
      </w:pPr>
    </w:p>
    <w:p w14:paraId="5381124C" w14:textId="68844468" w:rsidR="0005525A" w:rsidRDefault="00390D90" w:rsidP="00390D90">
      <w:pPr>
        <w:pStyle w:val="PPGEClinhaembranco"/>
        <w:ind w:firstLine="0"/>
        <w:jc w:val="center"/>
        <w:rPr>
          <w:rFonts w:ascii="Times New Roman" w:hAnsi="Times New Roman" w:cs="Times New Roman"/>
          <w:szCs w:val="24"/>
        </w:rPr>
      </w:pPr>
      <w:r>
        <w:rPr>
          <w:rFonts w:ascii="Times New Roman" w:hAnsi="Times New Roman" w:cs="Times New Roman"/>
          <w:szCs w:val="24"/>
        </w:rPr>
        <w:t>Young Bagaggio</w:t>
      </w:r>
    </w:p>
    <w:p w14:paraId="19A7DDC8" w14:textId="77777777" w:rsidR="00185E48" w:rsidRDefault="00185E48" w:rsidP="00185E48">
      <w:pPr>
        <w:pStyle w:val="PPGEClinhaembranco"/>
        <w:ind w:firstLine="0"/>
        <w:jc w:val="center"/>
        <w:rPr>
          <w:rFonts w:ascii="Times New Roman" w:hAnsi="Times New Roman" w:cs="Times New Roman"/>
          <w:szCs w:val="24"/>
        </w:rPr>
      </w:pPr>
      <w:r>
        <w:rPr>
          <w:rFonts w:ascii="Times New Roman" w:hAnsi="Times New Roman" w:cs="Times New Roman"/>
          <w:szCs w:val="24"/>
        </w:rPr>
        <w:t>OS NOVOS ROMANTICOS</w:t>
      </w:r>
    </w:p>
    <w:p w14:paraId="57F3F1E9" w14:textId="77777777" w:rsidR="00185E48" w:rsidRDefault="00185E48" w:rsidP="00185E48">
      <w:pPr>
        <w:pStyle w:val="PPGEClinhaembranco"/>
        <w:ind w:firstLine="0"/>
        <w:jc w:val="center"/>
        <w:rPr>
          <w:rFonts w:ascii="Times New Roman" w:hAnsi="Times New Roman" w:cs="Times New Roman"/>
          <w:szCs w:val="24"/>
        </w:rPr>
      </w:pPr>
    </w:p>
    <w:p w14:paraId="44945096" w14:textId="77777777" w:rsidR="00185E48" w:rsidRDefault="00185E48" w:rsidP="00185E48">
      <w:pPr>
        <w:pStyle w:val="PPGEClinhaembranco"/>
        <w:ind w:firstLine="0"/>
        <w:jc w:val="center"/>
        <w:rPr>
          <w:rFonts w:ascii="Times New Roman" w:hAnsi="Times New Roman" w:cs="Times New Roman"/>
          <w:szCs w:val="24"/>
        </w:rPr>
      </w:pPr>
    </w:p>
    <w:p w14:paraId="08E45546" w14:textId="77777777" w:rsidR="00185E48" w:rsidRDefault="00185E48" w:rsidP="00185E48">
      <w:pPr>
        <w:pStyle w:val="PPGEClinhaembranco"/>
        <w:ind w:firstLine="0"/>
        <w:jc w:val="center"/>
        <w:rPr>
          <w:rFonts w:ascii="Times New Roman" w:hAnsi="Times New Roman" w:cs="Times New Roman"/>
          <w:szCs w:val="24"/>
        </w:rPr>
      </w:pPr>
    </w:p>
    <w:p w14:paraId="2D842A84" w14:textId="77777777" w:rsidR="00D4303A" w:rsidRDefault="00D4303A" w:rsidP="00185E48">
      <w:pPr>
        <w:pStyle w:val="PPGEClinhaembranco"/>
        <w:ind w:firstLine="0"/>
        <w:jc w:val="center"/>
        <w:rPr>
          <w:rFonts w:ascii="Times New Roman" w:hAnsi="Times New Roman" w:cs="Times New Roman"/>
          <w:szCs w:val="24"/>
        </w:rPr>
      </w:pPr>
    </w:p>
    <w:p w14:paraId="3AA81C8C" w14:textId="77777777" w:rsidR="00185E48" w:rsidRPr="00BB3E6B" w:rsidRDefault="00185E48" w:rsidP="00185E48">
      <w:pPr>
        <w:pStyle w:val="Textodecomentrio"/>
        <w:spacing w:after="360"/>
        <w:ind w:firstLine="0"/>
        <w:jc w:val="left"/>
        <w:rPr>
          <w:rFonts w:ascii="Times New Roman" w:hAnsi="Times New Roman" w:cs="Times New Roman"/>
          <w:b/>
          <w:bCs/>
          <w:sz w:val="24"/>
        </w:rPr>
      </w:pPr>
    </w:p>
    <w:p w14:paraId="5E5BF096" w14:textId="77777777" w:rsidR="00185E48" w:rsidRPr="00BB3E6B" w:rsidRDefault="00185E48" w:rsidP="00185E48">
      <w:pPr>
        <w:spacing w:line="240" w:lineRule="auto"/>
        <w:ind w:left="4536"/>
        <w:rPr>
          <w:rFonts w:ascii="Times New Roman" w:hAnsi="Times New Roman" w:cs="Times New Roman"/>
          <w:sz w:val="20"/>
          <w:szCs w:val="20"/>
        </w:rPr>
      </w:pPr>
      <w:r w:rsidRPr="00BB3E6B">
        <w:rPr>
          <w:rFonts w:ascii="Times New Roman" w:hAnsi="Times New Roman" w:cs="Times New Roman"/>
          <w:sz w:val="20"/>
          <w:szCs w:val="20"/>
        </w:rPr>
        <w:t>Trabalho com o objetivo tornar a Bagaggio em uma empresa mais jovem, feito durante o 1º período do Instituto Brasileiro de Medicina de Reabilitação (IBMR).</w:t>
      </w:r>
    </w:p>
    <w:p w14:paraId="0829A082" w14:textId="77777777" w:rsidR="00185E48" w:rsidRPr="00BB3E6B" w:rsidRDefault="00185E48" w:rsidP="00185E48">
      <w:pPr>
        <w:spacing w:line="240" w:lineRule="auto"/>
        <w:ind w:left="4536"/>
        <w:rPr>
          <w:rFonts w:ascii="Times New Roman" w:hAnsi="Times New Roman" w:cs="Times New Roman"/>
          <w:sz w:val="20"/>
          <w:szCs w:val="20"/>
        </w:rPr>
      </w:pPr>
    </w:p>
    <w:p w14:paraId="4D07730C" w14:textId="77777777" w:rsidR="00D23254" w:rsidRPr="00BB3E6B" w:rsidRDefault="00185E48" w:rsidP="00185E48">
      <w:pPr>
        <w:spacing w:line="240" w:lineRule="auto"/>
        <w:ind w:left="4536"/>
        <w:rPr>
          <w:rFonts w:ascii="Times New Roman" w:hAnsi="Times New Roman" w:cs="Times New Roman"/>
          <w:sz w:val="20"/>
          <w:szCs w:val="20"/>
        </w:rPr>
      </w:pPr>
      <w:r w:rsidRPr="00BB3E6B">
        <w:rPr>
          <w:rFonts w:ascii="Times New Roman" w:hAnsi="Times New Roman" w:cs="Times New Roman"/>
          <w:sz w:val="20"/>
          <w:szCs w:val="20"/>
        </w:rPr>
        <w:t>Professor: Stanley Almeida</w:t>
      </w:r>
      <w:r w:rsidR="00AF0ADD" w:rsidRPr="00BB3E6B">
        <w:rPr>
          <w:rFonts w:ascii="Times New Roman" w:hAnsi="Times New Roman" w:cs="Times New Roman"/>
          <w:sz w:val="20"/>
          <w:szCs w:val="20"/>
        </w:rPr>
        <w:t xml:space="preserve"> MS, </w:t>
      </w:r>
    </w:p>
    <w:p w14:paraId="3FFF51ED" w14:textId="3C92F833" w:rsidR="00185E48" w:rsidRDefault="00D23254" w:rsidP="00185E48">
      <w:pPr>
        <w:spacing w:line="240" w:lineRule="auto"/>
        <w:ind w:left="4536"/>
        <w:rPr>
          <w:rFonts w:ascii="Times New Roman" w:hAnsi="Times New Roman" w:cs="Times New Roman"/>
          <w:sz w:val="20"/>
          <w:szCs w:val="20"/>
        </w:rPr>
      </w:pPr>
      <w:r w:rsidRPr="00BB3E6B">
        <w:rPr>
          <w:rFonts w:ascii="Times New Roman" w:hAnsi="Times New Roman" w:cs="Times New Roman"/>
          <w:sz w:val="20"/>
          <w:szCs w:val="20"/>
        </w:rPr>
        <w:t>Benedito MS</w:t>
      </w:r>
      <w:r w:rsidR="005C0CC3">
        <w:rPr>
          <w:rFonts w:ascii="Times New Roman" w:hAnsi="Times New Roman" w:cs="Times New Roman"/>
          <w:sz w:val="20"/>
          <w:szCs w:val="20"/>
        </w:rPr>
        <w:t>,</w:t>
      </w:r>
    </w:p>
    <w:p w14:paraId="4BA3F820" w14:textId="6C72BAB0" w:rsidR="005C0CC3" w:rsidRPr="00BB3E6B" w:rsidRDefault="005C0CC3" w:rsidP="005C0CC3">
      <w:pPr>
        <w:spacing w:line="240" w:lineRule="auto"/>
        <w:ind w:left="4536"/>
        <w:rPr>
          <w:rFonts w:ascii="Times New Roman" w:hAnsi="Times New Roman" w:cs="Times New Roman"/>
          <w:sz w:val="20"/>
          <w:szCs w:val="20"/>
        </w:rPr>
      </w:pPr>
      <w:r>
        <w:rPr>
          <w:rFonts w:ascii="Times New Roman" w:hAnsi="Times New Roman" w:cs="Times New Roman"/>
          <w:sz w:val="20"/>
          <w:szCs w:val="20"/>
        </w:rPr>
        <w:t>Gustavo Torres MS,</w:t>
      </w:r>
    </w:p>
    <w:p w14:paraId="40F6BB80" w14:textId="77777777" w:rsidR="00185E48" w:rsidRPr="00BB3E6B" w:rsidRDefault="00185E48" w:rsidP="00D64268">
      <w:pPr>
        <w:pStyle w:val="Textodecomentrio"/>
        <w:spacing w:after="360"/>
        <w:ind w:firstLine="0"/>
        <w:jc w:val="center"/>
        <w:rPr>
          <w:rFonts w:ascii="Times New Roman" w:hAnsi="Times New Roman" w:cs="Times New Roman"/>
          <w:b/>
          <w:bCs/>
          <w:sz w:val="24"/>
        </w:rPr>
      </w:pPr>
    </w:p>
    <w:p w14:paraId="54840580" w14:textId="77777777" w:rsidR="00185E48" w:rsidRDefault="00185E48" w:rsidP="00D64268">
      <w:pPr>
        <w:pStyle w:val="Textodecomentrio"/>
        <w:spacing w:after="360"/>
        <w:ind w:firstLine="0"/>
        <w:jc w:val="center"/>
        <w:rPr>
          <w:rFonts w:ascii="Times New Roman" w:hAnsi="Times New Roman" w:cs="Times New Roman"/>
          <w:b/>
          <w:bCs/>
          <w:sz w:val="24"/>
        </w:rPr>
      </w:pPr>
    </w:p>
    <w:p w14:paraId="67D3DDD5" w14:textId="77777777" w:rsidR="00185E48" w:rsidRDefault="00185E48" w:rsidP="00D64268">
      <w:pPr>
        <w:pStyle w:val="Textodecomentrio"/>
        <w:spacing w:after="360"/>
        <w:ind w:firstLine="0"/>
        <w:jc w:val="center"/>
        <w:rPr>
          <w:rFonts w:ascii="Times New Roman" w:hAnsi="Times New Roman" w:cs="Times New Roman"/>
          <w:b/>
          <w:bCs/>
          <w:sz w:val="24"/>
        </w:rPr>
      </w:pPr>
    </w:p>
    <w:p w14:paraId="45F22885" w14:textId="77777777" w:rsidR="00185E48" w:rsidRDefault="00185E48" w:rsidP="00D64268">
      <w:pPr>
        <w:pStyle w:val="Textodecomentrio"/>
        <w:spacing w:after="360"/>
        <w:ind w:firstLine="0"/>
        <w:jc w:val="center"/>
        <w:rPr>
          <w:rFonts w:ascii="Times New Roman" w:hAnsi="Times New Roman" w:cs="Times New Roman"/>
          <w:b/>
          <w:bCs/>
          <w:sz w:val="24"/>
        </w:rPr>
      </w:pPr>
    </w:p>
    <w:p w14:paraId="5BB43E77" w14:textId="77777777" w:rsidR="00185E48" w:rsidRPr="00185E48" w:rsidRDefault="00185E48" w:rsidP="00185E48">
      <w:pPr>
        <w:pStyle w:val="Textodecomentrio"/>
        <w:spacing w:after="360"/>
        <w:ind w:firstLine="0"/>
        <w:rPr>
          <w:rFonts w:ascii="Times New Roman" w:hAnsi="Times New Roman" w:cs="Times New Roman"/>
          <w:sz w:val="24"/>
        </w:rPr>
      </w:pPr>
    </w:p>
    <w:p w14:paraId="2CCD39DE" w14:textId="77777777" w:rsidR="00185E48" w:rsidRPr="001372B1" w:rsidRDefault="00185E48" w:rsidP="00185E48">
      <w:pPr>
        <w:pStyle w:val="PPGEClinhaembranco"/>
        <w:ind w:firstLine="0"/>
        <w:jc w:val="center"/>
        <w:rPr>
          <w:rFonts w:ascii="Times New Roman" w:hAnsi="Times New Roman" w:cs="Times New Roman"/>
          <w:szCs w:val="24"/>
        </w:rPr>
      </w:pPr>
      <w:r w:rsidRPr="001372B1">
        <w:rPr>
          <w:rFonts w:ascii="Times New Roman" w:hAnsi="Times New Roman" w:cs="Times New Roman"/>
          <w:szCs w:val="24"/>
        </w:rPr>
        <w:t>RIO DE JANEIRO</w:t>
      </w:r>
      <w:r>
        <w:rPr>
          <w:rFonts w:ascii="Times New Roman" w:hAnsi="Times New Roman" w:cs="Times New Roman"/>
          <w:szCs w:val="24"/>
        </w:rPr>
        <w:t xml:space="preserve"> – RJ </w:t>
      </w:r>
    </w:p>
    <w:p w14:paraId="5831BCEF" w14:textId="77777777" w:rsidR="00AE5372" w:rsidRPr="001372B1" w:rsidRDefault="00185E48" w:rsidP="00AF0ADD">
      <w:pPr>
        <w:pStyle w:val="PPGEClinhaembranco"/>
        <w:ind w:firstLine="0"/>
        <w:jc w:val="center"/>
        <w:rPr>
          <w:rFonts w:ascii="Times New Roman" w:hAnsi="Times New Roman" w:cs="Times New Roman"/>
          <w:szCs w:val="24"/>
        </w:rPr>
        <w:sectPr w:rsidR="00AE5372" w:rsidRPr="001372B1" w:rsidSect="000C4566">
          <w:headerReference w:type="even" r:id="rId10"/>
          <w:footerReference w:type="default" r:id="rId11"/>
          <w:pgSz w:w="11906" w:h="16838" w:code="9"/>
          <w:pgMar w:top="1701" w:right="1134" w:bottom="1134" w:left="1701" w:header="1134" w:footer="709" w:gutter="0"/>
          <w:pgNumType w:start="0"/>
          <w:cols w:space="720"/>
          <w:titlePg/>
          <w:docGrid w:linePitch="381"/>
        </w:sectPr>
      </w:pPr>
      <w:r w:rsidRPr="001372B1">
        <w:rPr>
          <w:rFonts w:ascii="Times New Roman" w:hAnsi="Times New Roman" w:cs="Times New Roman"/>
          <w:szCs w:val="24"/>
        </w:rPr>
        <w:t>2</w:t>
      </w:r>
      <w:r w:rsidR="00AF0ADD">
        <w:rPr>
          <w:rFonts w:ascii="Times New Roman" w:hAnsi="Times New Roman" w:cs="Times New Roman"/>
          <w:szCs w:val="24"/>
        </w:rPr>
        <w:t>023</w:t>
      </w:r>
    </w:p>
    <w:sdt>
      <w:sdtPr>
        <w:id w:val="657960618"/>
        <w:docPartObj>
          <w:docPartGallery w:val="Table of Contents"/>
          <w:docPartUnique/>
        </w:docPartObj>
      </w:sdtPr>
      <w:sdtEndPr>
        <w:rPr>
          <w:rFonts w:ascii="Times New Roman" w:hAnsi="Times New Roman" w:cs="Times New Roman"/>
          <w:caps w:val="0"/>
          <w:color w:val="auto"/>
          <w:kern w:val="0"/>
          <w:sz w:val="24"/>
          <w:szCs w:val="24"/>
        </w:rPr>
      </w:sdtEndPr>
      <w:sdtContent>
        <w:p w14:paraId="269DC1FD" w14:textId="7B29F4A7" w:rsidR="00672E93" w:rsidRPr="00672E93" w:rsidRDefault="00672E93" w:rsidP="00672E93">
          <w:pPr>
            <w:pStyle w:val="CabealhodoSumrio"/>
            <w:jc w:val="center"/>
            <w:rPr>
              <w:rFonts w:ascii="Times New Roman" w:hAnsi="Times New Roman" w:cs="Times New Roman"/>
              <w:color w:val="auto"/>
              <w:sz w:val="24"/>
              <w:szCs w:val="24"/>
            </w:rPr>
          </w:pPr>
          <w:r w:rsidRPr="00672E93">
            <w:rPr>
              <w:rFonts w:ascii="Times New Roman" w:hAnsi="Times New Roman" w:cs="Times New Roman"/>
              <w:color w:val="auto"/>
              <w:sz w:val="24"/>
              <w:szCs w:val="24"/>
            </w:rPr>
            <w:t>Sumário</w:t>
          </w:r>
        </w:p>
        <w:p w14:paraId="613CF460" w14:textId="59C75600" w:rsidR="00672E93" w:rsidRPr="00013C4F" w:rsidRDefault="00672E93">
          <w:pPr>
            <w:pStyle w:val="Sumrio1"/>
            <w:tabs>
              <w:tab w:val="left" w:pos="480"/>
              <w:tab w:val="right" w:leader="dot" w:pos="9062"/>
            </w:tabs>
            <w:rPr>
              <w:rFonts w:ascii="Times New Roman" w:eastAsiaTheme="minorEastAsia" w:hAnsi="Times New Roman" w:cs="Times New Roman"/>
              <w:noProof/>
              <w:kern w:val="2"/>
              <w14:ligatures w14:val="standardContextual"/>
            </w:rPr>
          </w:pPr>
          <w:r w:rsidRPr="00013C4F">
            <w:rPr>
              <w:rFonts w:ascii="Times New Roman" w:hAnsi="Times New Roman" w:cs="Times New Roman"/>
            </w:rPr>
            <w:fldChar w:fldCharType="begin"/>
          </w:r>
          <w:r w:rsidRPr="00013C4F">
            <w:rPr>
              <w:rFonts w:ascii="Times New Roman" w:hAnsi="Times New Roman" w:cs="Times New Roman"/>
            </w:rPr>
            <w:instrText xml:space="preserve"> TOC \o "1-3" \h \z \u </w:instrText>
          </w:r>
          <w:r w:rsidRPr="00013C4F">
            <w:rPr>
              <w:rFonts w:ascii="Times New Roman" w:hAnsi="Times New Roman" w:cs="Times New Roman"/>
            </w:rPr>
            <w:fldChar w:fldCharType="separate"/>
          </w:r>
          <w:hyperlink w:anchor="_Toc137553581" w:history="1">
            <w:r w:rsidRPr="00013C4F">
              <w:rPr>
                <w:rStyle w:val="Hyperlink"/>
                <w:rFonts w:ascii="Times New Roman" w:hAnsi="Times New Roman" w:cs="Times New Roman"/>
                <w:noProof/>
              </w:rPr>
              <w:t>1.</w:t>
            </w:r>
            <w:r w:rsidRPr="00013C4F">
              <w:rPr>
                <w:rFonts w:ascii="Times New Roman" w:eastAsiaTheme="minorEastAsia" w:hAnsi="Times New Roman" w:cs="Times New Roman"/>
                <w:noProof/>
                <w:kern w:val="2"/>
                <w14:ligatures w14:val="standardContextual"/>
              </w:rPr>
              <w:tab/>
            </w:r>
            <w:r w:rsidRPr="00013C4F">
              <w:rPr>
                <w:rStyle w:val="Hyperlink"/>
                <w:rFonts w:ascii="Times New Roman" w:hAnsi="Times New Roman" w:cs="Times New Roman"/>
                <w:noProof/>
              </w:rPr>
              <w:t>RESUMO</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_Toc137553581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2</w:t>
            </w:r>
            <w:r w:rsidRPr="00013C4F">
              <w:rPr>
                <w:rFonts w:ascii="Times New Roman" w:hAnsi="Times New Roman" w:cs="Times New Roman"/>
                <w:noProof/>
                <w:webHidden/>
              </w:rPr>
              <w:fldChar w:fldCharType="end"/>
            </w:r>
          </w:hyperlink>
        </w:p>
        <w:p w14:paraId="7A77F46B" w14:textId="7E1C3E6A" w:rsidR="00672E93" w:rsidRPr="00013C4F" w:rsidRDefault="00672E93">
          <w:pPr>
            <w:pStyle w:val="Sumrio1"/>
            <w:tabs>
              <w:tab w:val="left" w:pos="480"/>
              <w:tab w:val="right" w:leader="dot" w:pos="9062"/>
            </w:tabs>
            <w:rPr>
              <w:rFonts w:ascii="Times New Roman" w:eastAsiaTheme="minorEastAsia" w:hAnsi="Times New Roman" w:cs="Times New Roman"/>
              <w:noProof/>
              <w:kern w:val="2"/>
              <w14:ligatures w14:val="standardContextual"/>
            </w:rPr>
          </w:pPr>
          <w:hyperlink w:anchor="_Toc137553582" w:history="1">
            <w:r w:rsidRPr="00013C4F">
              <w:rPr>
                <w:rStyle w:val="Hyperlink"/>
                <w:rFonts w:ascii="Times New Roman" w:hAnsi="Times New Roman" w:cs="Times New Roman"/>
                <w:noProof/>
              </w:rPr>
              <w:t>2.</w:t>
            </w:r>
            <w:r w:rsidRPr="00013C4F">
              <w:rPr>
                <w:rFonts w:ascii="Times New Roman" w:eastAsiaTheme="minorEastAsia" w:hAnsi="Times New Roman" w:cs="Times New Roman"/>
                <w:noProof/>
                <w:kern w:val="2"/>
                <w14:ligatures w14:val="standardContextual"/>
              </w:rPr>
              <w:tab/>
            </w:r>
            <w:r w:rsidRPr="00013C4F">
              <w:rPr>
                <w:rStyle w:val="Hyperlink"/>
                <w:rFonts w:ascii="Times New Roman" w:hAnsi="Times New Roman" w:cs="Times New Roman"/>
                <w:noProof/>
              </w:rPr>
              <w:t>ABSTRACT</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_Toc137553582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2</w:t>
            </w:r>
            <w:r w:rsidRPr="00013C4F">
              <w:rPr>
                <w:rFonts w:ascii="Times New Roman" w:hAnsi="Times New Roman" w:cs="Times New Roman"/>
                <w:noProof/>
                <w:webHidden/>
              </w:rPr>
              <w:fldChar w:fldCharType="end"/>
            </w:r>
          </w:hyperlink>
        </w:p>
        <w:p w14:paraId="66E89C23" w14:textId="7D1ADE0D" w:rsidR="00672E93" w:rsidRPr="00013C4F" w:rsidRDefault="00672E93">
          <w:pPr>
            <w:pStyle w:val="Sumrio1"/>
            <w:tabs>
              <w:tab w:val="left" w:pos="480"/>
              <w:tab w:val="right" w:leader="dot" w:pos="9062"/>
            </w:tabs>
            <w:rPr>
              <w:rFonts w:ascii="Times New Roman" w:eastAsiaTheme="minorEastAsia" w:hAnsi="Times New Roman" w:cs="Times New Roman"/>
              <w:noProof/>
              <w:kern w:val="2"/>
              <w14:ligatures w14:val="standardContextual"/>
            </w:rPr>
          </w:pPr>
          <w:hyperlink w:anchor="_Toc137553583" w:history="1">
            <w:r w:rsidRPr="00013C4F">
              <w:rPr>
                <w:rStyle w:val="Hyperlink"/>
                <w:rFonts w:ascii="Times New Roman" w:hAnsi="Times New Roman" w:cs="Times New Roman"/>
                <w:noProof/>
              </w:rPr>
              <w:t>3.</w:t>
            </w:r>
            <w:r w:rsidRPr="00013C4F">
              <w:rPr>
                <w:rFonts w:ascii="Times New Roman" w:eastAsiaTheme="minorEastAsia" w:hAnsi="Times New Roman" w:cs="Times New Roman"/>
                <w:noProof/>
                <w:kern w:val="2"/>
                <w14:ligatures w14:val="standardContextual"/>
              </w:rPr>
              <w:tab/>
            </w:r>
            <w:r w:rsidRPr="00013C4F">
              <w:rPr>
                <w:rStyle w:val="Hyperlink"/>
                <w:rFonts w:ascii="Times New Roman" w:hAnsi="Times New Roman" w:cs="Times New Roman"/>
                <w:noProof/>
              </w:rPr>
              <w:t>Introdução</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_Toc137553583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3</w:t>
            </w:r>
            <w:r w:rsidRPr="00013C4F">
              <w:rPr>
                <w:rFonts w:ascii="Times New Roman" w:hAnsi="Times New Roman" w:cs="Times New Roman"/>
                <w:noProof/>
                <w:webHidden/>
              </w:rPr>
              <w:fldChar w:fldCharType="end"/>
            </w:r>
          </w:hyperlink>
        </w:p>
        <w:p w14:paraId="04BAE0E1" w14:textId="6491598C" w:rsidR="00672E93" w:rsidRPr="00013C4F" w:rsidRDefault="00672E93">
          <w:pPr>
            <w:pStyle w:val="Sumrio1"/>
            <w:tabs>
              <w:tab w:val="right" w:leader="dot" w:pos="9062"/>
            </w:tabs>
            <w:rPr>
              <w:rFonts w:ascii="Times New Roman" w:eastAsiaTheme="minorEastAsia" w:hAnsi="Times New Roman" w:cs="Times New Roman"/>
              <w:noProof/>
              <w:kern w:val="2"/>
              <w14:ligatures w14:val="standardContextual"/>
            </w:rPr>
          </w:pPr>
          <w:hyperlink w:anchor="_Toc137553584" w:history="1">
            <w:r w:rsidRPr="00013C4F">
              <w:rPr>
                <w:rStyle w:val="Hyperlink"/>
                <w:rFonts w:ascii="Times New Roman" w:hAnsi="Times New Roman" w:cs="Times New Roman"/>
                <w:noProof/>
              </w:rPr>
              <w:t>4. METODOLOGIA ENTREVISTAS</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_Toc137553584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5</w:t>
            </w:r>
            <w:r w:rsidRPr="00013C4F">
              <w:rPr>
                <w:rFonts w:ascii="Times New Roman" w:hAnsi="Times New Roman" w:cs="Times New Roman"/>
                <w:noProof/>
                <w:webHidden/>
              </w:rPr>
              <w:fldChar w:fldCharType="end"/>
            </w:r>
          </w:hyperlink>
        </w:p>
        <w:p w14:paraId="1051DC60" w14:textId="2CDBFCFE" w:rsidR="00672E93" w:rsidRPr="00013C4F" w:rsidRDefault="00672E93">
          <w:pPr>
            <w:pStyle w:val="Sumrio1"/>
            <w:tabs>
              <w:tab w:val="right" w:leader="dot" w:pos="9062"/>
            </w:tabs>
            <w:rPr>
              <w:rFonts w:ascii="Times New Roman" w:eastAsiaTheme="minorEastAsia" w:hAnsi="Times New Roman" w:cs="Times New Roman"/>
              <w:noProof/>
              <w:kern w:val="2"/>
              <w14:ligatures w14:val="standardContextual"/>
            </w:rPr>
          </w:pPr>
          <w:hyperlink w:anchor="_Toc137553585" w:history="1">
            <w:r w:rsidRPr="00013C4F">
              <w:rPr>
                <w:rStyle w:val="Hyperlink"/>
                <w:rFonts w:ascii="Times New Roman" w:hAnsi="Times New Roman" w:cs="Times New Roman"/>
                <w:noProof/>
              </w:rPr>
              <w:t>5. COLABORAÇÕES</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_Toc137553585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7</w:t>
            </w:r>
            <w:r w:rsidRPr="00013C4F">
              <w:rPr>
                <w:rFonts w:ascii="Times New Roman" w:hAnsi="Times New Roman" w:cs="Times New Roman"/>
                <w:noProof/>
                <w:webHidden/>
              </w:rPr>
              <w:fldChar w:fldCharType="end"/>
            </w:r>
          </w:hyperlink>
        </w:p>
        <w:p w14:paraId="2F80110A" w14:textId="07E8F766" w:rsidR="00672E93" w:rsidRPr="00013C4F" w:rsidRDefault="00672E93">
          <w:pPr>
            <w:pStyle w:val="Sumrio2"/>
            <w:tabs>
              <w:tab w:val="left" w:pos="1600"/>
              <w:tab w:val="right" w:leader="dot" w:pos="9062"/>
            </w:tabs>
            <w:rPr>
              <w:rFonts w:ascii="Times New Roman" w:eastAsiaTheme="minorEastAsia" w:hAnsi="Times New Roman" w:cs="Times New Roman"/>
              <w:noProof/>
              <w:kern w:val="2"/>
              <w14:ligatures w14:val="standardContextual"/>
            </w:rPr>
          </w:pPr>
          <w:hyperlink w:anchor="_Toc137553586" w:history="1">
            <w:r w:rsidRPr="00013C4F">
              <w:rPr>
                <w:rStyle w:val="Hyperlink"/>
                <w:rFonts w:ascii="Times New Roman" w:hAnsi="Times New Roman" w:cs="Times New Roman"/>
                <w:noProof/>
              </w:rPr>
              <w:t>5.1</w:t>
            </w:r>
            <w:r w:rsidRPr="00013C4F">
              <w:rPr>
                <w:rFonts w:ascii="Times New Roman" w:eastAsiaTheme="minorEastAsia" w:hAnsi="Times New Roman" w:cs="Times New Roman"/>
                <w:noProof/>
                <w:kern w:val="2"/>
                <w14:ligatures w14:val="standardContextual"/>
              </w:rPr>
              <w:tab/>
            </w:r>
            <w:r w:rsidRPr="00013C4F">
              <w:rPr>
                <w:rStyle w:val="Hyperlink"/>
                <w:rFonts w:ascii="Times New Roman" w:hAnsi="Times New Roman" w:cs="Times New Roman"/>
                <w:noProof/>
              </w:rPr>
              <w:t>IMPORTÂNCIA DAS COLABORAÇÕES</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_Toc137553586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7</w:t>
            </w:r>
            <w:r w:rsidRPr="00013C4F">
              <w:rPr>
                <w:rFonts w:ascii="Times New Roman" w:hAnsi="Times New Roman" w:cs="Times New Roman"/>
                <w:noProof/>
                <w:webHidden/>
              </w:rPr>
              <w:fldChar w:fldCharType="end"/>
            </w:r>
          </w:hyperlink>
        </w:p>
        <w:p w14:paraId="5F1A6F05" w14:textId="622D696F" w:rsidR="00672E93" w:rsidRPr="00013C4F" w:rsidRDefault="00672E93">
          <w:pPr>
            <w:pStyle w:val="Sumrio2"/>
            <w:tabs>
              <w:tab w:val="left" w:pos="1600"/>
              <w:tab w:val="right" w:leader="dot" w:pos="9062"/>
            </w:tabs>
            <w:rPr>
              <w:rFonts w:ascii="Times New Roman" w:eastAsiaTheme="minorEastAsia" w:hAnsi="Times New Roman" w:cs="Times New Roman"/>
              <w:noProof/>
              <w:kern w:val="2"/>
              <w14:ligatures w14:val="standardContextual"/>
            </w:rPr>
          </w:pPr>
          <w:hyperlink w:anchor="_Toc137553587" w:history="1">
            <w:r w:rsidRPr="00013C4F">
              <w:rPr>
                <w:rStyle w:val="Hyperlink"/>
                <w:rFonts w:ascii="Times New Roman" w:hAnsi="Times New Roman" w:cs="Times New Roman"/>
                <w:noProof/>
              </w:rPr>
              <w:t>5.2</w:t>
            </w:r>
            <w:r w:rsidRPr="00013C4F">
              <w:rPr>
                <w:rFonts w:ascii="Times New Roman" w:eastAsiaTheme="minorEastAsia" w:hAnsi="Times New Roman" w:cs="Times New Roman"/>
                <w:noProof/>
                <w:kern w:val="2"/>
                <w14:ligatures w14:val="standardContextual"/>
              </w:rPr>
              <w:tab/>
            </w:r>
            <w:r w:rsidRPr="00013C4F">
              <w:rPr>
                <w:rStyle w:val="Hyperlink"/>
                <w:rFonts w:ascii="Times New Roman" w:hAnsi="Times New Roman" w:cs="Times New Roman"/>
                <w:noProof/>
              </w:rPr>
              <w:t>PARCERIAS</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_Toc137553587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8</w:t>
            </w:r>
            <w:r w:rsidRPr="00013C4F">
              <w:rPr>
                <w:rFonts w:ascii="Times New Roman" w:hAnsi="Times New Roman" w:cs="Times New Roman"/>
                <w:noProof/>
                <w:webHidden/>
              </w:rPr>
              <w:fldChar w:fldCharType="end"/>
            </w:r>
          </w:hyperlink>
        </w:p>
        <w:p w14:paraId="1421EA1C" w14:textId="08D489B8" w:rsidR="00672E93" w:rsidRPr="00013C4F" w:rsidRDefault="00672E93">
          <w:pPr>
            <w:pStyle w:val="Sumrio1"/>
            <w:tabs>
              <w:tab w:val="right" w:leader="dot" w:pos="9062"/>
            </w:tabs>
            <w:rPr>
              <w:rFonts w:ascii="Times New Roman" w:eastAsiaTheme="minorEastAsia" w:hAnsi="Times New Roman" w:cs="Times New Roman"/>
              <w:noProof/>
              <w:kern w:val="2"/>
              <w14:ligatures w14:val="standardContextual"/>
            </w:rPr>
          </w:pPr>
          <w:hyperlink w:anchor="_Toc137553588" w:history="1">
            <w:r w:rsidRPr="00013C4F">
              <w:rPr>
                <w:rStyle w:val="Hyperlink"/>
                <w:rFonts w:ascii="Times New Roman" w:hAnsi="Times New Roman" w:cs="Times New Roman"/>
                <w:noProof/>
              </w:rPr>
              <w:t>6. APRIMORAMENTO GERAL</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_Toc137553588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10</w:t>
            </w:r>
            <w:r w:rsidRPr="00013C4F">
              <w:rPr>
                <w:rFonts w:ascii="Times New Roman" w:hAnsi="Times New Roman" w:cs="Times New Roman"/>
                <w:noProof/>
                <w:webHidden/>
              </w:rPr>
              <w:fldChar w:fldCharType="end"/>
            </w:r>
          </w:hyperlink>
        </w:p>
        <w:p w14:paraId="741EFF19" w14:textId="3F5945ED" w:rsidR="00672E93" w:rsidRPr="00013C4F" w:rsidRDefault="00672E93">
          <w:pPr>
            <w:pStyle w:val="Sumrio1"/>
            <w:tabs>
              <w:tab w:val="right" w:leader="dot" w:pos="9062"/>
            </w:tabs>
            <w:rPr>
              <w:rFonts w:ascii="Times New Roman" w:eastAsiaTheme="minorEastAsia" w:hAnsi="Times New Roman" w:cs="Times New Roman"/>
              <w:noProof/>
              <w:kern w:val="2"/>
              <w14:ligatures w14:val="standardContextual"/>
            </w:rPr>
          </w:pPr>
          <w:hyperlink w:anchor="_Toc137553589" w:history="1">
            <w:r w:rsidRPr="00013C4F">
              <w:rPr>
                <w:rStyle w:val="Hyperlink"/>
                <w:rFonts w:ascii="Times New Roman" w:hAnsi="Times New Roman" w:cs="Times New Roman"/>
                <w:noProof/>
              </w:rPr>
              <w:t>7. Nova submarca</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_Toc137553589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14</w:t>
            </w:r>
            <w:r w:rsidRPr="00013C4F">
              <w:rPr>
                <w:rFonts w:ascii="Times New Roman" w:hAnsi="Times New Roman" w:cs="Times New Roman"/>
                <w:noProof/>
                <w:webHidden/>
              </w:rPr>
              <w:fldChar w:fldCharType="end"/>
            </w:r>
          </w:hyperlink>
        </w:p>
        <w:p w14:paraId="642D547F" w14:textId="13DFC8D4" w:rsidR="00672E93" w:rsidRPr="00013C4F" w:rsidRDefault="00672E93">
          <w:pPr>
            <w:pStyle w:val="Sumrio2"/>
            <w:tabs>
              <w:tab w:val="right" w:leader="dot" w:pos="9062"/>
            </w:tabs>
            <w:rPr>
              <w:rFonts w:ascii="Times New Roman" w:eastAsiaTheme="minorEastAsia" w:hAnsi="Times New Roman" w:cs="Times New Roman"/>
              <w:noProof/>
              <w:kern w:val="2"/>
              <w14:ligatures w14:val="standardContextual"/>
            </w:rPr>
          </w:pPr>
          <w:hyperlink w:anchor="_Toc137553590" w:history="1">
            <w:r w:rsidRPr="00013C4F">
              <w:rPr>
                <w:rStyle w:val="Hyperlink"/>
                <w:rFonts w:ascii="Times New Roman" w:hAnsi="Times New Roman" w:cs="Times New Roman"/>
                <w:caps/>
                <w:noProof/>
              </w:rPr>
              <w:t xml:space="preserve">7.1 </w:t>
            </w:r>
            <w:r w:rsidRPr="00013C4F">
              <w:rPr>
                <w:rStyle w:val="Hyperlink"/>
                <w:rFonts w:ascii="Times New Roman" w:hAnsi="Times New Roman" w:cs="Times New Roman"/>
                <w:noProof/>
              </w:rPr>
              <w:t>OS NOVOS ROMÂNTICOS</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_Toc137553590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15</w:t>
            </w:r>
            <w:r w:rsidRPr="00013C4F">
              <w:rPr>
                <w:rFonts w:ascii="Times New Roman" w:hAnsi="Times New Roman" w:cs="Times New Roman"/>
                <w:noProof/>
                <w:webHidden/>
              </w:rPr>
              <w:fldChar w:fldCharType="end"/>
            </w:r>
          </w:hyperlink>
        </w:p>
        <w:p w14:paraId="3A0F7410" w14:textId="131995BA" w:rsidR="00672E93" w:rsidRPr="00013C4F" w:rsidRDefault="00672E93">
          <w:pPr>
            <w:pStyle w:val="Sumrio2"/>
            <w:tabs>
              <w:tab w:val="right" w:leader="dot" w:pos="9062"/>
            </w:tabs>
            <w:rPr>
              <w:rFonts w:ascii="Times New Roman" w:eastAsiaTheme="minorEastAsia" w:hAnsi="Times New Roman" w:cs="Times New Roman"/>
              <w:noProof/>
              <w:kern w:val="2"/>
              <w14:ligatures w14:val="standardContextual"/>
            </w:rPr>
          </w:pPr>
          <w:hyperlink w:anchor="_Toc137553591" w:history="1">
            <w:r w:rsidRPr="00013C4F">
              <w:rPr>
                <w:rStyle w:val="Hyperlink"/>
                <w:rFonts w:ascii="Times New Roman" w:hAnsi="Times New Roman" w:cs="Times New Roman"/>
                <w:noProof/>
              </w:rPr>
              <w:t>7.2 PODCASTS</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_Toc137553591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15</w:t>
            </w:r>
            <w:r w:rsidRPr="00013C4F">
              <w:rPr>
                <w:rFonts w:ascii="Times New Roman" w:hAnsi="Times New Roman" w:cs="Times New Roman"/>
                <w:noProof/>
                <w:webHidden/>
              </w:rPr>
              <w:fldChar w:fldCharType="end"/>
            </w:r>
          </w:hyperlink>
        </w:p>
        <w:p w14:paraId="7DE4612D" w14:textId="10D4D0C8" w:rsidR="00672E93" w:rsidRPr="00013C4F" w:rsidRDefault="00672E93">
          <w:pPr>
            <w:pStyle w:val="Sumrio2"/>
            <w:tabs>
              <w:tab w:val="right" w:leader="dot" w:pos="9062"/>
            </w:tabs>
            <w:rPr>
              <w:rFonts w:ascii="Times New Roman" w:eastAsiaTheme="minorEastAsia" w:hAnsi="Times New Roman" w:cs="Times New Roman"/>
              <w:noProof/>
              <w:kern w:val="2"/>
              <w14:ligatures w14:val="standardContextual"/>
            </w:rPr>
          </w:pPr>
          <w:hyperlink w:anchor="_Toc137553592" w:history="1">
            <w:r w:rsidRPr="00013C4F">
              <w:rPr>
                <w:rStyle w:val="Hyperlink"/>
                <w:rFonts w:ascii="Times New Roman" w:hAnsi="Times New Roman" w:cs="Times New Roman"/>
                <w:noProof/>
              </w:rPr>
              <w:t>7.3 FESTIVAIS</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_Toc137553592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16</w:t>
            </w:r>
            <w:r w:rsidRPr="00013C4F">
              <w:rPr>
                <w:rFonts w:ascii="Times New Roman" w:hAnsi="Times New Roman" w:cs="Times New Roman"/>
                <w:noProof/>
                <w:webHidden/>
              </w:rPr>
              <w:fldChar w:fldCharType="end"/>
            </w:r>
          </w:hyperlink>
        </w:p>
        <w:p w14:paraId="3D70F39C" w14:textId="433FBCF3" w:rsidR="00672E93" w:rsidRPr="00013C4F" w:rsidRDefault="00672E93">
          <w:pPr>
            <w:pStyle w:val="Sumrio2"/>
            <w:tabs>
              <w:tab w:val="right" w:leader="dot" w:pos="9062"/>
            </w:tabs>
            <w:rPr>
              <w:rFonts w:ascii="Times New Roman" w:eastAsiaTheme="minorEastAsia" w:hAnsi="Times New Roman" w:cs="Times New Roman"/>
              <w:noProof/>
              <w:kern w:val="2"/>
              <w14:ligatures w14:val="standardContextual"/>
            </w:rPr>
          </w:pPr>
          <w:hyperlink w:anchor="_Toc137553593" w:history="1">
            <w:r w:rsidRPr="00013C4F">
              <w:rPr>
                <w:rStyle w:val="Hyperlink"/>
                <w:rFonts w:ascii="Times New Roman" w:hAnsi="Times New Roman" w:cs="Times New Roman"/>
                <w:noProof/>
              </w:rPr>
              <w:t>7.4 REDES SOCIAIS</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_Toc137553593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16</w:t>
            </w:r>
            <w:r w:rsidRPr="00013C4F">
              <w:rPr>
                <w:rFonts w:ascii="Times New Roman" w:hAnsi="Times New Roman" w:cs="Times New Roman"/>
                <w:noProof/>
                <w:webHidden/>
              </w:rPr>
              <w:fldChar w:fldCharType="end"/>
            </w:r>
          </w:hyperlink>
        </w:p>
        <w:p w14:paraId="313E6FAE" w14:textId="15E25257" w:rsidR="00672E93" w:rsidRPr="00013C4F" w:rsidRDefault="00672E93">
          <w:pPr>
            <w:pStyle w:val="Sumrio1"/>
            <w:tabs>
              <w:tab w:val="right" w:leader="dot" w:pos="9062"/>
            </w:tabs>
            <w:rPr>
              <w:rFonts w:ascii="Times New Roman" w:eastAsiaTheme="minorEastAsia" w:hAnsi="Times New Roman" w:cs="Times New Roman"/>
              <w:noProof/>
              <w:kern w:val="2"/>
              <w14:ligatures w14:val="standardContextual"/>
            </w:rPr>
          </w:pPr>
          <w:hyperlink w:anchor="_Toc137553594" w:history="1">
            <w:r w:rsidRPr="00013C4F">
              <w:rPr>
                <w:rStyle w:val="Hyperlink"/>
                <w:rFonts w:ascii="Times New Roman" w:hAnsi="Times New Roman" w:cs="Times New Roman"/>
                <w:noProof/>
              </w:rPr>
              <w:t>8. FINANCEIRO</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_Toc137553594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18</w:t>
            </w:r>
            <w:r w:rsidRPr="00013C4F">
              <w:rPr>
                <w:rFonts w:ascii="Times New Roman" w:hAnsi="Times New Roman" w:cs="Times New Roman"/>
                <w:noProof/>
                <w:webHidden/>
              </w:rPr>
              <w:fldChar w:fldCharType="end"/>
            </w:r>
          </w:hyperlink>
        </w:p>
        <w:p w14:paraId="434F2F0B" w14:textId="6714712B" w:rsidR="00672E93" w:rsidRPr="00013C4F" w:rsidRDefault="00672E93">
          <w:pPr>
            <w:pStyle w:val="Sumrio1"/>
            <w:tabs>
              <w:tab w:val="right" w:leader="dot" w:pos="9062"/>
            </w:tabs>
            <w:rPr>
              <w:rFonts w:ascii="Times New Roman" w:eastAsiaTheme="minorEastAsia" w:hAnsi="Times New Roman" w:cs="Times New Roman"/>
              <w:noProof/>
              <w:kern w:val="2"/>
              <w14:ligatures w14:val="standardContextual"/>
            </w:rPr>
          </w:pPr>
          <w:hyperlink w:anchor="_Toc137553595" w:history="1">
            <w:r w:rsidRPr="00013C4F">
              <w:rPr>
                <w:rStyle w:val="Hyperlink"/>
                <w:rFonts w:ascii="Times New Roman" w:hAnsi="Times New Roman" w:cs="Times New Roman"/>
                <w:noProof/>
              </w:rPr>
              <w:t>9. CONCLUSAO</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_Toc137553595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19</w:t>
            </w:r>
            <w:r w:rsidRPr="00013C4F">
              <w:rPr>
                <w:rFonts w:ascii="Times New Roman" w:hAnsi="Times New Roman" w:cs="Times New Roman"/>
                <w:noProof/>
                <w:webHidden/>
              </w:rPr>
              <w:fldChar w:fldCharType="end"/>
            </w:r>
          </w:hyperlink>
        </w:p>
        <w:p w14:paraId="4FCC81C0" w14:textId="48E7358D" w:rsidR="00672E93" w:rsidRPr="00013C4F" w:rsidRDefault="00672E93">
          <w:pPr>
            <w:pStyle w:val="Sumrio1"/>
            <w:tabs>
              <w:tab w:val="right" w:leader="dot" w:pos="9062"/>
            </w:tabs>
            <w:rPr>
              <w:rFonts w:ascii="Times New Roman" w:eastAsiaTheme="minorEastAsia" w:hAnsi="Times New Roman" w:cs="Times New Roman"/>
              <w:noProof/>
              <w:kern w:val="2"/>
              <w14:ligatures w14:val="standardContextual"/>
            </w:rPr>
          </w:pPr>
          <w:hyperlink w:anchor="_Toc137553596" w:history="1">
            <w:r w:rsidRPr="00013C4F">
              <w:rPr>
                <w:rStyle w:val="Hyperlink"/>
                <w:rFonts w:ascii="Times New Roman" w:hAnsi="Times New Roman" w:cs="Times New Roman"/>
                <w:noProof/>
              </w:rPr>
              <w:t>10. Bibliografia</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_Toc137553596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20</w:t>
            </w:r>
            <w:r w:rsidRPr="00013C4F">
              <w:rPr>
                <w:rFonts w:ascii="Times New Roman" w:hAnsi="Times New Roman" w:cs="Times New Roman"/>
                <w:noProof/>
                <w:webHidden/>
              </w:rPr>
              <w:fldChar w:fldCharType="end"/>
            </w:r>
          </w:hyperlink>
        </w:p>
        <w:p w14:paraId="739A8AE6" w14:textId="47127E77" w:rsidR="00672E93" w:rsidRPr="00013C4F" w:rsidRDefault="00672E93">
          <w:pPr>
            <w:pStyle w:val="Sumrio1"/>
            <w:tabs>
              <w:tab w:val="right" w:leader="dot" w:pos="9062"/>
            </w:tabs>
            <w:rPr>
              <w:rFonts w:ascii="Times New Roman" w:eastAsiaTheme="minorEastAsia" w:hAnsi="Times New Roman" w:cs="Times New Roman"/>
              <w:noProof/>
              <w:kern w:val="2"/>
              <w14:ligatures w14:val="standardContextual"/>
            </w:rPr>
          </w:pPr>
          <w:hyperlink w:anchor="_Toc137553597" w:history="1">
            <w:r w:rsidRPr="00013C4F">
              <w:rPr>
                <w:rStyle w:val="Hyperlink"/>
                <w:rFonts w:ascii="Times New Roman" w:hAnsi="Times New Roman" w:cs="Times New Roman"/>
                <w:noProof/>
              </w:rPr>
              <w:t>Bibliografia</w:t>
            </w:r>
            <w:r w:rsidRPr="00013C4F">
              <w:rPr>
                <w:rFonts w:ascii="Times New Roman" w:hAnsi="Times New Roman" w:cs="Times New Roman"/>
                <w:noProof/>
                <w:webHidden/>
              </w:rPr>
              <w:tab/>
            </w:r>
            <w:r w:rsidRPr="00013C4F">
              <w:rPr>
                <w:rFonts w:ascii="Times New Roman" w:hAnsi="Times New Roman" w:cs="Times New Roman"/>
                <w:noProof/>
                <w:webHidden/>
              </w:rPr>
              <w:fldChar w:fldCharType="begin"/>
            </w:r>
            <w:r w:rsidRPr="00013C4F">
              <w:rPr>
                <w:rFonts w:ascii="Times New Roman" w:hAnsi="Times New Roman" w:cs="Times New Roman"/>
                <w:noProof/>
                <w:webHidden/>
              </w:rPr>
              <w:instrText xml:space="preserve"> PAGEREF _Toc137553597 \h </w:instrText>
            </w:r>
            <w:r w:rsidRPr="00013C4F">
              <w:rPr>
                <w:rFonts w:ascii="Times New Roman" w:hAnsi="Times New Roman" w:cs="Times New Roman"/>
                <w:noProof/>
                <w:webHidden/>
              </w:rPr>
            </w:r>
            <w:r w:rsidRPr="00013C4F">
              <w:rPr>
                <w:rFonts w:ascii="Times New Roman" w:hAnsi="Times New Roman" w:cs="Times New Roman"/>
                <w:noProof/>
                <w:webHidden/>
              </w:rPr>
              <w:fldChar w:fldCharType="separate"/>
            </w:r>
            <w:r w:rsidRPr="00013C4F">
              <w:rPr>
                <w:rFonts w:ascii="Times New Roman" w:hAnsi="Times New Roman" w:cs="Times New Roman"/>
                <w:noProof/>
                <w:webHidden/>
              </w:rPr>
              <w:t>20</w:t>
            </w:r>
            <w:r w:rsidRPr="00013C4F">
              <w:rPr>
                <w:rFonts w:ascii="Times New Roman" w:hAnsi="Times New Roman" w:cs="Times New Roman"/>
                <w:noProof/>
                <w:webHidden/>
              </w:rPr>
              <w:fldChar w:fldCharType="end"/>
            </w:r>
          </w:hyperlink>
        </w:p>
        <w:p w14:paraId="0D27D464" w14:textId="2B8A7EA9" w:rsidR="00672E93" w:rsidRPr="00013C4F" w:rsidRDefault="00672E93">
          <w:pPr>
            <w:rPr>
              <w:rFonts w:ascii="Times New Roman" w:hAnsi="Times New Roman" w:cs="Times New Roman"/>
            </w:rPr>
          </w:pPr>
          <w:r w:rsidRPr="00013C4F">
            <w:rPr>
              <w:rFonts w:ascii="Times New Roman" w:hAnsi="Times New Roman" w:cs="Times New Roman"/>
              <w:b/>
              <w:bCs/>
            </w:rPr>
            <w:fldChar w:fldCharType="end"/>
          </w:r>
        </w:p>
      </w:sdtContent>
    </w:sdt>
    <w:p w14:paraId="0729FB03" w14:textId="77777777" w:rsidR="00823189" w:rsidRDefault="00823189" w:rsidP="00AF0ADD">
      <w:pPr>
        <w:spacing w:line="240" w:lineRule="auto"/>
        <w:ind w:firstLine="0"/>
        <w:rPr>
          <w:b/>
        </w:rPr>
      </w:pPr>
    </w:p>
    <w:p w14:paraId="46F7A527" w14:textId="77777777" w:rsidR="00672E93" w:rsidRDefault="00672E93" w:rsidP="00AF0ADD">
      <w:pPr>
        <w:spacing w:line="240" w:lineRule="auto"/>
        <w:ind w:firstLine="0"/>
        <w:rPr>
          <w:b/>
        </w:rPr>
      </w:pPr>
    </w:p>
    <w:p w14:paraId="5E65E254" w14:textId="77777777" w:rsidR="00672E93" w:rsidRDefault="00672E93" w:rsidP="00AF0ADD">
      <w:pPr>
        <w:spacing w:line="240" w:lineRule="auto"/>
        <w:ind w:firstLine="0"/>
        <w:rPr>
          <w:b/>
        </w:rPr>
      </w:pPr>
    </w:p>
    <w:p w14:paraId="3D0D3336" w14:textId="77777777" w:rsidR="00672E93" w:rsidRDefault="00672E93" w:rsidP="00AF0ADD">
      <w:pPr>
        <w:spacing w:line="240" w:lineRule="auto"/>
        <w:ind w:firstLine="0"/>
        <w:rPr>
          <w:b/>
        </w:rPr>
      </w:pPr>
    </w:p>
    <w:p w14:paraId="3CDC3D1D" w14:textId="77777777" w:rsidR="00672E93" w:rsidRDefault="00672E93" w:rsidP="00AF0ADD">
      <w:pPr>
        <w:spacing w:line="240" w:lineRule="auto"/>
        <w:ind w:firstLine="0"/>
        <w:rPr>
          <w:b/>
        </w:rPr>
      </w:pPr>
    </w:p>
    <w:p w14:paraId="6B6E3029" w14:textId="77777777" w:rsidR="00672E93" w:rsidRDefault="00672E93" w:rsidP="00AF0ADD">
      <w:pPr>
        <w:spacing w:line="240" w:lineRule="auto"/>
        <w:ind w:firstLine="0"/>
        <w:rPr>
          <w:b/>
        </w:rPr>
      </w:pPr>
    </w:p>
    <w:p w14:paraId="085C4FE3" w14:textId="77777777" w:rsidR="00672E93" w:rsidRDefault="00672E93" w:rsidP="00AF0ADD">
      <w:pPr>
        <w:spacing w:line="240" w:lineRule="auto"/>
        <w:ind w:firstLine="0"/>
        <w:rPr>
          <w:b/>
        </w:rPr>
      </w:pPr>
    </w:p>
    <w:p w14:paraId="654DB76E" w14:textId="77777777" w:rsidR="00672E93" w:rsidRDefault="00672E93" w:rsidP="00AF0ADD">
      <w:pPr>
        <w:spacing w:line="240" w:lineRule="auto"/>
        <w:ind w:firstLine="0"/>
        <w:rPr>
          <w:b/>
        </w:rPr>
      </w:pPr>
    </w:p>
    <w:p w14:paraId="3E3BE325" w14:textId="77777777" w:rsidR="00672E93" w:rsidRDefault="00672E93" w:rsidP="00AF0ADD">
      <w:pPr>
        <w:spacing w:line="240" w:lineRule="auto"/>
        <w:ind w:firstLine="0"/>
        <w:rPr>
          <w:b/>
        </w:rPr>
      </w:pPr>
    </w:p>
    <w:p w14:paraId="29A0FE6D" w14:textId="77777777" w:rsidR="00672E93" w:rsidRDefault="00672E93" w:rsidP="00AF0ADD">
      <w:pPr>
        <w:spacing w:line="240" w:lineRule="auto"/>
        <w:ind w:firstLine="0"/>
        <w:rPr>
          <w:b/>
        </w:rPr>
      </w:pPr>
    </w:p>
    <w:p w14:paraId="6F099D75" w14:textId="77777777" w:rsidR="00672E93" w:rsidRDefault="00672E93" w:rsidP="00AF0ADD">
      <w:pPr>
        <w:spacing w:line="240" w:lineRule="auto"/>
        <w:ind w:firstLine="0"/>
        <w:rPr>
          <w:b/>
        </w:rPr>
      </w:pPr>
    </w:p>
    <w:p w14:paraId="00FDB707" w14:textId="77777777" w:rsidR="00672E93" w:rsidRDefault="00672E93" w:rsidP="00AF0ADD">
      <w:pPr>
        <w:spacing w:line="240" w:lineRule="auto"/>
        <w:ind w:firstLine="0"/>
        <w:rPr>
          <w:b/>
        </w:rPr>
      </w:pPr>
    </w:p>
    <w:p w14:paraId="27EAFC40" w14:textId="77777777" w:rsidR="00672E93" w:rsidRDefault="00672E93" w:rsidP="00AF0ADD">
      <w:pPr>
        <w:spacing w:line="240" w:lineRule="auto"/>
        <w:ind w:firstLine="0"/>
        <w:rPr>
          <w:b/>
        </w:rPr>
      </w:pPr>
    </w:p>
    <w:p w14:paraId="1D6DC6FC" w14:textId="77777777" w:rsidR="00672E93" w:rsidRDefault="00672E93" w:rsidP="00AF0ADD">
      <w:pPr>
        <w:spacing w:line="240" w:lineRule="auto"/>
        <w:ind w:firstLine="0"/>
        <w:rPr>
          <w:b/>
        </w:rPr>
      </w:pPr>
    </w:p>
    <w:p w14:paraId="35C0DCB8" w14:textId="77777777" w:rsidR="00672E93" w:rsidRDefault="00672E93" w:rsidP="00AF0ADD">
      <w:pPr>
        <w:spacing w:line="240" w:lineRule="auto"/>
        <w:ind w:firstLine="0"/>
        <w:rPr>
          <w:b/>
        </w:rPr>
      </w:pPr>
    </w:p>
    <w:p w14:paraId="09BA221F" w14:textId="77777777" w:rsidR="00672E93" w:rsidRDefault="00672E93" w:rsidP="00AF0ADD">
      <w:pPr>
        <w:spacing w:line="240" w:lineRule="auto"/>
        <w:ind w:firstLine="0"/>
        <w:rPr>
          <w:b/>
        </w:rPr>
      </w:pPr>
    </w:p>
    <w:p w14:paraId="708F61ED" w14:textId="77777777" w:rsidR="00D64268" w:rsidRPr="009E082D" w:rsidRDefault="00D64268" w:rsidP="00F51CF8">
      <w:pPr>
        <w:pStyle w:val="Ttulo1"/>
        <w:numPr>
          <w:ilvl w:val="0"/>
          <w:numId w:val="39"/>
        </w:numPr>
        <w:rPr>
          <w:rFonts w:ascii="Times New Roman" w:hAnsi="Times New Roman" w:cs="Times New Roman"/>
          <w:szCs w:val="24"/>
        </w:rPr>
      </w:pPr>
      <w:bookmarkStart w:id="0" w:name="_Toc136809635"/>
      <w:bookmarkStart w:id="1" w:name="_Toc137045053"/>
      <w:bookmarkStart w:id="2" w:name="_Toc137151361"/>
      <w:bookmarkStart w:id="3" w:name="_Toc137553581"/>
      <w:r w:rsidRPr="009E082D">
        <w:rPr>
          <w:rFonts w:ascii="Times New Roman" w:hAnsi="Times New Roman" w:cs="Times New Roman"/>
          <w:szCs w:val="24"/>
        </w:rPr>
        <w:lastRenderedPageBreak/>
        <w:t>RESUMO</w:t>
      </w:r>
      <w:bookmarkEnd w:id="0"/>
      <w:bookmarkEnd w:id="1"/>
      <w:bookmarkEnd w:id="2"/>
      <w:bookmarkEnd w:id="3"/>
    </w:p>
    <w:p w14:paraId="47ACB802" w14:textId="77777777" w:rsidR="00D64268" w:rsidRPr="00AF0ADD" w:rsidRDefault="00D64268" w:rsidP="00D64268">
      <w:pPr>
        <w:spacing w:line="240" w:lineRule="auto"/>
        <w:ind w:firstLine="0"/>
        <w:rPr>
          <w:rFonts w:ascii="Times New Roman" w:hAnsi="Times New Roman" w:cs="Times New Roman"/>
          <w:b/>
        </w:rPr>
      </w:pPr>
    </w:p>
    <w:p w14:paraId="481C08C1" w14:textId="77777777" w:rsidR="00D64268" w:rsidRPr="00AF0ADD" w:rsidRDefault="00303E33" w:rsidP="00D64268">
      <w:pPr>
        <w:spacing w:line="240" w:lineRule="auto"/>
        <w:ind w:firstLine="0"/>
        <w:rPr>
          <w:rFonts w:ascii="Times New Roman" w:hAnsi="Times New Roman" w:cs="Times New Roman"/>
          <w:bCs/>
        </w:rPr>
      </w:pPr>
      <w:r w:rsidRPr="00AF0ADD">
        <w:rPr>
          <w:rFonts w:ascii="Times New Roman" w:hAnsi="Times New Roman" w:cs="Times New Roman"/>
          <w:bCs/>
        </w:rPr>
        <w:t>Neste trabalho disponibiliza-se o estudo sobre como ajudar a empresa Bagaggio a se reformular para abordar um público mais juvenil. Nele é mostrado formas para facilitar essa mudança, como usar outras marcas para ajudar essa comunicação ficar mais transparente, o que melhorar em seus produtos, algumas ideias de marketing e outros. Para melhor entendimento sobre o objetivo do trabalho, foi disponibilizado o porquê dessas melhoras serem propicias a abranger um outro público, além de melhorar o visual da empresa. Foi trabalhado usando como base a opinião de terceiros jovens, para explorar 100% do pedido</w:t>
      </w:r>
    </w:p>
    <w:p w14:paraId="7688C0C2" w14:textId="77777777" w:rsidR="00303E33" w:rsidRPr="00AF0ADD" w:rsidRDefault="00303E33" w:rsidP="00D64268">
      <w:pPr>
        <w:spacing w:line="240" w:lineRule="auto"/>
        <w:ind w:firstLine="0"/>
        <w:rPr>
          <w:rFonts w:ascii="Times New Roman" w:hAnsi="Times New Roman" w:cs="Times New Roman"/>
          <w:bCs/>
        </w:rPr>
      </w:pPr>
    </w:p>
    <w:p w14:paraId="7757BAD9" w14:textId="7C6C4A84" w:rsidR="00823189" w:rsidRPr="00AF0ADD" w:rsidRDefault="00D64268" w:rsidP="009E082D">
      <w:pPr>
        <w:spacing w:line="240" w:lineRule="auto"/>
        <w:ind w:firstLine="0"/>
        <w:rPr>
          <w:rFonts w:ascii="Times New Roman" w:hAnsi="Times New Roman" w:cs="Times New Roman"/>
        </w:rPr>
      </w:pPr>
      <w:r w:rsidRPr="00AF0ADD">
        <w:rPr>
          <w:rFonts w:ascii="Times New Roman" w:hAnsi="Times New Roman" w:cs="Times New Roman"/>
          <w:b/>
        </w:rPr>
        <w:t>Palavras-chave:</w:t>
      </w:r>
      <w:r w:rsidRPr="00AF0ADD">
        <w:rPr>
          <w:rFonts w:ascii="Times New Roman" w:hAnsi="Times New Roman" w:cs="Times New Roman"/>
        </w:rPr>
        <w:t xml:space="preserve"> </w:t>
      </w:r>
      <w:r w:rsidR="00390D90">
        <w:rPr>
          <w:rFonts w:ascii="Times New Roman" w:hAnsi="Times New Roman" w:cs="Times New Roman"/>
        </w:rPr>
        <w:t>Empresa</w:t>
      </w:r>
      <w:r w:rsidR="001E294D" w:rsidRPr="00AF0ADD">
        <w:rPr>
          <w:rFonts w:ascii="Times New Roman" w:hAnsi="Times New Roman" w:cs="Times New Roman"/>
        </w:rPr>
        <w:t xml:space="preserve">, </w:t>
      </w:r>
      <w:r w:rsidR="005C0CC3">
        <w:rPr>
          <w:rFonts w:ascii="Times New Roman" w:hAnsi="Times New Roman" w:cs="Times New Roman"/>
        </w:rPr>
        <w:t>J</w:t>
      </w:r>
      <w:r w:rsidR="001E294D" w:rsidRPr="00AF0ADD">
        <w:rPr>
          <w:rFonts w:ascii="Times New Roman" w:hAnsi="Times New Roman" w:cs="Times New Roman"/>
        </w:rPr>
        <w:t xml:space="preserve">ovem, </w:t>
      </w:r>
      <w:r w:rsidR="005C0CC3">
        <w:rPr>
          <w:rFonts w:ascii="Times New Roman" w:hAnsi="Times New Roman" w:cs="Times New Roman"/>
        </w:rPr>
        <w:t>M</w:t>
      </w:r>
      <w:r w:rsidR="001E294D" w:rsidRPr="00AF0ADD">
        <w:rPr>
          <w:rFonts w:ascii="Times New Roman" w:hAnsi="Times New Roman" w:cs="Times New Roman"/>
        </w:rPr>
        <w:t xml:space="preserve">arketing, </w:t>
      </w:r>
      <w:r w:rsidR="005C0CC3">
        <w:rPr>
          <w:rFonts w:ascii="Times New Roman" w:hAnsi="Times New Roman" w:cs="Times New Roman"/>
        </w:rPr>
        <w:t>M</w:t>
      </w:r>
      <w:r w:rsidR="001E294D" w:rsidRPr="00AF0ADD">
        <w:rPr>
          <w:rFonts w:ascii="Times New Roman" w:hAnsi="Times New Roman" w:cs="Times New Roman"/>
        </w:rPr>
        <w:t>udanç</w:t>
      </w:r>
      <w:r w:rsidR="00DE4A01" w:rsidRPr="00AF0ADD">
        <w:rPr>
          <w:rFonts w:ascii="Times New Roman" w:hAnsi="Times New Roman" w:cs="Times New Roman"/>
        </w:rPr>
        <w:t>a</w:t>
      </w:r>
    </w:p>
    <w:p w14:paraId="7BA81814" w14:textId="77777777" w:rsidR="00DE4A01" w:rsidRPr="00AF0ADD" w:rsidRDefault="00DE4A01" w:rsidP="009E082D">
      <w:pPr>
        <w:spacing w:line="240" w:lineRule="auto"/>
        <w:ind w:firstLine="0"/>
        <w:rPr>
          <w:rFonts w:ascii="Times New Roman" w:hAnsi="Times New Roman" w:cs="Times New Roman"/>
        </w:rPr>
      </w:pPr>
    </w:p>
    <w:p w14:paraId="7AB0C434" w14:textId="77777777" w:rsidR="00DE4A01" w:rsidRPr="00AF0ADD" w:rsidRDefault="00DE4A01" w:rsidP="009E082D">
      <w:pPr>
        <w:spacing w:line="240" w:lineRule="auto"/>
        <w:ind w:firstLine="0"/>
        <w:rPr>
          <w:rFonts w:ascii="Times New Roman" w:hAnsi="Times New Roman" w:cs="Times New Roman"/>
        </w:rPr>
      </w:pPr>
    </w:p>
    <w:p w14:paraId="6A63F25A" w14:textId="77777777" w:rsidR="00DE4A01" w:rsidRPr="00AF0ADD" w:rsidRDefault="00DE4A01" w:rsidP="009E082D">
      <w:pPr>
        <w:spacing w:line="240" w:lineRule="auto"/>
        <w:ind w:firstLine="0"/>
        <w:rPr>
          <w:rFonts w:ascii="Times New Roman" w:hAnsi="Times New Roman" w:cs="Times New Roman"/>
        </w:rPr>
      </w:pPr>
    </w:p>
    <w:p w14:paraId="17556374" w14:textId="77777777" w:rsidR="00DE4A01" w:rsidRPr="00AF0ADD" w:rsidRDefault="00DE4A01" w:rsidP="009E082D">
      <w:pPr>
        <w:spacing w:line="240" w:lineRule="auto"/>
        <w:ind w:firstLine="0"/>
        <w:rPr>
          <w:rFonts w:ascii="Times New Roman" w:hAnsi="Times New Roman" w:cs="Times New Roman"/>
        </w:rPr>
      </w:pPr>
    </w:p>
    <w:p w14:paraId="41D51D2D" w14:textId="77777777" w:rsidR="00DE4A01" w:rsidRPr="00AF0ADD" w:rsidRDefault="00DE4A01" w:rsidP="009E082D">
      <w:pPr>
        <w:spacing w:line="240" w:lineRule="auto"/>
        <w:ind w:firstLine="0"/>
        <w:rPr>
          <w:rFonts w:ascii="Times New Roman" w:hAnsi="Times New Roman" w:cs="Times New Roman"/>
        </w:rPr>
      </w:pPr>
    </w:p>
    <w:p w14:paraId="27CD1E7E" w14:textId="77777777" w:rsidR="00DE4A01" w:rsidRPr="00AF0ADD" w:rsidRDefault="00DE4A01" w:rsidP="009E082D">
      <w:pPr>
        <w:spacing w:line="240" w:lineRule="auto"/>
        <w:ind w:firstLine="0"/>
        <w:rPr>
          <w:rFonts w:ascii="Times New Roman" w:hAnsi="Times New Roman" w:cs="Times New Roman"/>
        </w:rPr>
      </w:pPr>
    </w:p>
    <w:p w14:paraId="031784C5" w14:textId="77777777" w:rsidR="00303E33" w:rsidRPr="00AF0ADD" w:rsidRDefault="00303E33" w:rsidP="00F51CF8">
      <w:pPr>
        <w:pStyle w:val="Ttulo1"/>
        <w:numPr>
          <w:ilvl w:val="0"/>
          <w:numId w:val="39"/>
        </w:numPr>
        <w:rPr>
          <w:rFonts w:ascii="Times New Roman" w:hAnsi="Times New Roman" w:cs="Times New Roman"/>
          <w:szCs w:val="24"/>
        </w:rPr>
      </w:pPr>
      <w:bookmarkStart w:id="4" w:name="_Toc136809636"/>
      <w:bookmarkStart w:id="5" w:name="_Toc137045054"/>
      <w:bookmarkStart w:id="6" w:name="_Toc137151362"/>
      <w:bookmarkStart w:id="7" w:name="_Toc137553582"/>
      <w:r w:rsidRPr="00AF0ADD">
        <w:rPr>
          <w:rFonts w:ascii="Times New Roman" w:hAnsi="Times New Roman" w:cs="Times New Roman"/>
          <w:szCs w:val="24"/>
        </w:rPr>
        <w:t>ABSTRACT</w:t>
      </w:r>
      <w:bookmarkEnd w:id="4"/>
      <w:bookmarkEnd w:id="5"/>
      <w:bookmarkEnd w:id="6"/>
      <w:bookmarkEnd w:id="7"/>
    </w:p>
    <w:p w14:paraId="384D2780" w14:textId="77777777" w:rsidR="00303E33" w:rsidRPr="00AF0ADD" w:rsidRDefault="00303E33" w:rsidP="00303E33">
      <w:pPr>
        <w:spacing w:line="240" w:lineRule="auto"/>
        <w:ind w:firstLine="0"/>
        <w:jc w:val="center"/>
        <w:rPr>
          <w:rFonts w:ascii="Times New Roman" w:hAnsi="Times New Roman" w:cs="Times New Roman"/>
          <w:b/>
          <w:bCs/>
        </w:rPr>
      </w:pPr>
    </w:p>
    <w:p w14:paraId="02F11A3F" w14:textId="77777777" w:rsidR="00303E33" w:rsidRPr="00AF0ADD" w:rsidRDefault="00303E33" w:rsidP="00D64268">
      <w:pPr>
        <w:spacing w:line="240" w:lineRule="auto"/>
        <w:ind w:firstLine="0"/>
        <w:rPr>
          <w:rFonts w:ascii="Times New Roman" w:hAnsi="Times New Roman" w:cs="Times New Roman"/>
        </w:rPr>
      </w:pPr>
    </w:p>
    <w:p w14:paraId="7688849A" w14:textId="77777777" w:rsidR="00303E33" w:rsidRPr="00AF0ADD" w:rsidRDefault="00303E33" w:rsidP="00D64268">
      <w:pPr>
        <w:spacing w:line="240" w:lineRule="auto"/>
        <w:ind w:firstLine="0"/>
        <w:rPr>
          <w:rFonts w:ascii="Times New Roman" w:hAnsi="Times New Roman" w:cs="Times New Roman"/>
          <w:lang w:val="en-US"/>
        </w:rPr>
      </w:pPr>
      <w:r w:rsidRPr="00AF0ADD">
        <w:rPr>
          <w:rFonts w:ascii="Times New Roman" w:hAnsi="Times New Roman" w:cs="Times New Roman"/>
          <w:lang w:val="en-US"/>
        </w:rPr>
        <w:t xml:space="preserve">This paper provides a study on how to help the Bagaggio company reformulate itself to address a more youthful audience. It shows ways to facilitate this change, such as using other brands to help this communication become more transparent, </w:t>
      </w:r>
      <w:r w:rsidR="00575B93" w:rsidRPr="00AF0ADD">
        <w:rPr>
          <w:rFonts w:ascii="Times New Roman" w:hAnsi="Times New Roman" w:cs="Times New Roman"/>
          <w:lang w:val="en-US"/>
        </w:rPr>
        <w:t>what</w:t>
      </w:r>
      <w:r w:rsidRPr="00AF0ADD">
        <w:rPr>
          <w:rFonts w:ascii="Times New Roman" w:hAnsi="Times New Roman" w:cs="Times New Roman"/>
          <w:lang w:val="en-US"/>
        </w:rPr>
        <w:t xml:space="preserve"> to improve in your products, some marketing ideas and others. For a better understanding of the objective of the work, it was made available why these improvements are conducive to cover another audience, in addition to improving the look of the company. It was worked using as a basis the opinion of young third parties, to explore 100% of the request.</w:t>
      </w:r>
    </w:p>
    <w:p w14:paraId="6E53FE1B" w14:textId="77777777" w:rsidR="00303E33" w:rsidRPr="00303E33" w:rsidRDefault="00303E33" w:rsidP="00D64268">
      <w:pPr>
        <w:spacing w:line="240" w:lineRule="auto"/>
        <w:ind w:firstLine="0"/>
        <w:rPr>
          <w:rFonts w:cs="Arial"/>
          <w:lang w:val="en-US"/>
        </w:rPr>
      </w:pPr>
    </w:p>
    <w:p w14:paraId="274853D0" w14:textId="589EB589" w:rsidR="00303E33" w:rsidRPr="00592864" w:rsidRDefault="005C0CC3" w:rsidP="00D64268">
      <w:pPr>
        <w:spacing w:line="240" w:lineRule="auto"/>
        <w:ind w:firstLine="0"/>
        <w:rPr>
          <w:rFonts w:cs="Arial"/>
          <w:bCs/>
          <w:lang w:val="en-US"/>
        </w:rPr>
      </w:pPr>
      <w:r w:rsidRPr="00592864">
        <w:rPr>
          <w:rFonts w:ascii="Times New Roman" w:hAnsi="Times New Roman" w:cs="Times New Roman"/>
          <w:b/>
          <w:lang w:val="en-US"/>
        </w:rPr>
        <w:t xml:space="preserve">Keywords: </w:t>
      </w:r>
      <w:r w:rsidRPr="00592864">
        <w:rPr>
          <w:rFonts w:ascii="Times New Roman" w:hAnsi="Times New Roman" w:cs="Times New Roman"/>
          <w:bCs/>
          <w:lang w:val="en-US"/>
        </w:rPr>
        <w:t>Company, Young, Marketing, Change</w:t>
      </w:r>
    </w:p>
    <w:p w14:paraId="1CC40BBC" w14:textId="77777777" w:rsidR="00303E33" w:rsidRPr="00592864" w:rsidRDefault="00303E33" w:rsidP="00D64268">
      <w:pPr>
        <w:spacing w:line="240" w:lineRule="auto"/>
        <w:ind w:firstLine="0"/>
        <w:rPr>
          <w:rFonts w:cs="Arial"/>
          <w:lang w:val="en-US"/>
        </w:rPr>
      </w:pPr>
    </w:p>
    <w:p w14:paraId="2802F57A" w14:textId="77777777" w:rsidR="00303E33" w:rsidRPr="00592864" w:rsidRDefault="00303E33" w:rsidP="00D64268">
      <w:pPr>
        <w:spacing w:line="240" w:lineRule="auto"/>
        <w:ind w:firstLine="0"/>
        <w:rPr>
          <w:rFonts w:cs="Arial"/>
          <w:lang w:val="en-US"/>
        </w:rPr>
      </w:pPr>
    </w:p>
    <w:p w14:paraId="14901C6B" w14:textId="77777777" w:rsidR="00303E33" w:rsidRPr="00592864" w:rsidRDefault="00303E33" w:rsidP="00D64268">
      <w:pPr>
        <w:spacing w:line="240" w:lineRule="auto"/>
        <w:ind w:firstLine="0"/>
        <w:rPr>
          <w:rFonts w:cs="Arial"/>
          <w:lang w:val="en-US"/>
        </w:rPr>
      </w:pPr>
    </w:p>
    <w:p w14:paraId="779EF934" w14:textId="77777777" w:rsidR="00303E33" w:rsidRPr="00592864" w:rsidRDefault="00303E33" w:rsidP="00303E33">
      <w:pPr>
        <w:spacing w:line="240" w:lineRule="auto"/>
        <w:ind w:firstLine="0"/>
        <w:jc w:val="center"/>
        <w:rPr>
          <w:rFonts w:cs="Arial"/>
          <w:lang w:val="en-US"/>
        </w:rPr>
      </w:pPr>
    </w:p>
    <w:p w14:paraId="28CB32E8" w14:textId="77777777" w:rsidR="00D64268" w:rsidRPr="00592864" w:rsidRDefault="00D64268" w:rsidP="00D64268">
      <w:pPr>
        <w:spacing w:line="240" w:lineRule="auto"/>
        <w:ind w:firstLine="0"/>
        <w:rPr>
          <w:rFonts w:cs="Arial"/>
          <w:lang w:val="en-US"/>
        </w:rPr>
      </w:pPr>
    </w:p>
    <w:p w14:paraId="166CC13B" w14:textId="77777777" w:rsidR="00D64268" w:rsidRPr="00592864" w:rsidRDefault="00D64268" w:rsidP="00D64268">
      <w:pPr>
        <w:spacing w:line="240" w:lineRule="auto"/>
        <w:ind w:firstLine="0"/>
        <w:rPr>
          <w:rFonts w:cs="Arial"/>
          <w:lang w:val="en-US"/>
        </w:rPr>
      </w:pPr>
    </w:p>
    <w:p w14:paraId="653DAAD4" w14:textId="77777777" w:rsidR="00D64268" w:rsidRPr="00592864" w:rsidRDefault="00D64268" w:rsidP="00D64268">
      <w:pPr>
        <w:spacing w:line="240" w:lineRule="auto"/>
        <w:ind w:firstLine="0"/>
        <w:rPr>
          <w:rFonts w:cs="Arial"/>
          <w:lang w:val="en-US"/>
        </w:rPr>
      </w:pPr>
    </w:p>
    <w:p w14:paraId="33024B60" w14:textId="77777777" w:rsidR="00784C34" w:rsidRDefault="00784C34" w:rsidP="004655C1">
      <w:pPr>
        <w:rPr>
          <w:rFonts w:cs="Arial"/>
          <w:lang w:val="en-US"/>
        </w:rPr>
      </w:pPr>
    </w:p>
    <w:p w14:paraId="52F6A62D" w14:textId="77777777" w:rsidR="00672E93" w:rsidRDefault="00672E93" w:rsidP="004655C1">
      <w:pPr>
        <w:rPr>
          <w:rFonts w:cs="Arial"/>
          <w:lang w:val="en-US"/>
        </w:rPr>
      </w:pPr>
    </w:p>
    <w:p w14:paraId="70FE2557" w14:textId="77777777" w:rsidR="00672E93" w:rsidRPr="004655C1" w:rsidRDefault="00672E93" w:rsidP="004655C1"/>
    <w:p w14:paraId="564B6EC1" w14:textId="1DA27674" w:rsidR="0016411B" w:rsidRPr="00C54EAD" w:rsidRDefault="0016411B" w:rsidP="00C54EAD">
      <w:pPr>
        <w:pStyle w:val="Ttulo1"/>
        <w:numPr>
          <w:ilvl w:val="0"/>
          <w:numId w:val="39"/>
        </w:numPr>
        <w:rPr>
          <w:rFonts w:ascii="Times New Roman" w:hAnsi="Times New Roman" w:cs="Times New Roman"/>
        </w:rPr>
      </w:pPr>
      <w:bookmarkStart w:id="8" w:name="_Toc137151364"/>
      <w:bookmarkStart w:id="9" w:name="_Toc136809638"/>
      <w:bookmarkStart w:id="10" w:name="_Toc137045057"/>
      <w:bookmarkStart w:id="11" w:name="_Toc137553583"/>
      <w:r w:rsidRPr="00C54EAD">
        <w:rPr>
          <w:rFonts w:ascii="Times New Roman" w:hAnsi="Times New Roman" w:cs="Times New Roman"/>
        </w:rPr>
        <w:lastRenderedPageBreak/>
        <w:t>Introdução</w:t>
      </w:r>
      <w:bookmarkEnd w:id="8"/>
      <w:bookmarkEnd w:id="11"/>
    </w:p>
    <w:bookmarkEnd w:id="9"/>
    <w:bookmarkEnd w:id="10"/>
    <w:p w14:paraId="2E75763D" w14:textId="0BB78D92" w:rsidR="0016411B" w:rsidRPr="0016411B" w:rsidRDefault="0016411B" w:rsidP="0016411B">
      <w:pPr>
        <w:pStyle w:val="Paragrafo0"/>
        <w:rPr>
          <w:rFonts w:ascii="Times New Roman" w:hAnsi="Times New Roman" w:cs="Times New Roman"/>
        </w:rPr>
      </w:pPr>
      <w:r w:rsidRPr="0016411B">
        <w:rPr>
          <w:rFonts w:ascii="Times New Roman" w:hAnsi="Times New Roman" w:cs="Times New Roman"/>
        </w:rPr>
        <w:t>Sinônimo de tradição, a bagaggio é a maior franquia de malas, bolsas, pastas, carteiras e acessórios para viagem, desde 1942. A marca destaca-se pela qualidade, variedade, preço e bom gosto de seus produtos.</w:t>
      </w:r>
    </w:p>
    <w:p w14:paraId="6B45CD89" w14:textId="77777777" w:rsidR="0016411B" w:rsidRPr="0016411B" w:rsidRDefault="0016411B" w:rsidP="0016411B">
      <w:pPr>
        <w:pStyle w:val="Paragrafo0"/>
        <w:rPr>
          <w:rFonts w:ascii="Times New Roman" w:hAnsi="Times New Roman" w:cs="Times New Roman"/>
        </w:rPr>
      </w:pPr>
      <w:bookmarkStart w:id="12" w:name="_Toc137045058"/>
      <w:r w:rsidRPr="0016411B">
        <w:rPr>
          <w:rFonts w:ascii="Times New Roman" w:hAnsi="Times New Roman" w:cs="Times New Roman"/>
        </w:rPr>
        <w:t>Os 16 anos de idade, Evaristo Villarejo recebeu de seu pai uma loja de artigos de viagem no centro do rio de janeiro. Na época, o estabelecimento se chamava mala original. Dez anos mais tarde, em 2009, e depois de já ter aberto três filiais, Villarejo mudou o nome da marca para bagaggio e deu início à expansão por franquias. As lojas da marca – há opções de rua e em shoppings – vendem diversos artigos, como malas, bolsas, pastas e carteiras.</w:t>
      </w:r>
      <w:bookmarkEnd w:id="12"/>
    </w:p>
    <w:p w14:paraId="6FEAF6A1" w14:textId="77777777" w:rsidR="0016411B" w:rsidRPr="0016411B" w:rsidRDefault="0016411B" w:rsidP="0016411B">
      <w:pPr>
        <w:pStyle w:val="Paragrafo0"/>
        <w:rPr>
          <w:rFonts w:ascii="Times New Roman" w:hAnsi="Times New Roman" w:cs="Times New Roman"/>
        </w:rPr>
      </w:pPr>
      <w:bookmarkStart w:id="13" w:name="_Toc137045059"/>
      <w:r w:rsidRPr="0016411B">
        <w:rPr>
          <w:rFonts w:ascii="Times New Roman" w:hAnsi="Times New Roman" w:cs="Times New Roman"/>
        </w:rPr>
        <w:t>A bagaggio está nas principais capitais brasileiras em mais de 170 pontos de venda. No início, eram reconhecidos apenas como especialistas em venda de malas e artigos masculinos, mas com o passar dos anos, o foco foi se ampliando, visando atingir um maior número de consumidores.</w:t>
      </w:r>
      <w:bookmarkEnd w:id="13"/>
      <w:r w:rsidRPr="0016411B">
        <w:rPr>
          <w:rFonts w:ascii="Times New Roman" w:hAnsi="Times New Roman" w:cs="Times New Roman"/>
        </w:rPr>
        <w:t xml:space="preserve"> </w:t>
      </w:r>
    </w:p>
    <w:p w14:paraId="2404740E" w14:textId="77777777" w:rsidR="0016411B" w:rsidRPr="0016411B" w:rsidRDefault="0016411B" w:rsidP="0016411B">
      <w:pPr>
        <w:pStyle w:val="Paragrafo0"/>
        <w:rPr>
          <w:rFonts w:ascii="Times New Roman" w:hAnsi="Times New Roman" w:cs="Times New Roman"/>
        </w:rPr>
      </w:pPr>
      <w:bookmarkStart w:id="14" w:name="_Toc137045060"/>
      <w:r w:rsidRPr="0016411B">
        <w:rPr>
          <w:rFonts w:ascii="Times New Roman" w:hAnsi="Times New Roman" w:cs="Times New Roman"/>
        </w:rPr>
        <w:t>Hoje, pode-se dizer que o mercado-alvo é composto por executivos, mulheres e crianças.</w:t>
      </w:r>
      <w:bookmarkEnd w:id="14"/>
    </w:p>
    <w:p w14:paraId="59E4F069" w14:textId="77777777" w:rsidR="0016411B" w:rsidRPr="0016411B" w:rsidRDefault="0016411B" w:rsidP="0016411B">
      <w:pPr>
        <w:pStyle w:val="Paragrafo0"/>
        <w:rPr>
          <w:rFonts w:ascii="Times New Roman" w:hAnsi="Times New Roman" w:cs="Times New Roman"/>
        </w:rPr>
      </w:pPr>
      <w:bookmarkStart w:id="15" w:name="_Toc137045061"/>
      <w:r w:rsidRPr="0016411B">
        <w:rPr>
          <w:rFonts w:ascii="Times New Roman" w:hAnsi="Times New Roman" w:cs="Times New Roman"/>
        </w:rPr>
        <w:t>A venda de malas continua sendo o “carro-chefe” da empresa, além da venda de artigos de couro e escolar, que cresce cada vez mais. Baseados neste segmento, oferecem, como vantagem competitiva, diferentes formas de pagamento e maiores prazos, além de efetuar entregas em locais de difícil acesso. Trabalham com uma grande variedade de produtos, incluindo várias linhas exclusivas nacionais e internacionais, todas altamente conceituadas no mercado. Fabricamos também alguns produtos de marca própria, com a mesma qualidade e bons preços.</w:t>
      </w:r>
      <w:bookmarkEnd w:id="15"/>
    </w:p>
    <w:p w14:paraId="3EE7D63E" w14:textId="77777777" w:rsidR="0016411B" w:rsidRPr="0016411B" w:rsidRDefault="0016411B" w:rsidP="0016411B">
      <w:pPr>
        <w:pStyle w:val="Paragrafo0"/>
        <w:rPr>
          <w:rFonts w:ascii="Times New Roman" w:hAnsi="Times New Roman" w:cs="Times New Roman"/>
        </w:rPr>
      </w:pPr>
      <w:bookmarkStart w:id="16" w:name="_Toc137045062"/>
      <w:r w:rsidRPr="0016411B">
        <w:rPr>
          <w:rFonts w:ascii="Times New Roman" w:hAnsi="Times New Roman" w:cs="Times New Roman"/>
        </w:rPr>
        <w:t>A bagaggio é uma marca reconhecida no mercado de malas e acessórios de viagem. Entrevistas recentes revelaram algumas questões que merecem atenção. A maioria dos entrevistados indicou que sua última compra na bagaggio foi há cerca de seis anos, sugerindo uma possível perda de conexão com a marca ao longo do tempo. Além disso, houve um consenso de que a empresa poderia se beneficiar de uma abordagem menos monocromática e mais moderna, sendo assim um método eficaz pela busca por colaborações e parcerias estratégicas. Neste contexto, algumas possíveis parcerias para a bagaggio seriam com a high e disney, farm e até mesmo com empresas do segmento esportivo. Essas colaborações trariam sinergias e oportunidades de atrair novos públicos, trazendo inovação e frescor para a marca.</w:t>
      </w:r>
      <w:bookmarkEnd w:id="16"/>
    </w:p>
    <w:p w14:paraId="5F12EA27" w14:textId="77777777" w:rsidR="0016411B" w:rsidRPr="0016411B" w:rsidRDefault="0016411B" w:rsidP="0016411B">
      <w:pPr>
        <w:pStyle w:val="Paragrafo0"/>
        <w:rPr>
          <w:rFonts w:ascii="Times New Roman" w:hAnsi="Times New Roman" w:cs="Times New Roman"/>
        </w:rPr>
      </w:pPr>
      <w:bookmarkStart w:id="17" w:name="_Toc136809639"/>
      <w:bookmarkStart w:id="18" w:name="_Toc137045063"/>
      <w:r w:rsidRPr="0016411B">
        <w:rPr>
          <w:rFonts w:ascii="Times New Roman" w:hAnsi="Times New Roman" w:cs="Times New Roman"/>
        </w:rPr>
        <w:t xml:space="preserve">Portanto, é necessário fazer melhorias gerais nos produtos físicos e serviços oferecidos pela bagaggio, além disso, é importante criar categorias mais claras e tornar o site interativo para envolver o público sendo uma estratégia de marketing direcionada ao público jovem, mas </w:t>
      </w:r>
      <w:r w:rsidRPr="0016411B">
        <w:rPr>
          <w:rFonts w:ascii="Times New Roman" w:hAnsi="Times New Roman" w:cs="Times New Roman"/>
        </w:rPr>
        <w:lastRenderedPageBreak/>
        <w:t>também devem ser implementadas para aumentar a visibilidade da marca. Com as parcerias estratégicas e aprimoramentos no site, a bagaggio pode explorar novas formas de se conectar com seu público, seja em campanhas ou patrocínios em podcasts e festivais de música.</w:t>
      </w:r>
      <w:bookmarkEnd w:id="17"/>
      <w:bookmarkEnd w:id="18"/>
    </w:p>
    <w:p w14:paraId="73ADCE01" w14:textId="77777777" w:rsidR="0016411B" w:rsidRPr="0016411B" w:rsidRDefault="0016411B" w:rsidP="0016411B">
      <w:pPr>
        <w:pStyle w:val="Paragrafo0"/>
        <w:rPr>
          <w:rFonts w:ascii="Times New Roman" w:hAnsi="Times New Roman" w:cs="Times New Roman"/>
        </w:rPr>
      </w:pPr>
      <w:bookmarkStart w:id="19" w:name="_Toc136809640"/>
      <w:bookmarkStart w:id="20" w:name="_Toc137045064"/>
      <w:r w:rsidRPr="0016411B">
        <w:rPr>
          <w:rFonts w:ascii="Times New Roman" w:hAnsi="Times New Roman" w:cs="Times New Roman"/>
        </w:rPr>
        <w:t>Desta forma, com essas ações a bagaggio pode revitalizar sua presença no mercado, reconquistar o interesse dos consumidores e fortalecer sua posição competitiva.</w:t>
      </w:r>
      <w:bookmarkEnd w:id="19"/>
      <w:bookmarkEnd w:id="20"/>
    </w:p>
    <w:p w14:paraId="6DC4F585" w14:textId="77777777" w:rsidR="0016411B" w:rsidRPr="0016411B" w:rsidRDefault="0016411B" w:rsidP="0016411B">
      <w:pPr>
        <w:pStyle w:val="Paragrafo0"/>
        <w:rPr>
          <w:rFonts w:ascii="Times New Roman" w:hAnsi="Times New Roman" w:cs="Times New Roman"/>
        </w:rPr>
      </w:pPr>
      <w:r w:rsidRPr="0016411B">
        <w:rPr>
          <w:rFonts w:ascii="Times New Roman" w:hAnsi="Times New Roman" w:cs="Times New Roman"/>
        </w:rPr>
        <w:t>Embora a Bagaggio seja reconhecida por sua tradição e qualidade no mercado de malas, bolsas e acessórios para viagem, a empresa tem enfrentado alguns desafios em atrair o público jovem. Apesar de sua história remonte a 1942 e a marca tenha evoluído ao longo dos anos, conquistando uma posição sólida nas principais capitais brasileiras, a Bagaggio precisa se adaptar às demandas e preferências dos consumidores mais jovens.</w:t>
      </w:r>
    </w:p>
    <w:p w14:paraId="380BE494" w14:textId="77777777" w:rsidR="0016411B" w:rsidRPr="0016411B" w:rsidRDefault="0016411B" w:rsidP="0016411B">
      <w:pPr>
        <w:pStyle w:val="Paragrafo0"/>
        <w:rPr>
          <w:rFonts w:ascii="Times New Roman" w:hAnsi="Times New Roman" w:cs="Times New Roman"/>
        </w:rPr>
      </w:pPr>
      <w:r w:rsidRPr="0016411B">
        <w:rPr>
          <w:rFonts w:ascii="Times New Roman" w:hAnsi="Times New Roman" w:cs="Times New Roman"/>
        </w:rPr>
        <w:t>A marca, que inicialmente era conhecida como especialista em venda de malas e artigos masculinos, expandiu sua gama de produtos para atender a um público mais amplo. No entanto, apesar dos esforços para diversificar e oferecer linhas exclusivas nacionais e internacionais, a Bagaggio ainda enfrenta dificuldades em atrair os consumidores jovens.</w:t>
      </w:r>
    </w:p>
    <w:p w14:paraId="3B4CE5F2" w14:textId="77777777" w:rsidR="0016411B" w:rsidRPr="0016411B" w:rsidRDefault="0016411B" w:rsidP="0016411B">
      <w:pPr>
        <w:pStyle w:val="Paragrafo0"/>
        <w:rPr>
          <w:rFonts w:ascii="Times New Roman" w:hAnsi="Times New Roman" w:cs="Times New Roman"/>
        </w:rPr>
      </w:pPr>
      <w:r w:rsidRPr="0016411B">
        <w:rPr>
          <w:rFonts w:ascii="Times New Roman" w:hAnsi="Times New Roman" w:cs="Times New Roman"/>
        </w:rPr>
        <w:t>Uma possível razão para isso pode ser a percepção de que a Bagaggio é uma marca mais tradicional, associada a um estilo mais conservador e clássico. Os jovens de hoje geralmente buscam marcas que representem um estilo de vida contemporâneo, com produtos modernos, inovadores e alinhados às últimas tendências.</w:t>
      </w:r>
    </w:p>
    <w:p w14:paraId="101E4923" w14:textId="77777777" w:rsidR="0016411B" w:rsidRPr="0016411B" w:rsidRDefault="0016411B" w:rsidP="0016411B">
      <w:pPr>
        <w:pStyle w:val="Paragrafo0"/>
        <w:rPr>
          <w:rFonts w:ascii="Times New Roman" w:hAnsi="Times New Roman" w:cs="Times New Roman"/>
        </w:rPr>
      </w:pPr>
      <w:r w:rsidRPr="0016411B">
        <w:rPr>
          <w:rFonts w:ascii="Times New Roman" w:hAnsi="Times New Roman" w:cs="Times New Roman"/>
        </w:rPr>
        <w:t>Para superar esse desafio, a Bagaggio precisa repensar sua estratégia de marketing e comunicação, buscando maneiras de se conectar melhor com o público jovem. Isso pode envolver a criação de campanhas publicitárias mais direcionadas e engajadoras nas plataformas digitais populares entre os jovens, como redes sociais e influenciadores digitais.</w:t>
      </w:r>
    </w:p>
    <w:p w14:paraId="74E87D7B" w14:textId="77777777" w:rsidR="0016411B" w:rsidRPr="0016411B" w:rsidRDefault="0016411B" w:rsidP="0016411B">
      <w:pPr>
        <w:pStyle w:val="Paragrafo0"/>
        <w:rPr>
          <w:rFonts w:ascii="Times New Roman" w:hAnsi="Times New Roman" w:cs="Times New Roman"/>
        </w:rPr>
      </w:pPr>
    </w:p>
    <w:p w14:paraId="5A48E854" w14:textId="77777777" w:rsidR="0016411B" w:rsidRPr="0016411B" w:rsidRDefault="0016411B" w:rsidP="0016411B">
      <w:pPr>
        <w:pStyle w:val="Paragrafo0"/>
        <w:ind w:firstLine="0"/>
        <w:rPr>
          <w:rFonts w:ascii="Times New Roman" w:hAnsi="Times New Roman" w:cs="Times New Roman"/>
        </w:rPr>
      </w:pPr>
      <w:r w:rsidRPr="0016411B">
        <w:rPr>
          <w:rFonts w:ascii="Times New Roman" w:hAnsi="Times New Roman" w:cs="Times New Roman"/>
        </w:rPr>
        <w:t>Prós da marca:</w:t>
      </w:r>
    </w:p>
    <w:p w14:paraId="3A05D37B" w14:textId="77777777" w:rsidR="0016411B" w:rsidRPr="0016411B" w:rsidRDefault="0016411B" w:rsidP="00F51CF8">
      <w:pPr>
        <w:pStyle w:val="Paragrafo0"/>
        <w:numPr>
          <w:ilvl w:val="0"/>
          <w:numId w:val="41"/>
        </w:numPr>
        <w:rPr>
          <w:rFonts w:ascii="Times New Roman" w:hAnsi="Times New Roman" w:cs="Times New Roman"/>
        </w:rPr>
      </w:pPr>
      <w:r w:rsidRPr="0016411B">
        <w:rPr>
          <w:rFonts w:ascii="Times New Roman" w:hAnsi="Times New Roman" w:cs="Times New Roman"/>
        </w:rPr>
        <w:t>Bolsas de alta qualidade que não pesam no bolso</w:t>
      </w:r>
    </w:p>
    <w:p w14:paraId="0C8EDDEB" w14:textId="77777777" w:rsidR="0016411B" w:rsidRPr="0016411B" w:rsidRDefault="0016411B" w:rsidP="00F51CF8">
      <w:pPr>
        <w:pStyle w:val="Paragrafo0"/>
        <w:numPr>
          <w:ilvl w:val="0"/>
          <w:numId w:val="41"/>
        </w:numPr>
        <w:rPr>
          <w:rFonts w:ascii="Times New Roman" w:hAnsi="Times New Roman" w:cs="Times New Roman"/>
        </w:rPr>
      </w:pPr>
      <w:r w:rsidRPr="0016411B">
        <w:rPr>
          <w:rFonts w:ascii="Times New Roman" w:hAnsi="Times New Roman" w:cs="Times New Roman"/>
        </w:rPr>
        <w:t>Designs modernos e minimalistas para combinar com seu estilo</w:t>
      </w:r>
    </w:p>
    <w:p w14:paraId="5FE437BE" w14:textId="77777777" w:rsidR="0016411B" w:rsidRPr="0016411B" w:rsidRDefault="0016411B" w:rsidP="00F51CF8">
      <w:pPr>
        <w:pStyle w:val="Paragrafo0"/>
        <w:numPr>
          <w:ilvl w:val="0"/>
          <w:numId w:val="41"/>
        </w:numPr>
        <w:rPr>
          <w:rFonts w:ascii="Times New Roman" w:hAnsi="Times New Roman" w:cs="Times New Roman"/>
        </w:rPr>
      </w:pPr>
      <w:r w:rsidRPr="0016411B">
        <w:rPr>
          <w:rFonts w:ascii="Times New Roman" w:hAnsi="Times New Roman" w:cs="Times New Roman"/>
        </w:rPr>
        <w:t>Materiais duráveis para uso prolongado</w:t>
      </w:r>
    </w:p>
    <w:p w14:paraId="513B56C7" w14:textId="77777777" w:rsidR="0016411B" w:rsidRPr="0016411B" w:rsidRDefault="0016411B" w:rsidP="00F51CF8">
      <w:pPr>
        <w:pStyle w:val="Paragrafo0"/>
        <w:numPr>
          <w:ilvl w:val="0"/>
          <w:numId w:val="41"/>
        </w:numPr>
        <w:rPr>
          <w:rFonts w:ascii="Times New Roman" w:hAnsi="Times New Roman" w:cs="Times New Roman"/>
        </w:rPr>
      </w:pPr>
      <w:r w:rsidRPr="0016411B">
        <w:rPr>
          <w:rFonts w:ascii="Times New Roman" w:hAnsi="Times New Roman" w:cs="Times New Roman"/>
        </w:rPr>
        <w:t>Compartimentos espaçosos para acomodar todos os seus itens essenciais</w:t>
      </w:r>
    </w:p>
    <w:p w14:paraId="6C7CF991" w14:textId="77777777" w:rsidR="0016411B" w:rsidRPr="0016411B" w:rsidRDefault="0016411B" w:rsidP="00F51CF8">
      <w:pPr>
        <w:pStyle w:val="Paragrafo0"/>
        <w:numPr>
          <w:ilvl w:val="0"/>
          <w:numId w:val="41"/>
        </w:numPr>
        <w:rPr>
          <w:rFonts w:ascii="Times New Roman" w:hAnsi="Times New Roman" w:cs="Times New Roman"/>
        </w:rPr>
      </w:pPr>
      <w:r w:rsidRPr="0016411B">
        <w:rPr>
          <w:rFonts w:ascii="Times New Roman" w:hAnsi="Times New Roman" w:cs="Times New Roman"/>
        </w:rPr>
        <w:t>Opções versáteis para cada ocasião, desde viagens até aventuras diárias</w:t>
      </w:r>
    </w:p>
    <w:p w14:paraId="117F1163" w14:textId="77777777" w:rsidR="0016411B" w:rsidRPr="0016411B" w:rsidRDefault="0016411B" w:rsidP="00F51CF8">
      <w:pPr>
        <w:pStyle w:val="Paragrafo0"/>
        <w:numPr>
          <w:ilvl w:val="0"/>
          <w:numId w:val="41"/>
        </w:numPr>
        <w:rPr>
          <w:rFonts w:ascii="Times New Roman" w:hAnsi="Times New Roman" w:cs="Times New Roman"/>
        </w:rPr>
      </w:pPr>
      <w:r w:rsidRPr="0016411B">
        <w:rPr>
          <w:rFonts w:ascii="Times New Roman" w:hAnsi="Times New Roman" w:cs="Times New Roman"/>
        </w:rPr>
        <w:t>Junte-se a uma comunidade de entusiastas da moda que abraçam seu estilo único</w:t>
      </w:r>
    </w:p>
    <w:p w14:paraId="52CAB10C" w14:textId="77777777" w:rsidR="0016411B" w:rsidRPr="0016411B" w:rsidRDefault="0016411B" w:rsidP="00F51CF8">
      <w:pPr>
        <w:pStyle w:val="Paragrafo0"/>
        <w:numPr>
          <w:ilvl w:val="0"/>
          <w:numId w:val="41"/>
        </w:numPr>
        <w:rPr>
          <w:rFonts w:ascii="Times New Roman" w:hAnsi="Times New Roman" w:cs="Times New Roman"/>
        </w:rPr>
      </w:pPr>
      <w:r w:rsidRPr="0016411B">
        <w:rPr>
          <w:rFonts w:ascii="Times New Roman" w:hAnsi="Times New Roman" w:cs="Times New Roman"/>
        </w:rPr>
        <w:t>Call-to-action: Explore nossa coleção e viva a experiência Young Bagaggio hoje mesmo!</w:t>
      </w:r>
    </w:p>
    <w:p w14:paraId="77EA014D" w14:textId="77777777" w:rsidR="00784C34" w:rsidRPr="00DE4A01" w:rsidRDefault="00784C34" w:rsidP="00DE4A01">
      <w:pPr>
        <w:ind w:firstLine="0"/>
      </w:pPr>
    </w:p>
    <w:p w14:paraId="0359AA60" w14:textId="7AF9202E" w:rsidR="00823189" w:rsidRPr="0016411B" w:rsidRDefault="009E082D" w:rsidP="0016411B">
      <w:pPr>
        <w:pStyle w:val="Ttulo1"/>
        <w:rPr>
          <w:rFonts w:ascii="Times New Roman" w:hAnsi="Times New Roman" w:cs="Times New Roman"/>
        </w:rPr>
      </w:pPr>
      <w:bookmarkStart w:id="21" w:name="_Toc136809641"/>
      <w:bookmarkStart w:id="22" w:name="_Toc137045065"/>
      <w:bookmarkStart w:id="23" w:name="_Toc137151365"/>
      <w:bookmarkStart w:id="24" w:name="_Toc137553584"/>
      <w:r>
        <w:rPr>
          <w:rFonts w:ascii="Times New Roman" w:hAnsi="Times New Roman" w:cs="Times New Roman"/>
        </w:rPr>
        <w:lastRenderedPageBreak/>
        <w:t>4</w:t>
      </w:r>
      <w:r w:rsidR="00D64268" w:rsidRPr="006E1C0F">
        <w:rPr>
          <w:rFonts w:ascii="Times New Roman" w:hAnsi="Times New Roman" w:cs="Times New Roman"/>
        </w:rPr>
        <w:t>.</w:t>
      </w:r>
      <w:bookmarkStart w:id="25" w:name="_Toc136809642"/>
      <w:bookmarkStart w:id="26" w:name="_Toc137045066"/>
      <w:bookmarkEnd w:id="21"/>
      <w:bookmarkEnd w:id="22"/>
      <w:r w:rsidR="00823189" w:rsidRPr="00724F79">
        <w:rPr>
          <w:rFonts w:ascii="Times New Roman" w:hAnsi="Times New Roman" w:cs="Times New Roman"/>
        </w:rPr>
        <w:t xml:space="preserve"> </w:t>
      </w:r>
      <w:r w:rsidR="00AF0ADD">
        <w:rPr>
          <w:rFonts w:ascii="Times New Roman" w:hAnsi="Times New Roman" w:cs="Times New Roman"/>
        </w:rPr>
        <w:t>METODOLOGIA</w:t>
      </w:r>
      <w:r w:rsidR="00823189" w:rsidRPr="00724F79">
        <w:rPr>
          <w:rFonts w:ascii="Times New Roman" w:hAnsi="Times New Roman" w:cs="Times New Roman"/>
        </w:rPr>
        <w:t xml:space="preserve"> </w:t>
      </w:r>
      <w:r w:rsidR="00724F79" w:rsidRPr="00724F79">
        <w:rPr>
          <w:rFonts w:ascii="Times New Roman" w:hAnsi="Times New Roman" w:cs="Times New Roman"/>
        </w:rPr>
        <w:t>ENTREVISTAS</w:t>
      </w:r>
      <w:bookmarkEnd w:id="23"/>
      <w:bookmarkEnd w:id="24"/>
      <w:bookmarkEnd w:id="25"/>
      <w:bookmarkEnd w:id="26"/>
    </w:p>
    <w:p w14:paraId="21E9E1F2" w14:textId="77777777" w:rsidR="00724F79" w:rsidRPr="00724F79" w:rsidRDefault="00724F79" w:rsidP="00724F79">
      <w:pPr>
        <w:pStyle w:val="Textodenotaderodap"/>
        <w:rPr>
          <w:rFonts w:ascii="Times New Roman" w:hAnsi="Times New Roman" w:cs="Times New Roman"/>
          <w:sz w:val="24"/>
          <w:szCs w:val="32"/>
        </w:rPr>
      </w:pPr>
      <w:r w:rsidRPr="00724F79">
        <w:rPr>
          <w:rFonts w:ascii="Times New Roman" w:hAnsi="Times New Roman" w:cs="Times New Roman"/>
          <w:sz w:val="24"/>
          <w:szCs w:val="32"/>
        </w:rPr>
        <w:t xml:space="preserve">O objetivo central deste trabalho é analisar a visão dos jovens em relação a Bagaggio, podendo assim inovar e aprimorar a marca para o público juvenil em um todo o mundo. </w:t>
      </w:r>
    </w:p>
    <w:p w14:paraId="248DB5D1" w14:textId="77777777" w:rsidR="00724F79" w:rsidRPr="00724F79" w:rsidRDefault="00724F79" w:rsidP="00724F79">
      <w:pPr>
        <w:pStyle w:val="Textodenotaderodap"/>
        <w:rPr>
          <w:rFonts w:ascii="Times New Roman" w:hAnsi="Times New Roman" w:cs="Times New Roman"/>
          <w:sz w:val="24"/>
          <w:szCs w:val="32"/>
        </w:rPr>
      </w:pPr>
      <w:r w:rsidRPr="00724F79">
        <w:rPr>
          <w:rFonts w:ascii="Times New Roman" w:hAnsi="Times New Roman" w:cs="Times New Roman"/>
          <w:sz w:val="24"/>
          <w:szCs w:val="32"/>
        </w:rPr>
        <w:t>Uma série de entrevista foi proposta para saber os déficits da empresa em relação ao público-alvo, para entender quais as melhores ferramentas e estratégias para a fidelização dos consumidores. Segundo a fundamentação teórica de vários autores como por exemplo "Kotler (2003) afirma que marca é qualquer rótulo que envolva significados e associações, e representa um contrato com o cliente quanto ao desempenho do produto ou serviço".</w:t>
      </w:r>
    </w:p>
    <w:p w14:paraId="6B84CF8A" w14:textId="77777777" w:rsidR="00724F79" w:rsidRDefault="00724F79" w:rsidP="00724F79">
      <w:pPr>
        <w:pStyle w:val="Textodenotaderodap"/>
        <w:rPr>
          <w:rFonts w:ascii="Times New Roman" w:hAnsi="Times New Roman" w:cs="Times New Roman"/>
          <w:sz w:val="24"/>
          <w:szCs w:val="32"/>
        </w:rPr>
      </w:pPr>
      <w:r w:rsidRPr="00724F79">
        <w:rPr>
          <w:rFonts w:ascii="Times New Roman" w:hAnsi="Times New Roman" w:cs="Times New Roman"/>
          <w:sz w:val="24"/>
          <w:szCs w:val="32"/>
        </w:rPr>
        <w:t xml:space="preserve"> é necessário fazer uma revisão dos conceitos da marca, métodos e finalidade, como a estratégia para o público-alvo. A pesquisa é do tipo explicativo e de natureza qualitativa, construído a partir do estudo de um caso, aplicado por meio de questionário com perguntas abertas.</w:t>
      </w:r>
    </w:p>
    <w:p w14:paraId="611ADF4F" w14:textId="77777777" w:rsidR="00864D87" w:rsidRDefault="00864D87" w:rsidP="00724F79">
      <w:pPr>
        <w:pStyle w:val="Textodenotaderodap"/>
        <w:rPr>
          <w:rFonts w:ascii="Times New Roman" w:hAnsi="Times New Roman" w:cs="Times New Roman"/>
          <w:sz w:val="24"/>
          <w:szCs w:val="32"/>
        </w:rPr>
      </w:pPr>
    </w:p>
    <w:p w14:paraId="5EF5D567" w14:textId="77777777" w:rsidR="00864D87" w:rsidRPr="00724F79" w:rsidRDefault="00864D87" w:rsidP="00724F79">
      <w:pPr>
        <w:pStyle w:val="Textodenotaderodap"/>
        <w:rPr>
          <w:rFonts w:ascii="Times New Roman" w:hAnsi="Times New Roman" w:cs="Times New Roman"/>
          <w:sz w:val="24"/>
          <w:szCs w:val="32"/>
        </w:rPr>
      </w:pPr>
      <w:r>
        <w:rPr>
          <w:rFonts w:ascii="Times New Roman" w:hAnsi="Times New Roman" w:cs="Times New Roman"/>
          <w:sz w:val="24"/>
          <w:szCs w:val="32"/>
        </w:rPr>
        <w:t>As entrevistas foram feitas com 2</w:t>
      </w:r>
      <w:r w:rsidR="00514D40">
        <w:rPr>
          <w:rFonts w:ascii="Times New Roman" w:hAnsi="Times New Roman" w:cs="Times New Roman"/>
          <w:sz w:val="24"/>
          <w:szCs w:val="32"/>
        </w:rPr>
        <w:t>0</w:t>
      </w:r>
      <w:r>
        <w:rPr>
          <w:rFonts w:ascii="Times New Roman" w:hAnsi="Times New Roman" w:cs="Times New Roman"/>
          <w:sz w:val="24"/>
          <w:szCs w:val="32"/>
        </w:rPr>
        <w:t xml:space="preserve"> pessoas no total, a </w:t>
      </w:r>
      <w:r w:rsidR="00D1433B">
        <w:rPr>
          <w:rFonts w:ascii="Times New Roman" w:hAnsi="Times New Roman" w:cs="Times New Roman"/>
          <w:sz w:val="24"/>
          <w:szCs w:val="32"/>
        </w:rPr>
        <w:t>média</w:t>
      </w:r>
      <w:r>
        <w:rPr>
          <w:rFonts w:ascii="Times New Roman" w:hAnsi="Times New Roman" w:cs="Times New Roman"/>
          <w:sz w:val="24"/>
          <w:szCs w:val="32"/>
        </w:rPr>
        <w:t xml:space="preserve"> de idade entre eles era 17</w:t>
      </w:r>
      <w:r w:rsidR="00D1433B">
        <w:rPr>
          <w:rFonts w:ascii="Times New Roman" w:hAnsi="Times New Roman" w:cs="Times New Roman"/>
          <w:sz w:val="24"/>
          <w:szCs w:val="32"/>
        </w:rPr>
        <w:t>.</w:t>
      </w:r>
    </w:p>
    <w:p w14:paraId="1808CC5A" w14:textId="77777777" w:rsidR="00823189" w:rsidRPr="00823189" w:rsidRDefault="00823189" w:rsidP="00823189"/>
    <w:p w14:paraId="24945CCF" w14:textId="77777777" w:rsidR="008434C0" w:rsidRPr="008434C0" w:rsidRDefault="008434C0" w:rsidP="008434C0">
      <w:pPr>
        <w:spacing w:before="240" w:after="240" w:line="240" w:lineRule="auto"/>
        <w:ind w:firstLine="0"/>
        <w:jc w:val="left"/>
        <w:rPr>
          <w:rFonts w:ascii="Times New Roman" w:hAnsi="Times New Roman" w:cs="Times New Roman"/>
        </w:rPr>
      </w:pPr>
      <w:r w:rsidRPr="008434C0">
        <w:rPr>
          <w:rFonts w:ascii="Times New Roman" w:hAnsi="Times New Roman" w:cs="Times New Roman"/>
          <w:color w:val="000000"/>
        </w:rPr>
        <w:t>P: Qual a última vez que você comprou na Bagaggio?</w:t>
      </w:r>
    </w:p>
    <w:p w14:paraId="6AB928F2" w14:textId="11B7DCCF" w:rsidR="008434C0" w:rsidRDefault="008434C0" w:rsidP="008434C0">
      <w:pPr>
        <w:spacing w:before="240" w:after="240" w:line="240" w:lineRule="auto"/>
        <w:ind w:firstLine="0"/>
        <w:jc w:val="left"/>
        <w:rPr>
          <w:rFonts w:ascii="Times New Roman" w:hAnsi="Times New Roman" w:cs="Times New Roman"/>
          <w:color w:val="000000"/>
        </w:rPr>
      </w:pPr>
      <w:r w:rsidRPr="008434C0">
        <w:rPr>
          <w:rFonts w:ascii="Times New Roman" w:hAnsi="Times New Roman" w:cs="Times New Roman"/>
          <w:color w:val="000000"/>
        </w:rPr>
        <w:t xml:space="preserve">R: </w:t>
      </w:r>
      <w:r w:rsidR="005E0C3D">
        <w:rPr>
          <w:rFonts w:ascii="Times New Roman" w:hAnsi="Times New Roman" w:cs="Times New Roman"/>
          <w:color w:val="000000"/>
        </w:rPr>
        <w:t xml:space="preserve">80% dos entrevistados responderam “Há dois ou mais”. </w:t>
      </w:r>
      <w:r w:rsidR="00784C34">
        <w:rPr>
          <w:rFonts w:ascii="Times New Roman" w:hAnsi="Times New Roman" w:cs="Times New Roman"/>
          <w:noProof/>
        </w:rPr>
        <w:drawing>
          <wp:inline distT="0" distB="0" distL="0" distR="0" wp14:anchorId="7F6CA9FC" wp14:editId="5ECA4B4E">
            <wp:extent cx="3842385" cy="1316990"/>
            <wp:effectExtent l="0" t="0" r="0" b="0"/>
            <wp:docPr id="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2385" cy="1316990"/>
                    </a:xfrm>
                    <a:prstGeom prst="rect">
                      <a:avLst/>
                    </a:prstGeom>
                    <a:noFill/>
                    <a:ln>
                      <a:noFill/>
                    </a:ln>
                  </pic:spPr>
                </pic:pic>
              </a:graphicData>
            </a:graphic>
          </wp:inline>
        </w:drawing>
      </w:r>
    </w:p>
    <w:p w14:paraId="5C64AB26" w14:textId="77777777" w:rsidR="007E6279" w:rsidRDefault="008434C0" w:rsidP="008434C0">
      <w:pPr>
        <w:spacing w:before="240" w:after="240" w:line="240" w:lineRule="auto"/>
        <w:ind w:firstLine="0"/>
        <w:jc w:val="left"/>
        <w:rPr>
          <w:rFonts w:ascii="Times New Roman" w:hAnsi="Times New Roman" w:cs="Times New Roman"/>
          <w:color w:val="000000"/>
        </w:rPr>
      </w:pPr>
      <w:r w:rsidRPr="008434C0">
        <w:rPr>
          <w:rFonts w:ascii="Times New Roman" w:hAnsi="Times New Roman" w:cs="Times New Roman"/>
          <w:color w:val="000000"/>
        </w:rPr>
        <w:t>P: Você acha que a marca abrange qual público?</w:t>
      </w:r>
    </w:p>
    <w:p w14:paraId="1D06A57A" w14:textId="4EB5CA0D" w:rsidR="008434C0" w:rsidRDefault="008434C0" w:rsidP="008434C0">
      <w:pPr>
        <w:spacing w:before="240" w:after="240" w:line="240" w:lineRule="auto"/>
        <w:ind w:firstLine="0"/>
        <w:jc w:val="left"/>
        <w:rPr>
          <w:rFonts w:ascii="Times New Roman" w:hAnsi="Times New Roman" w:cs="Times New Roman"/>
          <w:noProof/>
        </w:rPr>
      </w:pPr>
      <w:r w:rsidRPr="008434C0">
        <w:rPr>
          <w:rFonts w:ascii="Times New Roman" w:hAnsi="Times New Roman" w:cs="Times New Roman"/>
          <w:color w:val="000000"/>
        </w:rPr>
        <w:t xml:space="preserve">R: </w:t>
      </w:r>
      <w:r w:rsidR="005E0C3D">
        <w:rPr>
          <w:rFonts w:ascii="Times New Roman" w:hAnsi="Times New Roman" w:cs="Times New Roman"/>
          <w:color w:val="000000"/>
        </w:rPr>
        <w:t>Grande parte respondeu que a marca atende o público mais velho.</w:t>
      </w:r>
      <w:r w:rsidR="007E6279" w:rsidRPr="007E6279">
        <w:rPr>
          <w:rFonts w:ascii="Times New Roman" w:hAnsi="Times New Roman" w:cs="Times New Roman"/>
          <w:noProof/>
        </w:rPr>
        <w:t xml:space="preserve"> </w:t>
      </w:r>
      <w:r w:rsidR="00784C34">
        <w:rPr>
          <w:rFonts w:ascii="Times New Roman" w:hAnsi="Times New Roman" w:cs="Times New Roman"/>
          <w:noProof/>
        </w:rPr>
        <w:drawing>
          <wp:inline distT="0" distB="0" distL="0" distR="0" wp14:anchorId="06C22EF9" wp14:editId="0DF0172D">
            <wp:extent cx="4169410" cy="126301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9410" cy="1263015"/>
                    </a:xfrm>
                    <a:prstGeom prst="rect">
                      <a:avLst/>
                    </a:prstGeom>
                    <a:noFill/>
                    <a:ln>
                      <a:noFill/>
                    </a:ln>
                  </pic:spPr>
                </pic:pic>
              </a:graphicData>
            </a:graphic>
          </wp:inline>
        </w:drawing>
      </w:r>
    </w:p>
    <w:p w14:paraId="2306F68A" w14:textId="77777777" w:rsidR="008434C0" w:rsidRPr="008434C0" w:rsidRDefault="008434C0" w:rsidP="008434C0">
      <w:pPr>
        <w:spacing w:before="240" w:after="240" w:line="240" w:lineRule="auto"/>
        <w:ind w:firstLine="0"/>
        <w:jc w:val="left"/>
        <w:rPr>
          <w:rFonts w:ascii="Times New Roman" w:hAnsi="Times New Roman" w:cs="Times New Roman"/>
        </w:rPr>
      </w:pPr>
      <w:r w:rsidRPr="008434C0">
        <w:rPr>
          <w:rFonts w:ascii="Times New Roman" w:hAnsi="Times New Roman" w:cs="Times New Roman"/>
          <w:color w:val="000000"/>
        </w:rPr>
        <w:t xml:space="preserve">P: A loja chama atenção no </w:t>
      </w:r>
      <w:r w:rsidRPr="008434C0">
        <w:rPr>
          <w:rFonts w:ascii="Times New Roman" w:hAnsi="Times New Roman" w:cs="Times New Roman"/>
          <w:i/>
          <w:iCs/>
          <w:color w:val="000000"/>
        </w:rPr>
        <w:t>shopping</w:t>
      </w:r>
      <w:r w:rsidRPr="008434C0">
        <w:rPr>
          <w:rFonts w:ascii="Times New Roman" w:hAnsi="Times New Roman" w:cs="Times New Roman"/>
          <w:color w:val="000000"/>
        </w:rPr>
        <w:t>?</w:t>
      </w:r>
      <w:r w:rsidR="007E6279" w:rsidRPr="007E6279">
        <w:rPr>
          <w:rFonts w:ascii="Times New Roman" w:hAnsi="Times New Roman" w:cs="Times New Roman"/>
          <w:noProof/>
        </w:rPr>
        <w:t xml:space="preserve"> </w:t>
      </w:r>
    </w:p>
    <w:p w14:paraId="5D2CCEF8" w14:textId="549A9699" w:rsidR="008434C0" w:rsidRDefault="008434C0" w:rsidP="008434C0">
      <w:pPr>
        <w:spacing w:before="240" w:after="240" w:line="240" w:lineRule="auto"/>
        <w:ind w:firstLine="0"/>
        <w:jc w:val="left"/>
        <w:rPr>
          <w:rFonts w:ascii="Times New Roman" w:hAnsi="Times New Roman" w:cs="Times New Roman"/>
          <w:color w:val="000000"/>
        </w:rPr>
      </w:pPr>
      <w:r w:rsidRPr="008434C0">
        <w:rPr>
          <w:rFonts w:ascii="Times New Roman" w:hAnsi="Times New Roman" w:cs="Times New Roman"/>
          <w:color w:val="000000"/>
        </w:rPr>
        <w:t>R:</w:t>
      </w:r>
      <w:r>
        <w:rPr>
          <w:rFonts w:ascii="Times New Roman" w:hAnsi="Times New Roman" w:cs="Times New Roman"/>
          <w:color w:val="000000"/>
        </w:rPr>
        <w:t xml:space="preserve"> </w:t>
      </w:r>
      <w:r w:rsidR="005E0C3D">
        <w:rPr>
          <w:rFonts w:ascii="Times New Roman" w:hAnsi="Times New Roman" w:cs="Times New Roman"/>
          <w:color w:val="000000"/>
        </w:rPr>
        <w:t>Dos 20 entrevistados, 17 responderam que não prestam atenção na loja.</w:t>
      </w:r>
    </w:p>
    <w:p w14:paraId="1B0CDAD6" w14:textId="009579E9" w:rsidR="007E6279" w:rsidRPr="00514D40" w:rsidRDefault="00784C34" w:rsidP="008434C0">
      <w:pPr>
        <w:spacing w:before="240" w:after="240" w:line="240" w:lineRule="auto"/>
        <w:ind w:firstLine="0"/>
        <w:jc w:val="left"/>
        <w:rPr>
          <w:rFonts w:ascii="Times New Roman" w:hAnsi="Times New Roman" w:cs="Times New Roman"/>
        </w:rPr>
      </w:pPr>
      <w:r>
        <w:rPr>
          <w:rFonts w:ascii="Times New Roman" w:hAnsi="Times New Roman" w:cs="Times New Roman"/>
          <w:noProof/>
        </w:rPr>
        <w:lastRenderedPageBreak/>
        <w:drawing>
          <wp:inline distT="0" distB="0" distL="0" distR="0" wp14:anchorId="6290B4D6" wp14:editId="29A380EB">
            <wp:extent cx="4288790" cy="2416810"/>
            <wp:effectExtent l="0" t="0" r="0" b="0"/>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8790" cy="2416810"/>
                    </a:xfrm>
                    <a:prstGeom prst="rect">
                      <a:avLst/>
                    </a:prstGeom>
                    <a:noFill/>
                    <a:ln>
                      <a:noFill/>
                    </a:ln>
                  </pic:spPr>
                </pic:pic>
              </a:graphicData>
            </a:graphic>
          </wp:inline>
        </w:drawing>
      </w:r>
    </w:p>
    <w:p w14:paraId="5733F5F1" w14:textId="77777777" w:rsidR="007E6279" w:rsidRDefault="007E6279" w:rsidP="008434C0">
      <w:pPr>
        <w:spacing w:before="240" w:after="240" w:line="240" w:lineRule="auto"/>
        <w:ind w:firstLine="0"/>
        <w:jc w:val="left"/>
        <w:rPr>
          <w:rFonts w:ascii="Times New Roman" w:hAnsi="Times New Roman" w:cs="Times New Roman"/>
          <w:color w:val="000000"/>
        </w:rPr>
      </w:pPr>
    </w:p>
    <w:p w14:paraId="7F6F1336" w14:textId="77777777" w:rsidR="008434C0" w:rsidRPr="008434C0" w:rsidRDefault="008434C0" w:rsidP="008434C0">
      <w:pPr>
        <w:spacing w:before="240" w:after="240" w:line="240" w:lineRule="auto"/>
        <w:ind w:firstLine="0"/>
        <w:jc w:val="left"/>
        <w:rPr>
          <w:rFonts w:ascii="Times New Roman" w:hAnsi="Times New Roman" w:cs="Times New Roman"/>
        </w:rPr>
      </w:pPr>
      <w:r w:rsidRPr="008434C0">
        <w:rPr>
          <w:rFonts w:ascii="Times New Roman" w:hAnsi="Times New Roman" w:cs="Times New Roman"/>
          <w:color w:val="000000"/>
        </w:rPr>
        <w:t>P: Você sabia que a marca tem uma página no Instagram?</w:t>
      </w:r>
    </w:p>
    <w:p w14:paraId="6340F7B3" w14:textId="77777777" w:rsidR="008434C0" w:rsidRDefault="008434C0" w:rsidP="008434C0">
      <w:pPr>
        <w:spacing w:before="240" w:after="240" w:line="240" w:lineRule="auto"/>
        <w:ind w:firstLine="0"/>
        <w:jc w:val="left"/>
        <w:rPr>
          <w:rFonts w:ascii="Times New Roman" w:hAnsi="Times New Roman" w:cs="Times New Roman"/>
          <w:color w:val="000000"/>
        </w:rPr>
      </w:pPr>
      <w:r w:rsidRPr="008434C0">
        <w:rPr>
          <w:rFonts w:ascii="Times New Roman" w:hAnsi="Times New Roman" w:cs="Times New Roman"/>
          <w:color w:val="000000"/>
        </w:rPr>
        <w:t>R: Todos os entrevistados responderam que não sabiam.</w:t>
      </w:r>
    </w:p>
    <w:p w14:paraId="4E6B7C3F" w14:textId="3E7483BD" w:rsidR="007E6279" w:rsidRPr="008434C0" w:rsidRDefault="00784C34" w:rsidP="008434C0">
      <w:pPr>
        <w:spacing w:before="240" w:after="240" w:line="240" w:lineRule="auto"/>
        <w:ind w:firstLine="0"/>
        <w:jc w:val="left"/>
        <w:rPr>
          <w:rFonts w:ascii="Times New Roman" w:hAnsi="Times New Roman" w:cs="Times New Roman"/>
        </w:rPr>
      </w:pPr>
      <w:r>
        <w:rPr>
          <w:rFonts w:ascii="Times New Roman" w:hAnsi="Times New Roman" w:cs="Times New Roman"/>
          <w:noProof/>
        </w:rPr>
        <w:drawing>
          <wp:inline distT="0" distB="0" distL="0" distR="0" wp14:anchorId="6476604A" wp14:editId="261CEB1D">
            <wp:extent cx="3308985" cy="2590800"/>
            <wp:effectExtent l="0" t="0" r="0" b="0"/>
            <wp:docPr id="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8985" cy="2590800"/>
                    </a:xfrm>
                    <a:prstGeom prst="rect">
                      <a:avLst/>
                    </a:prstGeom>
                    <a:noFill/>
                    <a:ln>
                      <a:noFill/>
                    </a:ln>
                  </pic:spPr>
                </pic:pic>
              </a:graphicData>
            </a:graphic>
          </wp:inline>
        </w:drawing>
      </w:r>
    </w:p>
    <w:p w14:paraId="0C8A5E26" w14:textId="77777777" w:rsidR="008434C0" w:rsidRPr="008434C0" w:rsidRDefault="008434C0" w:rsidP="008434C0">
      <w:pPr>
        <w:spacing w:before="240" w:after="240" w:line="240" w:lineRule="auto"/>
        <w:ind w:firstLine="0"/>
        <w:jc w:val="left"/>
        <w:rPr>
          <w:rFonts w:ascii="Times New Roman" w:hAnsi="Times New Roman" w:cs="Times New Roman"/>
        </w:rPr>
      </w:pPr>
      <w:r w:rsidRPr="008434C0">
        <w:rPr>
          <w:rFonts w:ascii="Times New Roman" w:hAnsi="Times New Roman" w:cs="Times New Roman"/>
          <w:color w:val="000000"/>
        </w:rPr>
        <w:t>P: O que você gostaria que mudasse?</w:t>
      </w:r>
    </w:p>
    <w:p w14:paraId="334A8271" w14:textId="5EB147C3" w:rsidR="008434C0" w:rsidRPr="00592864" w:rsidRDefault="008434C0" w:rsidP="008434C0">
      <w:pPr>
        <w:spacing w:before="240" w:after="240" w:line="240" w:lineRule="auto"/>
        <w:ind w:firstLine="0"/>
        <w:jc w:val="left"/>
        <w:rPr>
          <w:rFonts w:ascii="Times New Roman" w:hAnsi="Times New Roman" w:cs="Times New Roman"/>
          <w:color w:val="000000"/>
        </w:rPr>
      </w:pPr>
      <w:r w:rsidRPr="008434C0">
        <w:rPr>
          <w:rFonts w:ascii="Times New Roman" w:hAnsi="Times New Roman" w:cs="Times New Roman"/>
          <w:color w:val="000000"/>
        </w:rPr>
        <w:t>R: Entre os entrevistados, metade responde</w:t>
      </w:r>
      <w:r w:rsidR="005E0C3D">
        <w:rPr>
          <w:rFonts w:ascii="Times New Roman" w:hAnsi="Times New Roman" w:cs="Times New Roman"/>
          <w:color w:val="000000"/>
        </w:rPr>
        <w:t>u</w:t>
      </w:r>
      <w:r w:rsidRPr="008434C0">
        <w:rPr>
          <w:rFonts w:ascii="Times New Roman" w:hAnsi="Times New Roman" w:cs="Times New Roman"/>
          <w:color w:val="000000"/>
        </w:rPr>
        <w:t xml:space="preserve"> que a marca deveria ser “menos monocromática” e</w:t>
      </w:r>
      <w:r w:rsidR="00514D40">
        <w:rPr>
          <w:rFonts w:ascii="Times New Roman" w:hAnsi="Times New Roman" w:cs="Times New Roman"/>
          <w:color w:val="000000"/>
        </w:rPr>
        <w:t xml:space="preserve"> a outra metade disse para ser</w:t>
      </w:r>
      <w:r w:rsidRPr="008434C0">
        <w:rPr>
          <w:rFonts w:ascii="Times New Roman" w:hAnsi="Times New Roman" w:cs="Times New Roman"/>
          <w:color w:val="000000"/>
        </w:rPr>
        <w:t xml:space="preserve"> mais moderna</w:t>
      </w:r>
    </w:p>
    <w:p w14:paraId="4C7AEA17" w14:textId="03C660F0" w:rsidR="008434C0" w:rsidRDefault="00592864" w:rsidP="00592864">
      <w:pPr>
        <w:spacing w:before="240" w:after="240" w:line="240" w:lineRule="auto"/>
        <w:ind w:firstLine="0"/>
        <w:jc w:val="left"/>
        <w:rPr>
          <w:rFonts w:ascii="Times New Roman" w:hAnsi="Times New Roman" w:cs="Times New Roman"/>
          <w:color w:val="000000"/>
        </w:rPr>
      </w:pPr>
      <w:r>
        <w:rPr>
          <w:rFonts w:ascii="Times New Roman" w:hAnsi="Times New Roman" w:cs="Times New Roman"/>
          <w:color w:val="000000"/>
        </w:rPr>
        <w:t>P: Quando você busca comprar algo, você dá preferência à loja física ou digital?</w:t>
      </w:r>
    </w:p>
    <w:p w14:paraId="75D65170" w14:textId="18A47046" w:rsidR="00592864" w:rsidRPr="00592864" w:rsidRDefault="00592864" w:rsidP="00592864">
      <w:pPr>
        <w:spacing w:before="240" w:after="240" w:line="240" w:lineRule="auto"/>
        <w:ind w:firstLine="0"/>
        <w:jc w:val="left"/>
        <w:rPr>
          <w:rFonts w:ascii="Times New Roman" w:hAnsi="Times New Roman" w:cs="Times New Roman"/>
          <w:color w:val="000000"/>
        </w:rPr>
      </w:pPr>
      <w:r>
        <w:rPr>
          <w:rFonts w:ascii="Times New Roman" w:hAnsi="Times New Roman" w:cs="Times New Roman"/>
          <w:color w:val="000000"/>
        </w:rPr>
        <w:t xml:space="preserve">R: A grande maioria, cerca de 80% dos entrevistados, responderam que preferem digital por ser mais barato </w:t>
      </w:r>
      <w:r w:rsidR="00A934A4">
        <w:rPr>
          <w:rFonts w:ascii="Times New Roman" w:hAnsi="Times New Roman" w:cs="Times New Roman"/>
          <w:color w:val="000000"/>
        </w:rPr>
        <w:t>os itens</w:t>
      </w:r>
      <w:r>
        <w:rPr>
          <w:rFonts w:ascii="Times New Roman" w:hAnsi="Times New Roman" w:cs="Times New Roman"/>
          <w:color w:val="000000"/>
        </w:rPr>
        <w:t xml:space="preserve">, e por ser algo </w:t>
      </w:r>
      <w:proofErr w:type="spellStart"/>
      <w:r>
        <w:rPr>
          <w:rFonts w:ascii="Times New Roman" w:hAnsi="Times New Roman" w:cs="Times New Roman"/>
          <w:color w:val="000000"/>
        </w:rPr>
        <w:t>prátco</w:t>
      </w:r>
      <w:proofErr w:type="spellEnd"/>
      <w:r>
        <w:rPr>
          <w:rFonts w:ascii="Times New Roman" w:hAnsi="Times New Roman" w:cs="Times New Roman"/>
          <w:color w:val="000000"/>
        </w:rPr>
        <w:t>.</w:t>
      </w:r>
    </w:p>
    <w:p w14:paraId="2273414F" w14:textId="77777777" w:rsidR="008434C0" w:rsidRPr="008434C0" w:rsidRDefault="008434C0" w:rsidP="008434C0">
      <w:pPr>
        <w:spacing w:before="240" w:after="240" w:line="240" w:lineRule="auto"/>
        <w:ind w:firstLine="0"/>
        <w:jc w:val="left"/>
        <w:rPr>
          <w:rFonts w:ascii="Times New Roman" w:hAnsi="Times New Roman" w:cs="Times New Roman"/>
        </w:rPr>
      </w:pPr>
      <w:r w:rsidRPr="008434C0">
        <w:rPr>
          <w:rFonts w:ascii="Times New Roman" w:hAnsi="Times New Roman" w:cs="Times New Roman"/>
          <w:color w:val="000000"/>
        </w:rPr>
        <w:t>Observa-se muitas respostas negativas, portanto,</w:t>
      </w:r>
      <w:r w:rsidR="0005525A">
        <w:rPr>
          <w:rFonts w:ascii="Times New Roman" w:hAnsi="Times New Roman" w:cs="Times New Roman"/>
          <w:color w:val="000000"/>
        </w:rPr>
        <w:t xml:space="preserve"> foi pego esses dados e analisados para conseguir fazer essas opiniões mudarem no futuro, adicionando coisas na loja e atualizando alguns itens já existentes.</w:t>
      </w:r>
    </w:p>
    <w:p w14:paraId="3A9D3C15" w14:textId="77777777" w:rsidR="008434C0" w:rsidRDefault="008434C0" w:rsidP="008434C0">
      <w:pPr>
        <w:ind w:firstLine="0"/>
      </w:pPr>
    </w:p>
    <w:p w14:paraId="3D16B6F0" w14:textId="77777777" w:rsidR="00514D40" w:rsidRDefault="00514D40" w:rsidP="008434C0">
      <w:pPr>
        <w:ind w:firstLine="0"/>
      </w:pPr>
    </w:p>
    <w:p w14:paraId="2489C4E6" w14:textId="77777777" w:rsidR="007E6279" w:rsidRPr="007E6279" w:rsidRDefault="007E6279" w:rsidP="00D36BCA">
      <w:pPr>
        <w:ind w:firstLine="0"/>
      </w:pPr>
      <w:bookmarkStart w:id="27" w:name="_Toc136809644"/>
    </w:p>
    <w:p w14:paraId="545383F8" w14:textId="77777777" w:rsidR="00D64268" w:rsidRDefault="009E082D" w:rsidP="00D64268">
      <w:pPr>
        <w:pStyle w:val="Ttulo1"/>
        <w:rPr>
          <w:rFonts w:ascii="Times New Roman" w:hAnsi="Times New Roman" w:cs="Times New Roman"/>
        </w:rPr>
      </w:pPr>
      <w:bookmarkStart w:id="28" w:name="_Toc137045068"/>
      <w:bookmarkStart w:id="29" w:name="_Toc137151366"/>
      <w:bookmarkStart w:id="30" w:name="_Toc137553585"/>
      <w:r>
        <w:rPr>
          <w:rFonts w:ascii="Times New Roman" w:hAnsi="Times New Roman" w:cs="Times New Roman"/>
        </w:rPr>
        <w:t>5</w:t>
      </w:r>
      <w:r w:rsidR="00D64268" w:rsidRPr="006E1C0F">
        <w:rPr>
          <w:rFonts w:ascii="Times New Roman" w:hAnsi="Times New Roman" w:cs="Times New Roman"/>
        </w:rPr>
        <w:t xml:space="preserve">. </w:t>
      </w:r>
      <w:r w:rsidR="008434C0">
        <w:rPr>
          <w:rFonts w:ascii="Times New Roman" w:hAnsi="Times New Roman" w:cs="Times New Roman"/>
        </w:rPr>
        <w:t>COLABORAÇÕES</w:t>
      </w:r>
      <w:bookmarkEnd w:id="27"/>
      <w:bookmarkEnd w:id="28"/>
      <w:bookmarkEnd w:id="29"/>
      <w:bookmarkEnd w:id="30"/>
    </w:p>
    <w:p w14:paraId="22FAA7D3" w14:textId="77777777" w:rsidR="009E082D" w:rsidRPr="009E082D" w:rsidRDefault="009E082D" w:rsidP="009E082D">
      <w:pPr>
        <w:rPr>
          <w:rFonts w:ascii="Times New Roman" w:hAnsi="Times New Roman" w:cs="Times New Roman"/>
        </w:rPr>
      </w:pPr>
      <w:r>
        <w:rPr>
          <w:rFonts w:ascii="Times New Roman" w:hAnsi="Times New Roman" w:cs="Times New Roman"/>
        </w:rPr>
        <w:t xml:space="preserve">Nessa parte foi colocado tudo sobre colaborações, quais são as melhores, a importância delas, porque as empresas </w:t>
      </w:r>
      <w:r w:rsidR="00521BE4">
        <w:rPr>
          <w:rFonts w:ascii="Times New Roman" w:hAnsi="Times New Roman" w:cs="Times New Roman"/>
        </w:rPr>
        <w:t>fazem etc.</w:t>
      </w:r>
    </w:p>
    <w:p w14:paraId="0504FE42" w14:textId="77777777" w:rsidR="009E082D" w:rsidRPr="009E082D" w:rsidRDefault="009E082D" w:rsidP="009E082D">
      <w:pPr>
        <w:rPr>
          <w:rFonts w:ascii="Times New Roman" w:hAnsi="Times New Roman" w:cs="Times New Roman"/>
        </w:rPr>
      </w:pPr>
    </w:p>
    <w:p w14:paraId="2B9ACAB9" w14:textId="77777777" w:rsidR="00D64268" w:rsidRPr="00BF1F84" w:rsidRDefault="00D64268" w:rsidP="00F51CF8">
      <w:pPr>
        <w:pStyle w:val="Ttulo2"/>
        <w:numPr>
          <w:ilvl w:val="1"/>
          <w:numId w:val="40"/>
        </w:numPr>
        <w:rPr>
          <w:rFonts w:ascii="Times New Roman" w:hAnsi="Times New Roman" w:cs="Times New Roman"/>
          <w:iCs w:val="0"/>
        </w:rPr>
      </w:pPr>
      <w:bookmarkStart w:id="31" w:name="_Toc136809645"/>
      <w:bookmarkStart w:id="32" w:name="_Toc137045069"/>
      <w:bookmarkStart w:id="33" w:name="_Toc137151367"/>
      <w:bookmarkStart w:id="34" w:name="_Toc137553586"/>
      <w:r w:rsidRPr="00BF1F84">
        <w:rPr>
          <w:rFonts w:ascii="Times New Roman" w:hAnsi="Times New Roman" w:cs="Times New Roman"/>
          <w:iCs w:val="0"/>
        </w:rPr>
        <w:t xml:space="preserve">IMPORTÂNCIA DAS </w:t>
      </w:r>
      <w:r w:rsidR="004E79BA">
        <w:rPr>
          <w:rFonts w:ascii="Times New Roman" w:hAnsi="Times New Roman" w:cs="Times New Roman"/>
          <w:iCs w:val="0"/>
        </w:rPr>
        <w:t>COLABORAÇÕES</w:t>
      </w:r>
      <w:bookmarkEnd w:id="31"/>
      <w:bookmarkEnd w:id="32"/>
      <w:bookmarkEnd w:id="33"/>
      <w:bookmarkEnd w:id="34"/>
    </w:p>
    <w:p w14:paraId="6C5FDD24" w14:textId="77777777" w:rsidR="00D64268" w:rsidRDefault="00D64268" w:rsidP="00F51CF8">
      <w:pPr>
        <w:numPr>
          <w:ilvl w:val="0"/>
          <w:numId w:val="32"/>
        </w:numPr>
        <w:spacing w:before="100" w:beforeAutospacing="1" w:after="100" w:afterAutospacing="1" w:line="240" w:lineRule="auto"/>
        <w:jc w:val="left"/>
        <w:rPr>
          <w:rFonts w:ascii="Times New Roman" w:hAnsi="Times New Roman" w:cs="Times New Roman"/>
        </w:rPr>
      </w:pPr>
      <w:r w:rsidRPr="00FB7437">
        <w:rPr>
          <w:rFonts w:ascii="Times New Roman" w:hAnsi="Times New Roman" w:cs="Times New Roman"/>
        </w:rPr>
        <w:t xml:space="preserve">Dá acesso a novos recursos e conhecimentos. Incluindo habilidades técnicas, experiencia em determinado mercado e </w:t>
      </w:r>
      <w:r w:rsidR="004E79BA">
        <w:rPr>
          <w:rFonts w:ascii="Times New Roman" w:hAnsi="Times New Roman" w:cs="Times New Roman"/>
        </w:rPr>
        <w:t>possibilidade</w:t>
      </w:r>
      <w:r w:rsidRPr="00FB7437">
        <w:rPr>
          <w:rFonts w:ascii="Times New Roman" w:hAnsi="Times New Roman" w:cs="Times New Roman"/>
        </w:rPr>
        <w:t xml:space="preserve"> a uma base de clientes diferentes. Isso pode ajudar a empresa a expandir seu conhecimento e capacidades, impulsionando a inovação e aprimorando sua oferta de produtos e serviços</w:t>
      </w:r>
      <w:r>
        <w:rPr>
          <w:rFonts w:ascii="Times New Roman" w:hAnsi="Times New Roman" w:cs="Times New Roman"/>
        </w:rPr>
        <w:t>.</w:t>
      </w:r>
    </w:p>
    <w:p w14:paraId="34B3A84A" w14:textId="77777777" w:rsidR="00D64268" w:rsidRPr="003971F6" w:rsidRDefault="00D64268" w:rsidP="00D64268">
      <w:pPr>
        <w:spacing w:before="100" w:beforeAutospacing="1" w:after="100" w:afterAutospacing="1" w:line="240" w:lineRule="auto"/>
        <w:ind w:firstLine="0"/>
        <w:jc w:val="left"/>
        <w:rPr>
          <w:rFonts w:ascii="Times New Roman" w:hAnsi="Times New Roman" w:cs="Times New Roman"/>
        </w:rPr>
      </w:pPr>
    </w:p>
    <w:p w14:paraId="6B4BDC3F" w14:textId="77777777" w:rsidR="00D64268" w:rsidRDefault="00D64268" w:rsidP="00F51CF8">
      <w:pPr>
        <w:numPr>
          <w:ilvl w:val="0"/>
          <w:numId w:val="32"/>
        </w:numPr>
        <w:spacing w:before="100" w:beforeAutospacing="1" w:after="100" w:afterAutospacing="1" w:line="240" w:lineRule="auto"/>
        <w:jc w:val="left"/>
        <w:rPr>
          <w:rFonts w:ascii="Times New Roman" w:hAnsi="Times New Roman" w:cs="Times New Roman"/>
        </w:rPr>
      </w:pPr>
      <w:r w:rsidRPr="00FB7437">
        <w:rPr>
          <w:rFonts w:ascii="Times New Roman" w:hAnsi="Times New Roman" w:cs="Times New Roman"/>
        </w:rPr>
        <w:t>Compartilhamento de riscos e custos</w:t>
      </w:r>
      <w:r w:rsidR="004E79BA">
        <w:rPr>
          <w:rFonts w:ascii="Times New Roman" w:hAnsi="Times New Roman" w:cs="Times New Roman"/>
        </w:rPr>
        <w:t>. Colaborações</w:t>
      </w:r>
      <w:r w:rsidR="004E79BA" w:rsidRPr="00FB7437">
        <w:rPr>
          <w:rFonts w:ascii="Times New Roman" w:hAnsi="Times New Roman" w:cs="Times New Roman"/>
        </w:rPr>
        <w:t xml:space="preserve"> também</w:t>
      </w:r>
      <w:r w:rsidRPr="00FB7437">
        <w:rPr>
          <w:rFonts w:ascii="Times New Roman" w:hAnsi="Times New Roman" w:cs="Times New Roman"/>
        </w:rPr>
        <w:t xml:space="preserve"> podem permitir que empresas compartilhem riscos e custos associados a projetos específicos. Ao dividir os custos de pesquisa e desenvolvimento, produção, marketing ou outros investimentos, as empresas podem reduzir sua exposição a riscos financeiros e operacionais. Isso pode ser especialmente benéfico para pequenas e médias empresas que podem ter recursos limitados</w:t>
      </w:r>
      <w:r>
        <w:rPr>
          <w:rFonts w:ascii="Times New Roman" w:hAnsi="Times New Roman" w:cs="Times New Roman"/>
        </w:rPr>
        <w:t>.</w:t>
      </w:r>
    </w:p>
    <w:p w14:paraId="584D5406" w14:textId="77777777" w:rsidR="00D64268" w:rsidRPr="003971F6" w:rsidRDefault="00D64268" w:rsidP="00D64268">
      <w:pPr>
        <w:spacing w:before="100" w:beforeAutospacing="1" w:after="100" w:afterAutospacing="1" w:line="240" w:lineRule="auto"/>
        <w:ind w:firstLine="0"/>
        <w:jc w:val="left"/>
        <w:rPr>
          <w:rFonts w:ascii="Times New Roman" w:hAnsi="Times New Roman" w:cs="Times New Roman"/>
        </w:rPr>
      </w:pPr>
    </w:p>
    <w:p w14:paraId="299D3CD4" w14:textId="77777777" w:rsidR="00D64268" w:rsidRDefault="00D64268" w:rsidP="00F51CF8">
      <w:pPr>
        <w:numPr>
          <w:ilvl w:val="0"/>
          <w:numId w:val="32"/>
        </w:numPr>
        <w:spacing w:before="100" w:beforeAutospacing="1" w:after="100" w:afterAutospacing="1" w:line="240" w:lineRule="auto"/>
        <w:jc w:val="left"/>
        <w:rPr>
          <w:rFonts w:ascii="Times New Roman" w:hAnsi="Times New Roman" w:cs="Times New Roman"/>
        </w:rPr>
      </w:pPr>
      <w:r w:rsidRPr="00FB7437">
        <w:rPr>
          <w:rFonts w:ascii="Times New Roman" w:hAnsi="Times New Roman" w:cs="Times New Roman"/>
        </w:rPr>
        <w:t>Ampliação do alcance de mercado</w:t>
      </w:r>
      <w:r w:rsidR="004E79BA">
        <w:rPr>
          <w:rFonts w:ascii="Times New Roman" w:hAnsi="Times New Roman" w:cs="Times New Roman"/>
        </w:rPr>
        <w:t>. C</w:t>
      </w:r>
      <w:r w:rsidRPr="00FB7437">
        <w:rPr>
          <w:rFonts w:ascii="Times New Roman" w:hAnsi="Times New Roman" w:cs="Times New Roman"/>
        </w:rPr>
        <w:t xml:space="preserve">omo já falado antes, </w:t>
      </w:r>
      <w:r w:rsidR="004E79BA">
        <w:rPr>
          <w:rFonts w:ascii="Times New Roman" w:hAnsi="Times New Roman" w:cs="Times New Roman"/>
        </w:rPr>
        <w:t>colaborações</w:t>
      </w:r>
      <w:r w:rsidR="004E79BA" w:rsidRPr="00FB7437">
        <w:rPr>
          <w:rFonts w:ascii="Times New Roman" w:hAnsi="Times New Roman" w:cs="Times New Roman"/>
        </w:rPr>
        <w:t xml:space="preserve"> podem</w:t>
      </w:r>
      <w:r w:rsidRPr="00FB7437">
        <w:rPr>
          <w:rFonts w:ascii="Times New Roman" w:hAnsi="Times New Roman" w:cs="Times New Roman"/>
        </w:rPr>
        <w:t xml:space="preserve"> ajudar a empresa a expandir seu alcance de mercado, ao acessar novos clientes ou mercados por meio dos parceiros de </w:t>
      </w:r>
      <w:r w:rsidR="00925FA2">
        <w:rPr>
          <w:rFonts w:ascii="Times New Roman" w:hAnsi="Times New Roman" w:cs="Times New Roman"/>
        </w:rPr>
        <w:t>colaboração</w:t>
      </w:r>
      <w:r w:rsidRPr="00FB7437">
        <w:rPr>
          <w:rFonts w:ascii="Times New Roman" w:hAnsi="Times New Roman" w:cs="Times New Roman"/>
        </w:rPr>
        <w:t xml:space="preserve">. Isso pode permitir que a empresa alcance segmentos de mercado que seriam difíceis ou caros de alcançar por conta própria. Além disso, o compartilhamento de redes e contatos dos parceiros de </w:t>
      </w:r>
      <w:r w:rsidR="00925FA2">
        <w:rPr>
          <w:rFonts w:ascii="Times New Roman" w:hAnsi="Times New Roman" w:cs="Times New Roman"/>
        </w:rPr>
        <w:t>colaborações</w:t>
      </w:r>
      <w:r w:rsidRPr="00FB7437">
        <w:rPr>
          <w:rFonts w:ascii="Times New Roman" w:hAnsi="Times New Roman" w:cs="Times New Roman"/>
        </w:rPr>
        <w:t xml:space="preserve"> pode abrir portas para novas oportunidades de negócio.</w:t>
      </w:r>
    </w:p>
    <w:p w14:paraId="103351E8" w14:textId="77777777" w:rsidR="00D64268" w:rsidRDefault="00D64268" w:rsidP="00D64268">
      <w:pPr>
        <w:spacing w:before="100" w:beforeAutospacing="1" w:after="100" w:afterAutospacing="1" w:line="240" w:lineRule="auto"/>
        <w:ind w:firstLine="0"/>
        <w:jc w:val="left"/>
        <w:rPr>
          <w:rFonts w:ascii="Times New Roman" w:hAnsi="Times New Roman" w:cs="Times New Roman"/>
        </w:rPr>
      </w:pPr>
    </w:p>
    <w:p w14:paraId="1BD9F04C" w14:textId="77777777" w:rsidR="00D64268" w:rsidRPr="003971F6" w:rsidRDefault="00D64268" w:rsidP="00F51CF8">
      <w:pPr>
        <w:numPr>
          <w:ilvl w:val="0"/>
          <w:numId w:val="32"/>
        </w:numPr>
        <w:spacing w:before="100" w:beforeAutospacing="1" w:after="100" w:afterAutospacing="1" w:line="240" w:lineRule="auto"/>
        <w:jc w:val="left"/>
        <w:rPr>
          <w:rFonts w:ascii="Times New Roman" w:hAnsi="Times New Roman" w:cs="Times New Roman"/>
        </w:rPr>
      </w:pPr>
      <w:r w:rsidRPr="00FB7437">
        <w:rPr>
          <w:rFonts w:ascii="Times New Roman" w:hAnsi="Times New Roman" w:cs="Times New Roman"/>
        </w:rPr>
        <w:t>Aumento da competitividade</w:t>
      </w:r>
      <w:r w:rsidR="004E79BA">
        <w:rPr>
          <w:rFonts w:ascii="Times New Roman" w:hAnsi="Times New Roman" w:cs="Times New Roman"/>
        </w:rPr>
        <w:t xml:space="preserve">. </w:t>
      </w:r>
      <w:r w:rsidRPr="00FB7437">
        <w:rPr>
          <w:rFonts w:ascii="Times New Roman" w:hAnsi="Times New Roman" w:cs="Times New Roman"/>
        </w:rPr>
        <w:t>Através d</w:t>
      </w:r>
      <w:r w:rsidR="00925FA2">
        <w:rPr>
          <w:rFonts w:ascii="Times New Roman" w:hAnsi="Times New Roman" w:cs="Times New Roman"/>
        </w:rPr>
        <w:t>as colaborações</w:t>
      </w:r>
      <w:r w:rsidRPr="00FB7437">
        <w:rPr>
          <w:rFonts w:ascii="Times New Roman" w:hAnsi="Times New Roman" w:cs="Times New Roman"/>
        </w:rPr>
        <w:t xml:space="preserve">, a empresa pode ganhar uma vantagem competitiva ao se associar com parceiros estratégicos. Isso pode ser alcançado por meio da combinação de recursos, conhecimentos e habilidades complementares, resultando em uma oferta de produtos ou serviços mais forte e atraente para os clientes. A </w:t>
      </w:r>
      <w:r w:rsidR="00925FA2">
        <w:rPr>
          <w:rFonts w:ascii="Times New Roman" w:hAnsi="Times New Roman" w:cs="Times New Roman"/>
        </w:rPr>
        <w:t>colaboração</w:t>
      </w:r>
      <w:r w:rsidRPr="00FB7437">
        <w:rPr>
          <w:rFonts w:ascii="Times New Roman" w:hAnsi="Times New Roman" w:cs="Times New Roman"/>
        </w:rPr>
        <w:t xml:space="preserve"> também pode permitir que a empresa se mantenha atualizada com as últimas tendências e inovações do mercado, ajudando-a a se manter competitiva em um ambiente de negócios em constante mudança</w:t>
      </w:r>
      <w:r w:rsidRPr="003971F6">
        <w:rPr>
          <w:rFonts w:ascii="Times New Roman" w:hAnsi="Times New Roman" w:cs="Times New Roman"/>
        </w:rPr>
        <w:t>.</w:t>
      </w:r>
    </w:p>
    <w:p w14:paraId="12E4643C" w14:textId="77777777" w:rsidR="00D64268" w:rsidRDefault="00D64268" w:rsidP="00D64268">
      <w:pPr>
        <w:spacing w:before="100" w:beforeAutospacing="1" w:after="100" w:afterAutospacing="1" w:line="240" w:lineRule="auto"/>
        <w:ind w:firstLine="0"/>
        <w:jc w:val="left"/>
        <w:rPr>
          <w:rFonts w:ascii="Times New Roman" w:hAnsi="Times New Roman" w:cs="Times New Roman"/>
        </w:rPr>
      </w:pPr>
    </w:p>
    <w:p w14:paraId="5EE6165B" w14:textId="77777777" w:rsidR="00D64268" w:rsidRDefault="00D64268" w:rsidP="00D64268">
      <w:pPr>
        <w:spacing w:before="100" w:beforeAutospacing="1" w:after="100" w:afterAutospacing="1" w:line="240" w:lineRule="auto"/>
        <w:ind w:firstLine="0"/>
        <w:jc w:val="left"/>
        <w:rPr>
          <w:rFonts w:ascii="Times New Roman" w:hAnsi="Times New Roman" w:cs="Times New Roman"/>
        </w:rPr>
      </w:pPr>
      <w:r>
        <w:rPr>
          <w:rFonts w:ascii="Times New Roman" w:hAnsi="Times New Roman" w:cs="Times New Roman"/>
        </w:rPr>
        <w:lastRenderedPageBreak/>
        <w:t>Fa</w:t>
      </w:r>
      <w:r w:rsidRPr="00FB7437">
        <w:rPr>
          <w:rFonts w:ascii="Times New Roman" w:hAnsi="Times New Roman" w:cs="Times New Roman"/>
        </w:rPr>
        <w:t xml:space="preserve">zer </w:t>
      </w:r>
      <w:r w:rsidR="00925FA2">
        <w:rPr>
          <w:rFonts w:ascii="Times New Roman" w:hAnsi="Times New Roman" w:cs="Times New Roman"/>
        </w:rPr>
        <w:t>colaborações pode</w:t>
      </w:r>
      <w:r w:rsidRPr="00FB7437">
        <w:rPr>
          <w:rFonts w:ascii="Times New Roman" w:hAnsi="Times New Roman" w:cs="Times New Roman"/>
        </w:rPr>
        <w:t xml:space="preserve"> ser benéfico para a empresa, permitindo o acesso a novos recursos, compartilhamento de riscos e custos, ampliação do alcance de mercado, aumento da competitividade e promoção de aprendizado e crescimento organizacional. No entanto, é importante avaliar cuidadosamente os parceiros de </w:t>
      </w:r>
      <w:r w:rsidR="00925FA2">
        <w:rPr>
          <w:rFonts w:ascii="Times New Roman" w:hAnsi="Times New Roman" w:cs="Times New Roman"/>
        </w:rPr>
        <w:t>colaborações</w:t>
      </w:r>
      <w:r w:rsidRPr="00FB7437">
        <w:rPr>
          <w:rFonts w:ascii="Times New Roman" w:hAnsi="Times New Roman" w:cs="Times New Roman"/>
        </w:rPr>
        <w:t xml:space="preserve"> e estabelecer acordos claros e bem definidos para garantir que os benefícios sejam maximizados e os riscos sejam minimizados.</w:t>
      </w:r>
    </w:p>
    <w:p w14:paraId="5F337041" w14:textId="63C258EF" w:rsidR="00672E93" w:rsidRDefault="00D64268" w:rsidP="00672E93">
      <w:pPr>
        <w:pStyle w:val="Ttulo2"/>
        <w:numPr>
          <w:ilvl w:val="1"/>
          <w:numId w:val="40"/>
        </w:numPr>
        <w:rPr>
          <w:rFonts w:ascii="Times New Roman" w:hAnsi="Times New Roman" w:cs="Times New Roman"/>
          <w:iCs w:val="0"/>
        </w:rPr>
      </w:pPr>
      <w:bookmarkStart w:id="35" w:name="_Toc136809646"/>
      <w:bookmarkStart w:id="36" w:name="_Toc137045070"/>
      <w:bookmarkStart w:id="37" w:name="_Toc137151368"/>
      <w:bookmarkStart w:id="38" w:name="_Toc137553587"/>
      <w:r w:rsidRPr="00BF1F84">
        <w:rPr>
          <w:rFonts w:ascii="Times New Roman" w:hAnsi="Times New Roman" w:cs="Times New Roman"/>
          <w:iCs w:val="0"/>
        </w:rPr>
        <w:t>PARCERIAS</w:t>
      </w:r>
      <w:bookmarkEnd w:id="35"/>
      <w:bookmarkEnd w:id="36"/>
      <w:bookmarkEnd w:id="37"/>
      <w:bookmarkEnd w:id="38"/>
      <w:r w:rsidRPr="00BF1F84">
        <w:rPr>
          <w:rFonts w:ascii="Times New Roman" w:hAnsi="Times New Roman" w:cs="Times New Roman"/>
          <w:iCs w:val="0"/>
        </w:rPr>
        <w:t xml:space="preserve"> </w:t>
      </w:r>
    </w:p>
    <w:p w14:paraId="2F95D7C7" w14:textId="54C388AE" w:rsidR="00672E93" w:rsidRPr="00672E93" w:rsidRDefault="00672E93" w:rsidP="00672E93">
      <w:pPr>
        <w:pStyle w:val="PargrafodaLista0"/>
        <w:numPr>
          <w:ilvl w:val="0"/>
          <w:numId w:val="46"/>
        </w:numPr>
      </w:pPr>
      <w:r>
        <w:rPr>
          <w:rFonts w:ascii="Times New Roman" w:hAnsi="Times New Roman" w:cs="Times New Roman"/>
        </w:rPr>
        <w:t>BAGAGGIO e Artistas</w:t>
      </w:r>
    </w:p>
    <w:p w14:paraId="1FA7ECE6" w14:textId="77777777" w:rsidR="00672E93" w:rsidRDefault="00672E93" w:rsidP="00672E93"/>
    <w:p w14:paraId="253B2954" w14:textId="77777777" w:rsidR="00672E93" w:rsidRDefault="00672E93" w:rsidP="00672E93"/>
    <w:p w14:paraId="368E59D0" w14:textId="77777777" w:rsidR="00672E93" w:rsidRDefault="00672E93" w:rsidP="00672E93"/>
    <w:p w14:paraId="571495CE" w14:textId="77777777" w:rsidR="00672E93" w:rsidRDefault="00672E93" w:rsidP="00672E93"/>
    <w:p w14:paraId="5ED04503" w14:textId="77777777" w:rsidR="00672E93" w:rsidRDefault="00672E93" w:rsidP="00672E93"/>
    <w:p w14:paraId="19D80D36" w14:textId="47AF3B19" w:rsidR="00672E93" w:rsidRDefault="00672E93" w:rsidP="00672E93">
      <w:pPr>
        <w:pStyle w:val="PargrafodaLista0"/>
        <w:numPr>
          <w:ilvl w:val="0"/>
          <w:numId w:val="46"/>
        </w:numPr>
      </w:pPr>
      <w:r>
        <w:t>BAGAGGIO lutando por causas</w:t>
      </w:r>
    </w:p>
    <w:p w14:paraId="623C3CEE" w14:textId="77777777" w:rsidR="00672E93" w:rsidRDefault="00672E93" w:rsidP="00672E93"/>
    <w:p w14:paraId="291C3A80" w14:textId="77777777" w:rsidR="00672E93" w:rsidRDefault="00672E93" w:rsidP="00672E93"/>
    <w:p w14:paraId="174D96CB" w14:textId="77777777" w:rsidR="00672E93" w:rsidRDefault="00672E93" w:rsidP="00672E93"/>
    <w:p w14:paraId="60B72636" w14:textId="77777777" w:rsidR="00672E93" w:rsidRDefault="00672E93" w:rsidP="00672E93"/>
    <w:p w14:paraId="34DFD07F" w14:textId="77777777" w:rsidR="00672E93" w:rsidRPr="00672E93" w:rsidRDefault="00672E93" w:rsidP="00672E93"/>
    <w:p w14:paraId="2E43ADE8" w14:textId="77777777" w:rsidR="00925FA2" w:rsidRPr="00925FA2" w:rsidRDefault="00925FA2" w:rsidP="00F51CF8">
      <w:pPr>
        <w:numPr>
          <w:ilvl w:val="0"/>
          <w:numId w:val="34"/>
        </w:numPr>
        <w:spacing w:after="240" w:line="240" w:lineRule="auto"/>
        <w:jc w:val="left"/>
        <w:textAlignment w:val="baseline"/>
        <w:rPr>
          <w:rFonts w:ascii="Times New Roman" w:hAnsi="Times New Roman" w:cs="Times New Roman"/>
          <w:color w:val="000000"/>
        </w:rPr>
      </w:pPr>
      <w:r w:rsidRPr="00925FA2">
        <w:rPr>
          <w:rFonts w:ascii="Times New Roman" w:hAnsi="Times New Roman" w:cs="Times New Roman"/>
          <w:color w:val="000000"/>
        </w:rPr>
        <w:t>BAGAGGIO e HIGH e DISNEY</w:t>
      </w:r>
    </w:p>
    <w:p w14:paraId="75737432" w14:textId="77777777" w:rsidR="00925FA2" w:rsidRPr="00925FA2" w:rsidRDefault="00925FA2" w:rsidP="00925FA2">
      <w:pPr>
        <w:spacing w:before="240" w:after="240" w:line="240" w:lineRule="auto"/>
        <w:ind w:firstLine="0"/>
        <w:jc w:val="left"/>
        <w:rPr>
          <w:rFonts w:ascii="Times New Roman" w:hAnsi="Times New Roman" w:cs="Times New Roman"/>
        </w:rPr>
      </w:pPr>
      <w:r w:rsidRPr="00925FA2">
        <w:rPr>
          <w:rFonts w:ascii="Times New Roman" w:hAnsi="Times New Roman" w:cs="Times New Roman"/>
          <w:color w:val="000000"/>
        </w:rPr>
        <w:t xml:space="preserve">Focada em mochila e </w:t>
      </w:r>
      <w:r w:rsidRPr="00925FA2">
        <w:rPr>
          <w:rFonts w:ascii="Times New Roman" w:hAnsi="Times New Roman" w:cs="Times New Roman"/>
          <w:i/>
          <w:iCs/>
          <w:color w:val="000000"/>
        </w:rPr>
        <w:t>shoulder</w:t>
      </w:r>
      <w:r w:rsidRPr="00925FA2">
        <w:rPr>
          <w:rFonts w:ascii="Times New Roman" w:hAnsi="Times New Roman" w:cs="Times New Roman"/>
          <w:color w:val="000000"/>
        </w:rPr>
        <w:t xml:space="preserve"> bag, mochilas escolares e estojos.</w:t>
      </w:r>
    </w:p>
    <w:p w14:paraId="693D96FA" w14:textId="77777777" w:rsidR="00925FA2" w:rsidRPr="00925FA2" w:rsidRDefault="00925FA2" w:rsidP="00925FA2">
      <w:pPr>
        <w:spacing w:before="240" w:after="240" w:line="240" w:lineRule="auto"/>
        <w:ind w:firstLine="0"/>
        <w:jc w:val="left"/>
        <w:rPr>
          <w:rFonts w:ascii="Times New Roman" w:hAnsi="Times New Roman" w:cs="Times New Roman"/>
        </w:rPr>
      </w:pPr>
      <w:r w:rsidRPr="00925FA2">
        <w:rPr>
          <w:rFonts w:ascii="Times New Roman" w:hAnsi="Times New Roman" w:cs="Times New Roman"/>
          <w:color w:val="000000"/>
        </w:rPr>
        <w:t xml:space="preserve">HIGH é uma das marcas queridinhas dos rappers e do público da cena urbana nacional, independente de gosto, o fenômeno é real e a cada </w:t>
      </w:r>
      <w:r w:rsidR="008434C0" w:rsidRPr="008434C0">
        <w:rPr>
          <w:rFonts w:ascii="Times New Roman" w:hAnsi="Times New Roman" w:cs="Times New Roman"/>
          <w:i/>
          <w:iCs/>
          <w:color w:val="000000"/>
        </w:rPr>
        <w:t>Dr</w:t>
      </w:r>
      <w:r w:rsidRPr="00925FA2">
        <w:rPr>
          <w:rFonts w:ascii="Times New Roman" w:hAnsi="Times New Roman" w:cs="Times New Roman"/>
          <w:i/>
          <w:iCs/>
          <w:color w:val="000000"/>
        </w:rPr>
        <w:t>op</w:t>
      </w:r>
      <w:r w:rsidRPr="00925FA2">
        <w:rPr>
          <w:rFonts w:ascii="Times New Roman" w:hAnsi="Times New Roman" w:cs="Times New Roman"/>
          <w:color w:val="000000"/>
        </w:rPr>
        <w:t xml:space="preserve"> mais intenso. O que melhor do que uma parceria com uma marca que anda crescendo ultimamente, principalmente, entre o público juvenil. Quer uma prova? Entre no site da marca e veja quantas peças ainda estão em estoque. E falando em parcerias, assim como a Bagaggio possui com a Disney, a HIGH Company também divide colaborações com a marca do Mickey Mouse, sendo um dos seus lançamentos limitados e exclusivos que esgotaram mais rapidamente no site. Agora imagina uma parceria entre as três, a qualidade da Bagaggio, a estampa da Disney e o estilo único da HIGH, não tem como errar.</w:t>
      </w:r>
    </w:p>
    <w:p w14:paraId="7AD5D58D" w14:textId="77777777" w:rsidR="00925FA2" w:rsidRPr="00925FA2" w:rsidRDefault="00925FA2" w:rsidP="00925FA2">
      <w:pPr>
        <w:spacing w:before="240" w:after="240" w:line="240" w:lineRule="auto"/>
        <w:ind w:firstLine="0"/>
        <w:jc w:val="left"/>
        <w:rPr>
          <w:rFonts w:ascii="Times New Roman" w:hAnsi="Times New Roman" w:cs="Times New Roman"/>
        </w:rPr>
      </w:pPr>
      <w:r w:rsidRPr="00925FA2">
        <w:rPr>
          <w:rFonts w:ascii="Times New Roman" w:hAnsi="Times New Roman" w:cs="Times New Roman"/>
          <w:color w:val="000000"/>
        </w:rPr>
        <w:t> </w:t>
      </w:r>
    </w:p>
    <w:p w14:paraId="786E6F2A" w14:textId="77777777" w:rsidR="00925FA2" w:rsidRPr="00925FA2" w:rsidRDefault="00925FA2" w:rsidP="00F51CF8">
      <w:pPr>
        <w:numPr>
          <w:ilvl w:val="0"/>
          <w:numId w:val="35"/>
        </w:numPr>
        <w:spacing w:before="240" w:after="240" w:line="240" w:lineRule="auto"/>
        <w:jc w:val="left"/>
        <w:textAlignment w:val="baseline"/>
        <w:rPr>
          <w:rFonts w:ascii="Times New Roman" w:hAnsi="Times New Roman" w:cs="Times New Roman"/>
          <w:color w:val="000000"/>
        </w:rPr>
      </w:pPr>
      <w:r w:rsidRPr="00925FA2">
        <w:rPr>
          <w:rFonts w:ascii="Times New Roman" w:hAnsi="Times New Roman" w:cs="Times New Roman"/>
          <w:color w:val="000000"/>
        </w:rPr>
        <w:t>BAGAGGIO e FARM</w:t>
      </w:r>
    </w:p>
    <w:p w14:paraId="3FABA2A8" w14:textId="77777777" w:rsidR="00925FA2" w:rsidRPr="00925FA2" w:rsidRDefault="00925FA2" w:rsidP="00925FA2">
      <w:pPr>
        <w:spacing w:before="240" w:after="240" w:line="240" w:lineRule="auto"/>
        <w:ind w:firstLine="0"/>
        <w:jc w:val="left"/>
        <w:rPr>
          <w:rFonts w:ascii="Times New Roman" w:hAnsi="Times New Roman" w:cs="Times New Roman"/>
        </w:rPr>
      </w:pPr>
      <w:r w:rsidRPr="00925FA2">
        <w:rPr>
          <w:rFonts w:ascii="Times New Roman" w:hAnsi="Times New Roman" w:cs="Times New Roman"/>
          <w:color w:val="000000"/>
        </w:rPr>
        <w:t>E que tal a Bagaggio investir mais em moda praiana? Bolsas de praia estampadas com as cores ultravioletas do sol, com os movimentos das ondas… A FARM é uma ótima opção de colaboração!</w:t>
      </w:r>
    </w:p>
    <w:p w14:paraId="368BDF5F" w14:textId="77777777" w:rsidR="00925FA2" w:rsidRPr="00925FA2" w:rsidRDefault="00925FA2" w:rsidP="00925FA2">
      <w:pPr>
        <w:spacing w:before="240" w:after="240" w:line="240" w:lineRule="auto"/>
        <w:ind w:firstLine="0"/>
        <w:jc w:val="left"/>
        <w:rPr>
          <w:rFonts w:ascii="Times New Roman" w:hAnsi="Times New Roman" w:cs="Times New Roman"/>
        </w:rPr>
      </w:pPr>
      <w:r w:rsidRPr="00925FA2">
        <w:rPr>
          <w:rFonts w:ascii="Times New Roman" w:hAnsi="Times New Roman" w:cs="Times New Roman"/>
          <w:color w:val="000000"/>
        </w:rPr>
        <w:lastRenderedPageBreak/>
        <w:t>“</w:t>
      </w:r>
      <w:r w:rsidRPr="00925FA2">
        <w:rPr>
          <w:rFonts w:ascii="Times New Roman" w:hAnsi="Times New Roman" w:cs="Times New Roman"/>
          <w:color w:val="333333"/>
        </w:rPr>
        <w:t xml:space="preserve">Sou de Copacabana e sempre tive essa relação com a praia que invade a rua. [...] meu desejo é colorir as meninas do Rio.” </w:t>
      </w:r>
      <w:r w:rsidRPr="00925FA2">
        <w:rPr>
          <w:rFonts w:ascii="Times New Roman" w:hAnsi="Times New Roman" w:cs="Times New Roman"/>
          <w:color w:val="000000"/>
        </w:rPr>
        <w:t>Kátia Barros, sócia-fundadora e diretora criativa da FARM. </w:t>
      </w:r>
    </w:p>
    <w:p w14:paraId="2F051F45" w14:textId="77777777" w:rsidR="00925FA2" w:rsidRPr="00925FA2" w:rsidRDefault="00925FA2" w:rsidP="00925FA2">
      <w:pPr>
        <w:spacing w:before="240" w:line="240" w:lineRule="auto"/>
        <w:ind w:firstLine="0"/>
        <w:jc w:val="left"/>
        <w:rPr>
          <w:rFonts w:ascii="Times New Roman" w:hAnsi="Times New Roman" w:cs="Times New Roman"/>
        </w:rPr>
      </w:pPr>
      <w:r w:rsidRPr="00925FA2">
        <w:rPr>
          <w:rFonts w:ascii="Times New Roman" w:hAnsi="Times New Roman" w:cs="Times New Roman"/>
          <w:color w:val="000000"/>
        </w:rPr>
        <w:t>Já pensou? Altinha, surf, mate de galão… E as duas marcas unidas para melhor colorir o verão carioca!</w:t>
      </w:r>
    </w:p>
    <w:p w14:paraId="728D7926" w14:textId="77777777" w:rsidR="00D64268" w:rsidRPr="00925FA2" w:rsidRDefault="00D64268" w:rsidP="00D64268">
      <w:pPr>
        <w:spacing w:before="100" w:beforeAutospacing="1" w:after="100" w:afterAutospacing="1" w:line="240" w:lineRule="auto"/>
        <w:ind w:firstLine="0"/>
        <w:jc w:val="left"/>
        <w:rPr>
          <w:rFonts w:ascii="Times New Roman" w:hAnsi="Times New Roman" w:cs="Times New Roman"/>
        </w:rPr>
      </w:pPr>
    </w:p>
    <w:p w14:paraId="386D93E7" w14:textId="77777777" w:rsidR="00925FA2" w:rsidRPr="00925FA2" w:rsidRDefault="00925FA2" w:rsidP="00F51CF8">
      <w:pPr>
        <w:numPr>
          <w:ilvl w:val="0"/>
          <w:numId w:val="36"/>
        </w:numPr>
        <w:spacing w:before="240" w:after="240" w:line="240" w:lineRule="auto"/>
        <w:jc w:val="left"/>
        <w:textAlignment w:val="baseline"/>
        <w:rPr>
          <w:rFonts w:ascii="Times New Roman" w:hAnsi="Times New Roman" w:cs="Times New Roman"/>
          <w:color w:val="000000"/>
        </w:rPr>
      </w:pPr>
      <w:r w:rsidRPr="00925FA2">
        <w:rPr>
          <w:rFonts w:ascii="Times New Roman" w:hAnsi="Times New Roman" w:cs="Times New Roman"/>
          <w:color w:val="000000"/>
        </w:rPr>
        <w:t>BAGAGGIO e ESPORTS</w:t>
      </w:r>
    </w:p>
    <w:p w14:paraId="5ECFCA60" w14:textId="77777777" w:rsidR="00925FA2" w:rsidRDefault="00925FA2" w:rsidP="00925FA2">
      <w:pPr>
        <w:spacing w:before="240" w:after="240" w:line="240" w:lineRule="auto"/>
        <w:ind w:firstLine="0"/>
        <w:jc w:val="left"/>
        <w:rPr>
          <w:rFonts w:ascii="Times New Roman" w:hAnsi="Times New Roman" w:cs="Times New Roman"/>
          <w:color w:val="000000"/>
        </w:rPr>
      </w:pPr>
      <w:r w:rsidRPr="00925FA2">
        <w:rPr>
          <w:rFonts w:ascii="Times New Roman" w:hAnsi="Times New Roman" w:cs="Times New Roman"/>
          <w:color w:val="000000"/>
        </w:rPr>
        <w:t>Nos últimos anos a Indústria digital anda crescendo rapidamente, com ele</w:t>
      </w:r>
      <w:r>
        <w:rPr>
          <w:rFonts w:ascii="Times New Roman" w:hAnsi="Times New Roman" w:cs="Times New Roman"/>
          <w:color w:val="000000"/>
        </w:rPr>
        <w:t xml:space="preserve">, </w:t>
      </w:r>
      <w:r w:rsidRPr="00925FA2">
        <w:rPr>
          <w:rFonts w:ascii="Times New Roman" w:hAnsi="Times New Roman" w:cs="Times New Roman"/>
          <w:color w:val="000000"/>
        </w:rPr>
        <w:t>os Esports acabaram se tornando muito famoso, prova disso são os gráficos a seguir: </w:t>
      </w:r>
    </w:p>
    <w:p w14:paraId="6493AD53" w14:textId="19A2FF44" w:rsidR="00925FA2" w:rsidRDefault="00784C34" w:rsidP="00925FA2">
      <w:pPr>
        <w:spacing w:before="240" w:after="240" w:line="240" w:lineRule="auto"/>
        <w:ind w:firstLine="0"/>
        <w:jc w:val="left"/>
        <w:rPr>
          <w:rFonts w:ascii="Times New Roman" w:hAnsi="Times New Roman" w:cs="Times New Roman"/>
          <w:color w:val="000000"/>
        </w:rPr>
      </w:pPr>
      <w:r>
        <w:rPr>
          <w:rFonts w:ascii="Times New Roman" w:hAnsi="Times New Roman" w:cs="Times New Roman"/>
          <w:noProof/>
          <w:color w:val="000000"/>
        </w:rPr>
        <w:drawing>
          <wp:inline distT="0" distB="0" distL="0" distR="0" wp14:anchorId="3A2BD5A1" wp14:editId="06F25491">
            <wp:extent cx="5758815" cy="2536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2536190"/>
                    </a:xfrm>
                    <a:prstGeom prst="rect">
                      <a:avLst/>
                    </a:prstGeom>
                    <a:noFill/>
                    <a:ln>
                      <a:noFill/>
                    </a:ln>
                  </pic:spPr>
                </pic:pic>
              </a:graphicData>
            </a:graphic>
          </wp:inline>
        </w:drawing>
      </w:r>
    </w:p>
    <w:p w14:paraId="106D2AF0" w14:textId="77777777" w:rsidR="00724F79" w:rsidRPr="00724F79" w:rsidRDefault="00724F79" w:rsidP="00724F79">
      <w:pPr>
        <w:ind w:firstLine="0"/>
        <w:rPr>
          <w:rFonts w:ascii="Times New Roman" w:hAnsi="Times New Roman" w:cs="Times New Roman"/>
          <w:sz w:val="20"/>
          <w:szCs w:val="20"/>
        </w:rPr>
      </w:pPr>
      <w:r w:rsidRPr="00724F79">
        <w:rPr>
          <w:rFonts w:ascii="Times New Roman" w:hAnsi="Times New Roman" w:cs="Times New Roman"/>
          <w:sz w:val="20"/>
          <w:szCs w:val="20"/>
        </w:rPr>
        <w:t>https://www.marketvector.com/indices/sector/mvis-global-video-gaming-esports</w:t>
      </w:r>
    </w:p>
    <w:p w14:paraId="4714EE3D" w14:textId="77777777" w:rsidR="00724F79" w:rsidRPr="00724F79" w:rsidRDefault="00724F79" w:rsidP="00925FA2">
      <w:pPr>
        <w:spacing w:before="240" w:after="240" w:line="240" w:lineRule="auto"/>
        <w:ind w:firstLine="0"/>
        <w:jc w:val="left"/>
        <w:rPr>
          <w:rFonts w:ascii="Times New Roman" w:hAnsi="Times New Roman" w:cs="Times New Roman"/>
          <w:sz w:val="20"/>
          <w:szCs w:val="20"/>
        </w:rPr>
      </w:pPr>
    </w:p>
    <w:p w14:paraId="090464B8" w14:textId="77777777" w:rsidR="00925FA2" w:rsidRPr="00925FA2" w:rsidRDefault="00925FA2" w:rsidP="00925FA2">
      <w:pPr>
        <w:spacing w:before="240" w:after="240" w:line="240" w:lineRule="auto"/>
        <w:ind w:firstLine="0"/>
        <w:jc w:val="left"/>
        <w:rPr>
          <w:rFonts w:ascii="Times New Roman" w:hAnsi="Times New Roman" w:cs="Times New Roman"/>
        </w:rPr>
      </w:pPr>
      <w:r w:rsidRPr="00925FA2">
        <w:rPr>
          <w:rFonts w:ascii="Times New Roman" w:hAnsi="Times New Roman" w:cs="Times New Roman"/>
          <w:color w:val="000000"/>
        </w:rPr>
        <w:t>Isso é o gráfico de uma ETF (fundos de investimentos que captam recursos para aplicar em carteiras que seguem algum índice como referência) de Esports.</w:t>
      </w:r>
    </w:p>
    <w:p w14:paraId="0898900F" w14:textId="2B8B1F9F" w:rsidR="00925FA2" w:rsidRDefault="00784C34" w:rsidP="00925FA2">
      <w:pPr>
        <w:spacing w:before="240" w:after="240" w:line="240" w:lineRule="auto"/>
        <w:ind w:firstLine="0"/>
        <w:jc w:val="left"/>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3EAF5615" wp14:editId="04B4EA3F">
            <wp:extent cx="5758815" cy="2851785"/>
            <wp:effectExtent l="0" t="0" r="0"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2851785"/>
                    </a:xfrm>
                    <a:prstGeom prst="rect">
                      <a:avLst/>
                    </a:prstGeom>
                    <a:noFill/>
                    <a:ln>
                      <a:noFill/>
                    </a:ln>
                  </pic:spPr>
                </pic:pic>
              </a:graphicData>
            </a:graphic>
          </wp:inline>
        </w:drawing>
      </w:r>
    </w:p>
    <w:p w14:paraId="5FDB3F2D" w14:textId="77777777" w:rsidR="00724F79" w:rsidRPr="00724F79" w:rsidRDefault="00724F79" w:rsidP="00724F79">
      <w:pPr>
        <w:ind w:firstLine="0"/>
        <w:rPr>
          <w:rFonts w:ascii="Times New Roman" w:hAnsi="Times New Roman" w:cs="Times New Roman"/>
          <w:sz w:val="20"/>
          <w:szCs w:val="20"/>
        </w:rPr>
      </w:pPr>
      <w:r w:rsidRPr="00724F79">
        <w:rPr>
          <w:rFonts w:ascii="Times New Roman" w:hAnsi="Times New Roman" w:cs="Times New Roman"/>
          <w:sz w:val="20"/>
          <w:szCs w:val="20"/>
        </w:rPr>
        <w:t>https://www.marketvector.com/indices/sector/mvis-global-video-gaming-esports</w:t>
      </w:r>
    </w:p>
    <w:p w14:paraId="7913963C" w14:textId="77777777" w:rsidR="00925FA2" w:rsidRPr="00925FA2" w:rsidRDefault="00925FA2" w:rsidP="00925FA2">
      <w:pPr>
        <w:spacing w:before="240" w:after="240" w:line="240" w:lineRule="auto"/>
        <w:ind w:firstLine="0"/>
        <w:jc w:val="left"/>
        <w:rPr>
          <w:rFonts w:ascii="Times New Roman" w:hAnsi="Times New Roman" w:cs="Times New Roman"/>
        </w:rPr>
      </w:pPr>
      <w:r w:rsidRPr="00925FA2">
        <w:rPr>
          <w:rFonts w:ascii="Times New Roman" w:hAnsi="Times New Roman" w:cs="Times New Roman"/>
          <w:color w:val="000000"/>
        </w:rPr>
        <w:t>Esse é um outro gráfico de uma ETF sobre Esports, o S&amp;P500 (vermelho), o dólar (preto) e o Ibovespa (azul) nos últimos dez (um período maior ainda que o do ETF) anos renderam. E o Esports especificamente no Brasil cresce muito, como exemplo disso, o comentário:</w:t>
      </w:r>
    </w:p>
    <w:p w14:paraId="7F77636B" w14:textId="77777777" w:rsidR="00925FA2" w:rsidRPr="00925FA2" w:rsidRDefault="00925FA2" w:rsidP="00925FA2">
      <w:pPr>
        <w:spacing w:before="240" w:after="240" w:line="240" w:lineRule="auto"/>
        <w:ind w:firstLine="0"/>
        <w:jc w:val="left"/>
        <w:rPr>
          <w:rFonts w:ascii="Times New Roman" w:hAnsi="Times New Roman" w:cs="Times New Roman"/>
        </w:rPr>
      </w:pPr>
      <w:r w:rsidRPr="00925FA2">
        <w:rPr>
          <w:rFonts w:ascii="Times New Roman" w:hAnsi="Times New Roman" w:cs="Times New Roman"/>
          <w:color w:val="000000"/>
        </w:rPr>
        <w:t>"Só no Brasil, o negócio de games movimenta R $12 bilhões ao ano. Isso nos coloca como o país líder em receita no setor na América Latina e o 13º no ranking mundial."</w:t>
      </w:r>
    </w:p>
    <w:p w14:paraId="222E082B" w14:textId="77777777" w:rsidR="00925FA2" w:rsidRDefault="00925FA2" w:rsidP="00925FA2">
      <w:pPr>
        <w:spacing w:before="240" w:after="240" w:line="240" w:lineRule="auto"/>
        <w:ind w:firstLine="0"/>
        <w:jc w:val="left"/>
        <w:rPr>
          <w:rFonts w:ascii="Times New Roman" w:hAnsi="Times New Roman" w:cs="Times New Roman"/>
          <w:color w:val="000000"/>
        </w:rPr>
      </w:pPr>
      <w:r w:rsidRPr="00925FA2">
        <w:rPr>
          <w:rFonts w:ascii="Times New Roman" w:hAnsi="Times New Roman" w:cs="Times New Roman"/>
          <w:color w:val="000000"/>
        </w:rPr>
        <w:t xml:space="preserve">O time “Loud” sendo o principal time nacional a atuar no cenário dos jogos, é famoso por ter uma grande </w:t>
      </w:r>
      <w:proofErr w:type="spellStart"/>
      <w:r w:rsidRPr="00925FA2">
        <w:rPr>
          <w:rFonts w:ascii="Times New Roman" w:hAnsi="Times New Roman" w:cs="Times New Roman"/>
          <w:i/>
          <w:iCs/>
          <w:color w:val="000000"/>
        </w:rPr>
        <w:t>fanbase</w:t>
      </w:r>
      <w:proofErr w:type="spellEnd"/>
      <w:r w:rsidRPr="00925FA2">
        <w:rPr>
          <w:rFonts w:ascii="Times New Roman" w:hAnsi="Times New Roman" w:cs="Times New Roman"/>
          <w:color w:val="000000"/>
        </w:rPr>
        <w:t xml:space="preserve"> majoritariamente jovem</w:t>
      </w:r>
      <w:r w:rsidR="00807163">
        <w:rPr>
          <w:rFonts w:ascii="Times New Roman" w:hAnsi="Times New Roman" w:cs="Times New Roman"/>
          <w:color w:val="000000"/>
        </w:rPr>
        <w:t>.</w:t>
      </w:r>
    </w:p>
    <w:p w14:paraId="2CC7CAB2" w14:textId="77777777" w:rsidR="00A934A4" w:rsidRDefault="00A934A4" w:rsidP="00925FA2">
      <w:pPr>
        <w:spacing w:before="240" w:after="240" w:line="240" w:lineRule="auto"/>
        <w:ind w:firstLine="0"/>
        <w:jc w:val="left"/>
        <w:rPr>
          <w:rFonts w:ascii="Times New Roman" w:hAnsi="Times New Roman" w:cs="Times New Roman"/>
          <w:color w:val="000000"/>
        </w:rPr>
      </w:pPr>
    </w:p>
    <w:p w14:paraId="33A1E295" w14:textId="77777777" w:rsidR="00A934A4" w:rsidRDefault="00A934A4" w:rsidP="00925FA2">
      <w:pPr>
        <w:spacing w:before="240" w:after="240" w:line="240" w:lineRule="auto"/>
        <w:ind w:firstLine="0"/>
        <w:jc w:val="left"/>
        <w:rPr>
          <w:rFonts w:ascii="Times New Roman" w:hAnsi="Times New Roman" w:cs="Times New Roman"/>
          <w:color w:val="000000"/>
        </w:rPr>
      </w:pPr>
    </w:p>
    <w:p w14:paraId="04206DF0" w14:textId="77777777" w:rsidR="00A934A4" w:rsidRDefault="00A934A4" w:rsidP="00925FA2">
      <w:pPr>
        <w:spacing w:before="240" w:after="240" w:line="240" w:lineRule="auto"/>
        <w:ind w:firstLine="0"/>
        <w:jc w:val="left"/>
        <w:rPr>
          <w:rFonts w:ascii="Times New Roman" w:hAnsi="Times New Roman" w:cs="Times New Roman"/>
          <w:color w:val="000000"/>
        </w:rPr>
      </w:pPr>
    </w:p>
    <w:p w14:paraId="063085DA" w14:textId="77777777" w:rsidR="00A934A4" w:rsidRDefault="00A934A4" w:rsidP="00925FA2">
      <w:pPr>
        <w:spacing w:before="240" w:after="240" w:line="240" w:lineRule="auto"/>
        <w:ind w:firstLine="0"/>
        <w:jc w:val="left"/>
        <w:rPr>
          <w:rFonts w:ascii="Times New Roman" w:hAnsi="Times New Roman" w:cs="Times New Roman"/>
          <w:color w:val="000000"/>
        </w:rPr>
      </w:pPr>
    </w:p>
    <w:p w14:paraId="074B6169" w14:textId="77777777" w:rsidR="00A934A4" w:rsidRDefault="00A934A4" w:rsidP="00925FA2">
      <w:pPr>
        <w:spacing w:before="240" w:after="240" w:line="240" w:lineRule="auto"/>
        <w:ind w:firstLine="0"/>
        <w:jc w:val="left"/>
        <w:rPr>
          <w:rFonts w:ascii="Times New Roman" w:hAnsi="Times New Roman" w:cs="Times New Roman"/>
          <w:color w:val="000000"/>
        </w:rPr>
      </w:pPr>
    </w:p>
    <w:p w14:paraId="646251B5" w14:textId="77777777" w:rsidR="00A934A4" w:rsidRDefault="00A934A4" w:rsidP="00925FA2">
      <w:pPr>
        <w:spacing w:before="240" w:after="240" w:line="240" w:lineRule="auto"/>
        <w:ind w:firstLine="0"/>
        <w:jc w:val="left"/>
        <w:rPr>
          <w:rFonts w:ascii="Times New Roman" w:hAnsi="Times New Roman" w:cs="Times New Roman"/>
          <w:color w:val="000000"/>
        </w:rPr>
      </w:pPr>
    </w:p>
    <w:p w14:paraId="74A610EF" w14:textId="77777777" w:rsidR="00A934A4" w:rsidRDefault="00A934A4" w:rsidP="00925FA2">
      <w:pPr>
        <w:spacing w:before="240" w:after="240" w:line="240" w:lineRule="auto"/>
        <w:ind w:firstLine="0"/>
        <w:jc w:val="left"/>
        <w:rPr>
          <w:rFonts w:ascii="Times New Roman" w:hAnsi="Times New Roman" w:cs="Times New Roman"/>
          <w:color w:val="000000"/>
        </w:rPr>
      </w:pPr>
    </w:p>
    <w:p w14:paraId="4D46B097" w14:textId="77777777" w:rsidR="00A934A4" w:rsidRDefault="00A934A4" w:rsidP="00925FA2">
      <w:pPr>
        <w:spacing w:before="240" w:after="240" w:line="240" w:lineRule="auto"/>
        <w:ind w:firstLine="0"/>
        <w:jc w:val="left"/>
        <w:rPr>
          <w:rFonts w:ascii="Times New Roman" w:hAnsi="Times New Roman" w:cs="Times New Roman"/>
          <w:color w:val="000000"/>
        </w:rPr>
      </w:pPr>
    </w:p>
    <w:p w14:paraId="4F1BEBD3" w14:textId="77777777" w:rsidR="00A934A4" w:rsidRDefault="00A934A4" w:rsidP="00925FA2">
      <w:pPr>
        <w:spacing w:before="240" w:after="240" w:line="240" w:lineRule="auto"/>
        <w:ind w:firstLine="0"/>
        <w:jc w:val="left"/>
        <w:rPr>
          <w:rFonts w:ascii="Times New Roman" w:hAnsi="Times New Roman" w:cs="Times New Roman"/>
          <w:color w:val="000000"/>
        </w:rPr>
      </w:pPr>
    </w:p>
    <w:p w14:paraId="19A1A165" w14:textId="77777777" w:rsidR="00A934A4" w:rsidRDefault="00A934A4" w:rsidP="00925FA2">
      <w:pPr>
        <w:spacing w:before="240" w:after="240" w:line="240" w:lineRule="auto"/>
        <w:ind w:firstLine="0"/>
        <w:jc w:val="left"/>
        <w:rPr>
          <w:rFonts w:ascii="Times New Roman" w:hAnsi="Times New Roman" w:cs="Times New Roman"/>
          <w:color w:val="000000"/>
        </w:rPr>
      </w:pPr>
    </w:p>
    <w:p w14:paraId="5CCD6E5E" w14:textId="3184C2B7" w:rsidR="0016411B" w:rsidRDefault="0016411B" w:rsidP="0016411B">
      <w:pPr>
        <w:pStyle w:val="Ttulo1"/>
        <w:rPr>
          <w:rStyle w:val="Ttulo1Char1"/>
        </w:rPr>
      </w:pPr>
      <w:bookmarkStart w:id="39" w:name="_Toc137151369"/>
      <w:bookmarkStart w:id="40" w:name="_Toc137553588"/>
      <w:r>
        <w:rPr>
          <w:rStyle w:val="Ttulo1Char1"/>
        </w:rPr>
        <w:lastRenderedPageBreak/>
        <w:t xml:space="preserve">6. </w:t>
      </w:r>
      <w:r w:rsidRPr="0016411B">
        <w:rPr>
          <w:rStyle w:val="Ttulo1Char1"/>
        </w:rPr>
        <w:t>APRIMORAMENTO GERA</w:t>
      </w:r>
      <w:bookmarkStart w:id="41" w:name="_Toc136809648"/>
      <w:bookmarkStart w:id="42" w:name="_Toc137045072"/>
      <w:r w:rsidRPr="0016411B">
        <w:rPr>
          <w:rStyle w:val="Ttulo1Char1"/>
        </w:rPr>
        <w:t>L</w:t>
      </w:r>
      <w:bookmarkEnd w:id="39"/>
      <w:bookmarkEnd w:id="40"/>
    </w:p>
    <w:p w14:paraId="14E52EDB" w14:textId="501002AF" w:rsidR="00807163" w:rsidRDefault="007E6279" w:rsidP="00592864">
      <w:pPr>
        <w:pStyle w:val="Paragrafo0"/>
        <w:ind w:firstLine="708"/>
        <w:rPr>
          <w:rFonts w:ascii="Times New Roman" w:hAnsi="Times New Roman" w:cs="Times New Roman"/>
        </w:rPr>
      </w:pPr>
      <w:r w:rsidRPr="0016411B">
        <w:rPr>
          <w:rFonts w:ascii="Times New Roman" w:hAnsi="Times New Roman" w:cs="Times New Roman"/>
        </w:rPr>
        <w:t>Caso a empresa não</w:t>
      </w:r>
      <w:r w:rsidR="009329D3" w:rsidRPr="0016411B">
        <w:rPr>
          <w:rFonts w:ascii="Times New Roman" w:hAnsi="Times New Roman" w:cs="Times New Roman"/>
        </w:rPr>
        <w:t xml:space="preserve"> </w:t>
      </w:r>
      <w:r w:rsidRPr="0016411B">
        <w:rPr>
          <w:rFonts w:ascii="Times New Roman" w:hAnsi="Times New Roman" w:cs="Times New Roman"/>
        </w:rPr>
        <w:t>deseje colaborações</w:t>
      </w:r>
      <w:r w:rsidR="009329D3" w:rsidRPr="0016411B">
        <w:rPr>
          <w:rFonts w:ascii="Times New Roman" w:hAnsi="Times New Roman" w:cs="Times New Roman"/>
        </w:rPr>
        <w:t xml:space="preserve"> </w:t>
      </w:r>
      <w:r w:rsidRPr="0016411B">
        <w:rPr>
          <w:rFonts w:ascii="Times New Roman" w:hAnsi="Times New Roman" w:cs="Times New Roman"/>
        </w:rPr>
        <w:t>ou queira em algo mais, pensamos em fazer uma vistoria sobre os produtos padrões</w:t>
      </w:r>
      <w:r w:rsidR="009329D3" w:rsidRPr="0016411B">
        <w:rPr>
          <w:rFonts w:ascii="Times New Roman" w:hAnsi="Times New Roman" w:cs="Times New Roman"/>
        </w:rPr>
        <w:t xml:space="preserve"> </w:t>
      </w:r>
      <w:r w:rsidRPr="0016411B">
        <w:rPr>
          <w:rFonts w:ascii="Times New Roman" w:hAnsi="Times New Roman" w:cs="Times New Roman"/>
        </w:rPr>
        <w:t>da empresa, com o objetivo de melhorá-los</w:t>
      </w:r>
      <w:r w:rsidR="009329D3" w:rsidRPr="0016411B">
        <w:rPr>
          <w:rFonts w:ascii="Times New Roman" w:hAnsi="Times New Roman" w:cs="Times New Roman"/>
        </w:rPr>
        <w:t xml:space="preserve"> </w:t>
      </w:r>
      <w:r w:rsidRPr="0016411B">
        <w:rPr>
          <w:rFonts w:ascii="Times New Roman" w:hAnsi="Times New Roman" w:cs="Times New Roman"/>
        </w:rPr>
        <w:t>para</w:t>
      </w:r>
      <w:r w:rsidR="009329D3" w:rsidRPr="0016411B">
        <w:rPr>
          <w:rFonts w:ascii="Times New Roman" w:hAnsi="Times New Roman" w:cs="Times New Roman"/>
        </w:rPr>
        <w:t xml:space="preserve"> </w:t>
      </w:r>
      <w:r w:rsidRPr="0016411B">
        <w:rPr>
          <w:rFonts w:ascii="Times New Roman" w:hAnsi="Times New Roman" w:cs="Times New Roman"/>
        </w:rPr>
        <w:t>os clientes</w:t>
      </w:r>
      <w:r w:rsidR="009329D3" w:rsidRPr="0016411B">
        <w:rPr>
          <w:rFonts w:ascii="Times New Roman" w:hAnsi="Times New Roman" w:cs="Times New Roman"/>
        </w:rPr>
        <w:t>. N</w:t>
      </w:r>
      <w:r w:rsidRPr="0016411B">
        <w:rPr>
          <w:rFonts w:ascii="Times New Roman" w:hAnsi="Times New Roman" w:cs="Times New Roman"/>
        </w:rPr>
        <w:t>ão</w:t>
      </w:r>
      <w:r w:rsidR="009329D3" w:rsidRPr="0016411B">
        <w:rPr>
          <w:rFonts w:ascii="Times New Roman" w:hAnsi="Times New Roman" w:cs="Times New Roman"/>
        </w:rPr>
        <w:t xml:space="preserve"> </w:t>
      </w:r>
      <w:r w:rsidRPr="0016411B">
        <w:rPr>
          <w:rFonts w:ascii="Times New Roman" w:hAnsi="Times New Roman" w:cs="Times New Roman"/>
        </w:rPr>
        <w:t>mudando muitos detalhes</w:t>
      </w:r>
      <w:r w:rsidR="009329D3" w:rsidRPr="0016411B">
        <w:rPr>
          <w:rFonts w:ascii="Times New Roman" w:hAnsi="Times New Roman" w:cs="Times New Roman"/>
        </w:rPr>
        <w:t>,</w:t>
      </w:r>
      <w:r w:rsidRPr="0016411B">
        <w:rPr>
          <w:rFonts w:ascii="Times New Roman" w:hAnsi="Times New Roman" w:cs="Times New Roman"/>
        </w:rPr>
        <w:t xml:space="preserve"> para não</w:t>
      </w:r>
      <w:r w:rsidR="009329D3" w:rsidRPr="0016411B">
        <w:rPr>
          <w:rFonts w:ascii="Times New Roman" w:hAnsi="Times New Roman" w:cs="Times New Roman"/>
        </w:rPr>
        <w:t xml:space="preserve"> </w:t>
      </w:r>
      <w:r w:rsidRPr="0016411B">
        <w:rPr>
          <w:rFonts w:ascii="Times New Roman" w:hAnsi="Times New Roman" w:cs="Times New Roman"/>
        </w:rPr>
        <w:t>perder a essência</w:t>
      </w:r>
      <w:r w:rsidR="009329D3" w:rsidRPr="0016411B">
        <w:rPr>
          <w:rFonts w:ascii="Times New Roman" w:hAnsi="Times New Roman" w:cs="Times New Roman"/>
        </w:rPr>
        <w:t xml:space="preserve"> </w:t>
      </w:r>
      <w:r w:rsidRPr="0016411B">
        <w:rPr>
          <w:rFonts w:ascii="Times New Roman" w:hAnsi="Times New Roman" w:cs="Times New Roman"/>
        </w:rPr>
        <w:t>da empresa, mas adicionando formas de os jovens prestarem mais atenção</w:t>
      </w:r>
      <w:r w:rsidR="009329D3" w:rsidRPr="0016411B">
        <w:rPr>
          <w:rFonts w:ascii="Times New Roman" w:hAnsi="Times New Roman" w:cs="Times New Roman"/>
        </w:rPr>
        <w:t xml:space="preserve"> </w:t>
      </w:r>
      <w:r w:rsidRPr="0016411B">
        <w:rPr>
          <w:rFonts w:ascii="Times New Roman" w:hAnsi="Times New Roman" w:cs="Times New Roman"/>
        </w:rPr>
        <w:t>nesses itens que a empresa já é especializada.</w:t>
      </w:r>
      <w:bookmarkEnd w:id="41"/>
      <w:bookmarkEnd w:id="42"/>
    </w:p>
    <w:p w14:paraId="50ADBDA6" w14:textId="73EAD961" w:rsidR="00592864" w:rsidRDefault="00592864" w:rsidP="00592864">
      <w:pPr>
        <w:pStyle w:val="Normal2"/>
        <w:rPr>
          <w:rFonts w:ascii="Times New Roman" w:hAnsi="Times New Roman" w:cs="Times New Roman"/>
          <w:lang w:eastAsia="en-US"/>
        </w:rPr>
      </w:pPr>
      <w:r>
        <w:rPr>
          <w:rFonts w:ascii="Times New Roman" w:hAnsi="Times New Roman" w:cs="Times New Roman"/>
          <w:lang w:eastAsia="en-US"/>
        </w:rPr>
        <w:t>Foi identificado nas entrevistas que a maior parte das vendas atuais são feitas pela internet, poucos jovens procuram em lojas físicas para comprar hoje em dia. Em vista disso, é recomendado o foco no site e marketing digital, para conseguir abranger esse público.</w:t>
      </w:r>
    </w:p>
    <w:p w14:paraId="549B42FD" w14:textId="7FD43EC8" w:rsidR="00592864" w:rsidRPr="001F4A2E" w:rsidRDefault="001F4A2E" w:rsidP="001F4A2E">
      <w:pPr>
        <w:pStyle w:val="Ttulo1"/>
        <w:shd w:val="clear" w:color="auto" w:fill="FFFFFF"/>
        <w:spacing w:before="0" w:after="0"/>
        <w:rPr>
          <w:rFonts w:ascii="Times New Roman" w:hAnsi="Times New Roman" w:cs="Times New Roman"/>
          <w:b w:val="0"/>
          <w:bCs w:val="0"/>
          <w:color w:val="111111"/>
          <w:szCs w:val="24"/>
        </w:rPr>
      </w:pPr>
      <w:r w:rsidRPr="001F4A2E">
        <w:rPr>
          <w:rFonts w:ascii="Times New Roman" w:hAnsi="Times New Roman" w:cs="Times New Roman"/>
          <w:b w:val="0"/>
          <w:bCs w:val="0"/>
          <w:caps w:val="0"/>
          <w:szCs w:val="24"/>
          <w:lang w:eastAsia="en-US"/>
        </w:rPr>
        <w:t xml:space="preserve">Procurando sobre o assunto, a própria internet mostra que a compra em sites digitais só vem crescendo ao longo dos anos, </w:t>
      </w:r>
      <w:r w:rsidRPr="001F4A2E">
        <w:rPr>
          <w:rFonts w:ascii="Times New Roman" w:hAnsi="Times New Roman" w:cs="Times New Roman"/>
          <w:b w:val="0"/>
          <w:bCs w:val="0"/>
          <w:caps w:val="0"/>
          <w:color w:val="111111"/>
          <w:szCs w:val="24"/>
        </w:rPr>
        <w:t>61% dos brasileiros compram mais pela internet do que em lojas físicas</w:t>
      </w:r>
    </w:p>
    <w:p w14:paraId="19C6315A" w14:textId="77777777" w:rsidR="00592864" w:rsidRDefault="00592864" w:rsidP="00592864">
      <w:pPr>
        <w:rPr>
          <w:lang w:eastAsia="en-US"/>
        </w:rPr>
      </w:pPr>
    </w:p>
    <w:p w14:paraId="0CE00757" w14:textId="1B6378D7" w:rsidR="00672E93" w:rsidRDefault="00672E93" w:rsidP="00592864">
      <w:pPr>
        <w:rPr>
          <w:rFonts w:ascii="Times New Roman" w:hAnsi="Times New Roman" w:cs="Times New Roman"/>
          <w:lang w:eastAsia="en-US"/>
        </w:rPr>
      </w:pPr>
      <w:r>
        <w:rPr>
          <w:rFonts w:ascii="Times New Roman" w:hAnsi="Times New Roman" w:cs="Times New Roman"/>
          <w:lang w:eastAsia="en-US"/>
        </w:rPr>
        <w:t>No site deveria existir um Assistente Digital para auxiliar tanto os jovens quanto os adultos que tenham dúvidas sobre produtos, entrega etc. Esse assistente funcionaria a partir de um Chat comunicativo entre o comprador e o atendente.</w:t>
      </w:r>
    </w:p>
    <w:p w14:paraId="37295BA9" w14:textId="77777777" w:rsidR="00672E93" w:rsidRPr="00672E93" w:rsidRDefault="00672E93" w:rsidP="00592864">
      <w:pPr>
        <w:rPr>
          <w:rFonts w:ascii="Times New Roman" w:hAnsi="Times New Roman" w:cs="Times New Roman"/>
          <w:lang w:eastAsia="en-US"/>
        </w:rPr>
      </w:pPr>
    </w:p>
    <w:p w14:paraId="02F7B7BB" w14:textId="77777777" w:rsidR="00672E93" w:rsidRPr="00672E93" w:rsidRDefault="00672E93" w:rsidP="00592864">
      <w:pPr>
        <w:rPr>
          <w:rFonts w:ascii="Times New Roman" w:hAnsi="Times New Roman" w:cs="Times New Roman"/>
          <w:lang w:eastAsia="en-US"/>
        </w:rPr>
      </w:pPr>
    </w:p>
    <w:p w14:paraId="374353C3" w14:textId="77777777" w:rsidR="00807163" w:rsidRPr="0016411B" w:rsidRDefault="00807163" w:rsidP="0016411B">
      <w:pPr>
        <w:pStyle w:val="Paragrafo0"/>
        <w:rPr>
          <w:rFonts w:ascii="Times New Roman" w:hAnsi="Times New Roman" w:cs="Times New Roman"/>
        </w:rPr>
      </w:pPr>
    </w:p>
    <w:p w14:paraId="60E4C464" w14:textId="77777777" w:rsidR="00D64268" w:rsidRPr="0016411B" w:rsidRDefault="00D64268" w:rsidP="0016411B">
      <w:pPr>
        <w:pStyle w:val="Paragrafo0"/>
        <w:ind w:firstLine="0"/>
        <w:rPr>
          <w:rFonts w:ascii="Times New Roman" w:hAnsi="Times New Roman" w:cs="Times New Roman"/>
        </w:rPr>
      </w:pPr>
      <w:r w:rsidRPr="0016411B">
        <w:rPr>
          <w:rFonts w:ascii="Times New Roman" w:hAnsi="Times New Roman" w:cs="Times New Roman"/>
        </w:rPr>
        <w:t>CARTEIRAS</w:t>
      </w:r>
    </w:p>
    <w:p w14:paraId="434F17E1"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Qualidade do couro, aparência, espaço para cartão, espaço para identidade, espaço para moeda.</w:t>
      </w:r>
    </w:p>
    <w:p w14:paraId="4C53EDA0"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Qualidade do couro, aparência Minimalista (apenas com o símbolo da marca), espaço para cartão, carteira de fácil acesso, carteira menor para economizar espaço.</w:t>
      </w:r>
    </w:p>
    <w:p w14:paraId="4ACFF9A0" w14:textId="77777777" w:rsidR="00D64268" w:rsidRPr="0016411B" w:rsidRDefault="00D64268" w:rsidP="0016411B">
      <w:pPr>
        <w:pStyle w:val="Paragrafo0"/>
        <w:rPr>
          <w:rFonts w:ascii="Times New Roman" w:hAnsi="Times New Roman" w:cs="Times New Roman"/>
        </w:rPr>
      </w:pPr>
    </w:p>
    <w:p w14:paraId="27A85B8C"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PORTA CARTÃO</w:t>
      </w:r>
    </w:p>
    <w:p w14:paraId="00CCDD55"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 xml:space="preserve">Porta cartão de couro minimalista, que caiba 3 </w:t>
      </w:r>
      <w:r w:rsidR="008434C0" w:rsidRPr="0016411B">
        <w:rPr>
          <w:rFonts w:ascii="Times New Roman" w:hAnsi="Times New Roman" w:cs="Times New Roman"/>
        </w:rPr>
        <w:t>cartões</w:t>
      </w:r>
      <w:r w:rsidRPr="0016411B">
        <w:rPr>
          <w:rFonts w:ascii="Times New Roman" w:hAnsi="Times New Roman" w:cs="Times New Roman"/>
        </w:rPr>
        <w:t>.</w:t>
      </w:r>
    </w:p>
    <w:p w14:paraId="4E53C6B1"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Porta cartão estilo “MagSafe”, que cole na capinha do celular.</w:t>
      </w:r>
    </w:p>
    <w:p w14:paraId="7EFA52B5" w14:textId="77777777" w:rsidR="00D64268" w:rsidRPr="0016411B" w:rsidRDefault="00D64268" w:rsidP="0016411B">
      <w:pPr>
        <w:pStyle w:val="Paragrafo0"/>
        <w:rPr>
          <w:rFonts w:ascii="Times New Roman" w:hAnsi="Times New Roman" w:cs="Times New Roman"/>
        </w:rPr>
      </w:pPr>
    </w:p>
    <w:p w14:paraId="6443F053"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MOCHILAS</w:t>
      </w:r>
    </w:p>
    <w:p w14:paraId="1D6782AF"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 xml:space="preserve">Mochila que caiba tranquilamente equipamentos para estudos, que tenha um espaço para notebook, para que ele não arranhe no caderno, Mochila monocromática no geral, mochilas de </w:t>
      </w:r>
      <w:r w:rsidRPr="0016411B">
        <w:rPr>
          <w:rFonts w:ascii="Times New Roman" w:hAnsi="Times New Roman" w:cs="Times New Roman"/>
        </w:rPr>
        <w:lastRenderedPageBreak/>
        <w:t>series/filmes. Mochila Impermeável. Mochila antifurto. Mochila com compartimento de bolsa térmica</w:t>
      </w:r>
    </w:p>
    <w:p w14:paraId="270D47F2" w14:textId="77777777" w:rsidR="00D64268" w:rsidRPr="0016411B" w:rsidRDefault="00D64268" w:rsidP="0016411B">
      <w:pPr>
        <w:pStyle w:val="Paragrafo0"/>
        <w:rPr>
          <w:rFonts w:ascii="Times New Roman" w:hAnsi="Times New Roman" w:cs="Times New Roman"/>
        </w:rPr>
      </w:pPr>
    </w:p>
    <w:p w14:paraId="438DD69F"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MALAS</w:t>
      </w:r>
    </w:p>
    <w:p w14:paraId="336F6515"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Mala Bordo:</w:t>
      </w:r>
    </w:p>
    <w:p w14:paraId="5385AFDE"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 xml:space="preserve">Maior qualidade nas </w:t>
      </w:r>
      <w:r w:rsidR="00DE4A01" w:rsidRPr="0016411B">
        <w:rPr>
          <w:rFonts w:ascii="Times New Roman" w:hAnsi="Times New Roman" w:cs="Times New Roman"/>
        </w:rPr>
        <w:t>malas (</w:t>
      </w:r>
      <w:r w:rsidRPr="0016411B">
        <w:rPr>
          <w:rFonts w:ascii="Times New Roman" w:hAnsi="Times New Roman" w:cs="Times New Roman"/>
        </w:rPr>
        <w:t>algumas avaliações estão falando que ela é de má qualidade)</w:t>
      </w:r>
    </w:p>
    <w:p w14:paraId="4AB8BE4D" w14:textId="77777777" w:rsidR="00D64268" w:rsidRPr="0016411B" w:rsidRDefault="00D64268" w:rsidP="0016411B">
      <w:pPr>
        <w:pStyle w:val="Paragrafo0"/>
        <w:rPr>
          <w:rFonts w:ascii="Times New Roman" w:hAnsi="Times New Roman" w:cs="Times New Roman"/>
        </w:rPr>
      </w:pPr>
    </w:p>
    <w:p w14:paraId="2C6963F8"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Mala pequena:</w:t>
      </w:r>
    </w:p>
    <w:p w14:paraId="622CEC52"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Maior variedade de cores</w:t>
      </w:r>
    </w:p>
    <w:p w14:paraId="7072EDB6"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Mala Média:</w:t>
      </w:r>
    </w:p>
    <w:p w14:paraId="04165CDA"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Falta de Malas lisas</w:t>
      </w:r>
    </w:p>
    <w:p w14:paraId="68F4C2E0"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Mala de mão:</w:t>
      </w:r>
    </w:p>
    <w:p w14:paraId="10E5079C"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Bastantes compartimentos, maior variedade de cores, malas monocromáticas, com a opção de rodas, para caso precise.</w:t>
      </w:r>
    </w:p>
    <w:p w14:paraId="3D61A54B" w14:textId="77777777" w:rsidR="00D64268" w:rsidRPr="0016411B" w:rsidRDefault="00D64268" w:rsidP="0016411B">
      <w:pPr>
        <w:pStyle w:val="Paragrafo0"/>
        <w:rPr>
          <w:rFonts w:ascii="Times New Roman" w:hAnsi="Times New Roman" w:cs="Times New Roman"/>
        </w:rPr>
      </w:pPr>
    </w:p>
    <w:p w14:paraId="660EFBDF"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BOLSAS</w:t>
      </w:r>
    </w:p>
    <w:p w14:paraId="67E17ABE"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 xml:space="preserve">Adicionar à </w:t>
      </w:r>
      <w:r w:rsidR="004E79BA" w:rsidRPr="0016411B">
        <w:rPr>
          <w:rFonts w:ascii="Times New Roman" w:hAnsi="Times New Roman" w:cs="Times New Roman"/>
        </w:rPr>
        <w:t>Bagaggio</w:t>
      </w:r>
      <w:r w:rsidRPr="0016411B">
        <w:rPr>
          <w:rFonts w:ascii="Times New Roman" w:hAnsi="Times New Roman" w:cs="Times New Roman"/>
        </w:rPr>
        <w:t xml:space="preserve"> o item bolsa sacola</w:t>
      </w:r>
    </w:p>
    <w:p w14:paraId="502EB7F8"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Bolsa sacola:</w:t>
      </w:r>
    </w:p>
    <w:p w14:paraId="2B5482FB"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é uma mochila simples, leve e prática, normalmente usada para levar objetos leves, muito usado por atletas.</w:t>
      </w:r>
    </w:p>
    <w:p w14:paraId="6431A183" w14:textId="77777777" w:rsidR="00D64268" w:rsidRPr="0016411B" w:rsidRDefault="00D64268" w:rsidP="0016411B">
      <w:pPr>
        <w:pStyle w:val="Paragrafo0"/>
        <w:rPr>
          <w:rFonts w:ascii="Times New Roman" w:hAnsi="Times New Roman" w:cs="Times New Roman"/>
        </w:rPr>
      </w:pPr>
    </w:p>
    <w:p w14:paraId="5F0DFF9F"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Bolsa de mão:</w:t>
      </w:r>
    </w:p>
    <w:p w14:paraId="37145938"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Um design mais moderno, mais conceitual</w:t>
      </w:r>
    </w:p>
    <w:p w14:paraId="22AF86BF" w14:textId="77777777" w:rsidR="00D64268" w:rsidRPr="0016411B" w:rsidRDefault="00D64268" w:rsidP="0016411B">
      <w:pPr>
        <w:pStyle w:val="Paragrafo0"/>
        <w:rPr>
          <w:rFonts w:ascii="Times New Roman" w:hAnsi="Times New Roman" w:cs="Times New Roman"/>
        </w:rPr>
      </w:pPr>
    </w:p>
    <w:p w14:paraId="42D11937"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Bolsa de ombro:</w:t>
      </w:r>
    </w:p>
    <w:p w14:paraId="6AC125EC"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Mais compartimentos.</w:t>
      </w:r>
    </w:p>
    <w:p w14:paraId="0ED8D1DD"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Mais opções, muitas bolsas similares</w:t>
      </w:r>
    </w:p>
    <w:p w14:paraId="2EF7B9D1" w14:textId="77777777" w:rsidR="00D64268" w:rsidRPr="0016411B" w:rsidRDefault="00D64268" w:rsidP="0016411B">
      <w:pPr>
        <w:pStyle w:val="Paragrafo0"/>
        <w:rPr>
          <w:rFonts w:ascii="Times New Roman" w:hAnsi="Times New Roman" w:cs="Times New Roman"/>
        </w:rPr>
      </w:pPr>
    </w:p>
    <w:p w14:paraId="70A0590B"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Bolsas transversais:</w:t>
      </w:r>
    </w:p>
    <w:p w14:paraId="5284FE32"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Bolsa menor</w:t>
      </w:r>
    </w:p>
    <w:p w14:paraId="5318A01A"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Bolsa menos chamativa</w:t>
      </w:r>
    </w:p>
    <w:p w14:paraId="72C2DA69"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Mais utilitárias</w:t>
      </w:r>
    </w:p>
    <w:p w14:paraId="3841ED99" w14:textId="77777777" w:rsidR="00D64268" w:rsidRPr="0016411B" w:rsidRDefault="00D64268" w:rsidP="0016411B">
      <w:pPr>
        <w:pStyle w:val="Paragrafo0"/>
        <w:rPr>
          <w:rFonts w:ascii="Times New Roman" w:hAnsi="Times New Roman" w:cs="Times New Roman"/>
        </w:rPr>
      </w:pPr>
    </w:p>
    <w:p w14:paraId="5444DF5F"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ESTOJOS</w:t>
      </w:r>
    </w:p>
    <w:p w14:paraId="713A22B7"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lastRenderedPageBreak/>
        <w:t xml:space="preserve">Monocromático. </w:t>
      </w:r>
      <w:r w:rsidR="007B76A9" w:rsidRPr="0016411B">
        <w:rPr>
          <w:rFonts w:ascii="Times New Roman" w:hAnsi="Times New Roman" w:cs="Times New Roman"/>
        </w:rPr>
        <w:t>Espaçoso,</w:t>
      </w:r>
      <w:r w:rsidRPr="0016411B">
        <w:rPr>
          <w:rFonts w:ascii="Times New Roman" w:hAnsi="Times New Roman" w:cs="Times New Roman"/>
        </w:rPr>
        <w:t xml:space="preserve"> porém pequeno</w:t>
      </w:r>
    </w:p>
    <w:p w14:paraId="5E52B333" w14:textId="77777777" w:rsidR="00D64268" w:rsidRPr="0016411B" w:rsidRDefault="00D64268" w:rsidP="0016411B">
      <w:pPr>
        <w:pStyle w:val="Paragrafo0"/>
        <w:rPr>
          <w:rFonts w:ascii="Times New Roman" w:hAnsi="Times New Roman" w:cs="Times New Roman"/>
        </w:rPr>
      </w:pPr>
    </w:p>
    <w:p w14:paraId="25B19AF3"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POCHETE</w:t>
      </w:r>
    </w:p>
    <w:p w14:paraId="29921393"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Pochete mais esportiva, menos chamativa</w:t>
      </w:r>
    </w:p>
    <w:p w14:paraId="6405CA30"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Espaçosa, em torno de 3 compartimentos</w:t>
      </w:r>
    </w:p>
    <w:p w14:paraId="4D2A80D5" w14:textId="77777777" w:rsidR="00D64268" w:rsidRPr="0016411B" w:rsidRDefault="00D64268" w:rsidP="0016411B">
      <w:pPr>
        <w:pStyle w:val="Paragrafo0"/>
        <w:rPr>
          <w:rFonts w:ascii="Times New Roman" w:hAnsi="Times New Roman" w:cs="Times New Roman"/>
        </w:rPr>
      </w:pPr>
    </w:p>
    <w:p w14:paraId="729D4CB5"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GARRAFAS</w:t>
      </w:r>
    </w:p>
    <w:p w14:paraId="1794BA16"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 xml:space="preserve">Fazer Garrafas mais diversificadas, focadas em estampas mais modernas, como a própria Renner </w:t>
      </w:r>
      <w:r w:rsidR="007B76A9" w:rsidRPr="0016411B">
        <w:rPr>
          <w:rFonts w:ascii="Times New Roman" w:hAnsi="Times New Roman" w:cs="Times New Roman"/>
        </w:rPr>
        <w:t>está</w:t>
      </w:r>
      <w:r w:rsidRPr="0016411B">
        <w:rPr>
          <w:rFonts w:ascii="Times New Roman" w:hAnsi="Times New Roman" w:cs="Times New Roman"/>
        </w:rPr>
        <w:t xml:space="preserve"> fazendo, com estampas floridas entre outros.</w:t>
      </w:r>
    </w:p>
    <w:p w14:paraId="3FB39B0F" w14:textId="77777777" w:rsidR="00D64268" w:rsidRPr="0016411B" w:rsidRDefault="00D64268" w:rsidP="0016411B">
      <w:pPr>
        <w:pStyle w:val="Paragrafo0"/>
        <w:rPr>
          <w:rFonts w:ascii="Times New Roman" w:hAnsi="Times New Roman" w:cs="Times New Roman"/>
        </w:rPr>
      </w:pPr>
    </w:p>
    <w:p w14:paraId="685069B6"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ITENS PERSONALIZADOS</w:t>
      </w:r>
    </w:p>
    <w:p w14:paraId="6FF44E18"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Criar aba no site para o cliente ter a opção de customizar alguns itens comuns como: mochila, malas, estojos etc. Essa busca por um item limitado e único é extremamente comum entre o público juvenil.</w:t>
      </w:r>
    </w:p>
    <w:p w14:paraId="0A64ECE7"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Um dos sites que pode ser usado como referência é o site da Petite Jolie, onde você personaliza sua bolsa do jeito que você deseja, a cor, a estampa e os acessórios.</w:t>
      </w:r>
    </w:p>
    <w:p w14:paraId="5CE108E6" w14:textId="77777777" w:rsidR="00D64268" w:rsidRPr="0016411B" w:rsidRDefault="00D64268" w:rsidP="0016411B">
      <w:pPr>
        <w:pStyle w:val="Paragrafo0"/>
        <w:rPr>
          <w:rFonts w:ascii="Times New Roman" w:hAnsi="Times New Roman" w:cs="Times New Roman"/>
        </w:rPr>
      </w:pPr>
    </w:p>
    <w:p w14:paraId="401F3520"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OBSERVAÇÕES:</w:t>
      </w:r>
    </w:p>
    <w:p w14:paraId="0845D0BD" w14:textId="77777777" w:rsidR="00D64268" w:rsidRPr="0016411B" w:rsidRDefault="00D64268" w:rsidP="0016411B">
      <w:pPr>
        <w:pStyle w:val="Paragrafo0"/>
        <w:rPr>
          <w:rFonts w:ascii="Times New Roman" w:hAnsi="Times New Roman" w:cs="Times New Roman"/>
        </w:rPr>
      </w:pPr>
      <w:r w:rsidRPr="0016411B">
        <w:rPr>
          <w:rFonts w:ascii="Times New Roman" w:hAnsi="Times New Roman" w:cs="Times New Roman"/>
        </w:rPr>
        <w:t>A empresa necessita de um maior foco no público feminino, afinal esse é o público dominante da marca, e precisa de uma maior variedade de produtos também, saindo do padrão da marca.</w:t>
      </w:r>
    </w:p>
    <w:p w14:paraId="79659A67" w14:textId="77777777" w:rsidR="00D64268" w:rsidRPr="0016411B" w:rsidRDefault="00D64268" w:rsidP="0016411B">
      <w:pPr>
        <w:pStyle w:val="Paragrafo0"/>
        <w:rPr>
          <w:rFonts w:ascii="Times New Roman" w:hAnsi="Times New Roman" w:cs="Times New Roman"/>
        </w:rPr>
      </w:pPr>
    </w:p>
    <w:p w14:paraId="49E16704" w14:textId="77777777" w:rsidR="00807163" w:rsidRPr="0016411B" w:rsidRDefault="00807163" w:rsidP="0016411B">
      <w:pPr>
        <w:pStyle w:val="Paragrafo0"/>
        <w:rPr>
          <w:rFonts w:ascii="Times New Roman" w:hAnsi="Times New Roman" w:cs="Times New Roman"/>
        </w:rPr>
      </w:pPr>
    </w:p>
    <w:p w14:paraId="6739D932" w14:textId="77777777" w:rsidR="00807163" w:rsidRPr="0016411B" w:rsidRDefault="00807163" w:rsidP="0016411B">
      <w:pPr>
        <w:pStyle w:val="Paragrafo0"/>
        <w:rPr>
          <w:rFonts w:ascii="Times New Roman" w:hAnsi="Times New Roman" w:cs="Times New Roman"/>
        </w:rPr>
      </w:pPr>
    </w:p>
    <w:p w14:paraId="314E3DB7" w14:textId="77777777" w:rsidR="009E082D" w:rsidRDefault="009E082D" w:rsidP="0016411B">
      <w:pPr>
        <w:pStyle w:val="Paragrafo0"/>
        <w:rPr>
          <w:rFonts w:ascii="Times New Roman" w:hAnsi="Times New Roman" w:cs="Times New Roman"/>
        </w:rPr>
      </w:pPr>
    </w:p>
    <w:p w14:paraId="1E2C5175" w14:textId="77777777" w:rsidR="00D23254" w:rsidRDefault="00D23254" w:rsidP="00D23254">
      <w:pPr>
        <w:pStyle w:val="Normal2"/>
        <w:rPr>
          <w:lang w:eastAsia="en-US"/>
        </w:rPr>
      </w:pPr>
    </w:p>
    <w:p w14:paraId="4E9BBC66" w14:textId="77777777" w:rsidR="00D23254" w:rsidRDefault="00D23254" w:rsidP="00D23254">
      <w:pPr>
        <w:rPr>
          <w:lang w:eastAsia="en-US"/>
        </w:rPr>
      </w:pPr>
    </w:p>
    <w:p w14:paraId="1A043C28" w14:textId="77777777" w:rsidR="00D23254" w:rsidRDefault="00D23254" w:rsidP="00D23254">
      <w:pPr>
        <w:rPr>
          <w:lang w:eastAsia="en-US"/>
        </w:rPr>
      </w:pPr>
    </w:p>
    <w:p w14:paraId="09B1DB17" w14:textId="77777777" w:rsidR="00D23254" w:rsidRDefault="00D23254" w:rsidP="00D23254">
      <w:pPr>
        <w:rPr>
          <w:lang w:eastAsia="en-US"/>
        </w:rPr>
      </w:pPr>
    </w:p>
    <w:p w14:paraId="2751D03D" w14:textId="77777777" w:rsidR="00D23254" w:rsidRDefault="00D23254" w:rsidP="00D23254">
      <w:pPr>
        <w:rPr>
          <w:lang w:eastAsia="en-US"/>
        </w:rPr>
      </w:pPr>
    </w:p>
    <w:p w14:paraId="2BACE61F" w14:textId="77777777" w:rsidR="00D23254" w:rsidRDefault="00D23254" w:rsidP="00D23254">
      <w:pPr>
        <w:rPr>
          <w:lang w:eastAsia="en-US"/>
        </w:rPr>
      </w:pPr>
    </w:p>
    <w:p w14:paraId="1219C409" w14:textId="77777777" w:rsidR="00D23254" w:rsidRDefault="00D23254" w:rsidP="00D23254">
      <w:pPr>
        <w:rPr>
          <w:lang w:eastAsia="en-US"/>
        </w:rPr>
      </w:pPr>
    </w:p>
    <w:p w14:paraId="00088DE3" w14:textId="77777777" w:rsidR="00D23254" w:rsidRDefault="00D23254" w:rsidP="00D23254">
      <w:pPr>
        <w:rPr>
          <w:lang w:eastAsia="en-US"/>
        </w:rPr>
      </w:pPr>
    </w:p>
    <w:p w14:paraId="72CFF9FB" w14:textId="77777777" w:rsidR="00D23254" w:rsidRDefault="00D23254" w:rsidP="00D23254">
      <w:pPr>
        <w:rPr>
          <w:lang w:eastAsia="en-US"/>
        </w:rPr>
      </w:pPr>
    </w:p>
    <w:p w14:paraId="740F329D" w14:textId="77777777" w:rsidR="00D23254" w:rsidRDefault="00D23254" w:rsidP="00D23254">
      <w:pPr>
        <w:rPr>
          <w:lang w:eastAsia="en-US"/>
        </w:rPr>
      </w:pPr>
    </w:p>
    <w:p w14:paraId="05AE0BFB" w14:textId="77777777" w:rsidR="00D23254" w:rsidRDefault="00D23254" w:rsidP="00D23254">
      <w:pPr>
        <w:rPr>
          <w:lang w:eastAsia="en-US"/>
        </w:rPr>
      </w:pPr>
    </w:p>
    <w:p w14:paraId="1F65DD4C" w14:textId="77777777" w:rsidR="00D23254" w:rsidRDefault="00D23254" w:rsidP="00D23254">
      <w:pPr>
        <w:rPr>
          <w:lang w:eastAsia="en-US"/>
        </w:rPr>
      </w:pPr>
    </w:p>
    <w:p w14:paraId="48B0B760" w14:textId="77777777" w:rsidR="00D23254" w:rsidRDefault="00D23254" w:rsidP="00D23254">
      <w:pPr>
        <w:rPr>
          <w:lang w:eastAsia="en-US"/>
        </w:rPr>
      </w:pPr>
    </w:p>
    <w:p w14:paraId="11E26847" w14:textId="77777777" w:rsidR="00D23254" w:rsidRDefault="00D23254" w:rsidP="00D23254">
      <w:pPr>
        <w:rPr>
          <w:lang w:eastAsia="en-US"/>
        </w:rPr>
      </w:pPr>
    </w:p>
    <w:p w14:paraId="342C9E8C" w14:textId="77777777" w:rsidR="00D23254" w:rsidRDefault="00D23254" w:rsidP="00D23254">
      <w:pPr>
        <w:rPr>
          <w:lang w:eastAsia="en-US"/>
        </w:rPr>
      </w:pPr>
    </w:p>
    <w:p w14:paraId="45C5B4A1" w14:textId="77777777" w:rsidR="00D23254" w:rsidRDefault="00D23254" w:rsidP="00D23254">
      <w:pPr>
        <w:rPr>
          <w:lang w:eastAsia="en-US"/>
        </w:rPr>
      </w:pPr>
    </w:p>
    <w:p w14:paraId="004F3C58" w14:textId="77777777" w:rsidR="00D23254" w:rsidRDefault="00D23254" w:rsidP="00D23254">
      <w:pPr>
        <w:rPr>
          <w:lang w:eastAsia="en-US"/>
        </w:rPr>
      </w:pPr>
    </w:p>
    <w:p w14:paraId="4DAAEF39" w14:textId="77777777" w:rsidR="00D23254" w:rsidRDefault="00D23254" w:rsidP="00D23254">
      <w:pPr>
        <w:rPr>
          <w:lang w:eastAsia="en-US"/>
        </w:rPr>
      </w:pPr>
    </w:p>
    <w:p w14:paraId="1F5BF108" w14:textId="77777777" w:rsidR="00D23254" w:rsidRPr="00D23254" w:rsidRDefault="00D23254" w:rsidP="00D23254">
      <w:pPr>
        <w:rPr>
          <w:lang w:eastAsia="en-US"/>
        </w:rPr>
      </w:pPr>
    </w:p>
    <w:p w14:paraId="48A9A8C2" w14:textId="77777777" w:rsidR="00807163" w:rsidRPr="00807163" w:rsidRDefault="00807163" w:rsidP="0016411B">
      <w:pPr>
        <w:ind w:firstLine="0"/>
      </w:pPr>
    </w:p>
    <w:p w14:paraId="2FBBF777" w14:textId="51ABFEF0" w:rsidR="00D64268" w:rsidRDefault="0016411B" w:rsidP="00D64268">
      <w:pPr>
        <w:pStyle w:val="Ttulo1"/>
        <w:rPr>
          <w:rFonts w:ascii="Times New Roman" w:hAnsi="Times New Roman" w:cs="Times New Roman"/>
        </w:rPr>
      </w:pPr>
      <w:bookmarkStart w:id="43" w:name="_Toc136809652"/>
      <w:bookmarkStart w:id="44" w:name="_Toc137045076"/>
      <w:bookmarkStart w:id="45" w:name="_Toc137151370"/>
      <w:bookmarkStart w:id="46" w:name="_Toc137553589"/>
      <w:r>
        <w:rPr>
          <w:rFonts w:ascii="Times New Roman" w:hAnsi="Times New Roman" w:cs="Times New Roman"/>
        </w:rPr>
        <w:t>7</w:t>
      </w:r>
      <w:r w:rsidR="00750FA4">
        <w:rPr>
          <w:rFonts w:ascii="Times New Roman" w:hAnsi="Times New Roman" w:cs="Times New Roman"/>
        </w:rPr>
        <w:t>.</w:t>
      </w:r>
      <w:r w:rsidR="00D64268" w:rsidRPr="006E1C0F">
        <w:rPr>
          <w:rFonts w:ascii="Times New Roman" w:hAnsi="Times New Roman" w:cs="Times New Roman"/>
        </w:rPr>
        <w:t xml:space="preserve"> </w:t>
      </w:r>
      <w:bookmarkEnd w:id="43"/>
      <w:bookmarkEnd w:id="44"/>
      <w:bookmarkEnd w:id="45"/>
      <w:r w:rsidR="007E6D07">
        <w:rPr>
          <w:rFonts w:ascii="Times New Roman" w:hAnsi="Times New Roman" w:cs="Times New Roman"/>
        </w:rPr>
        <w:t>N</w:t>
      </w:r>
      <w:r w:rsidR="003A0440">
        <w:rPr>
          <w:rFonts w:ascii="Times New Roman" w:hAnsi="Times New Roman" w:cs="Times New Roman"/>
        </w:rPr>
        <w:t>ova submarca</w:t>
      </w:r>
      <w:bookmarkEnd w:id="46"/>
    </w:p>
    <w:p w14:paraId="64A5E524" w14:textId="6905DE2B" w:rsidR="003A0440" w:rsidRDefault="003A0440" w:rsidP="003A0440">
      <w:pPr>
        <w:jc w:val="left"/>
      </w:pPr>
      <w:r>
        <w:rPr>
          <w:rFonts w:ascii="Times New Roman" w:hAnsi="Times New Roman" w:cs="Times New Roman"/>
        </w:rPr>
        <w:t>Para não misturar tudo e acabar confundindo, o melhor possível é abrir uma nova submarca dentro da Bagaggio, assim como foi feito com a Bagaggio Office. Pensamos em chamar essa submarca de “Young Bagaggio”, criando uma aba no site especial, um novo Instagram e um novo modelo de marketing, usando coisas mais ‘jovens” para chamar atenção do público desejado.  Como por exemplo essa aba do Instagram feita para ilustrar como seria:</w:t>
      </w:r>
      <w:r w:rsidRPr="00AE3787">
        <w:t xml:space="preserve"> </w:t>
      </w:r>
      <w:r w:rsidR="00784C34">
        <w:rPr>
          <w:noProof/>
        </w:rPr>
        <w:drawing>
          <wp:inline distT="0" distB="0" distL="0" distR="0" wp14:anchorId="7A7CE649" wp14:editId="4085D33F">
            <wp:extent cx="6226810" cy="320040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6810" cy="3200400"/>
                    </a:xfrm>
                    <a:prstGeom prst="rect">
                      <a:avLst/>
                    </a:prstGeom>
                    <a:noFill/>
                    <a:ln>
                      <a:noFill/>
                    </a:ln>
                  </pic:spPr>
                </pic:pic>
              </a:graphicData>
            </a:graphic>
          </wp:inline>
        </w:drawing>
      </w:r>
    </w:p>
    <w:p w14:paraId="4B548B7E" w14:textId="37E82CBF" w:rsidR="003A0440" w:rsidRPr="007E6279" w:rsidRDefault="003A0440" w:rsidP="003A0440">
      <w:pPr>
        <w:jc w:val="left"/>
      </w:pPr>
      <w:r w:rsidRPr="007E6279">
        <w:rPr>
          <w:rFonts w:ascii="Times New Roman" w:hAnsi="Times New Roman" w:cs="Times New Roman"/>
        </w:rPr>
        <w:lastRenderedPageBreak/>
        <w:t>E essa representação de onde a nova aba do site ficaria sendo sinalizada pelo quadrado em vermelho</w:t>
      </w:r>
      <w:r>
        <w:t>.</w:t>
      </w:r>
      <w:r w:rsidRPr="00AE3787">
        <w:rPr>
          <w:noProof/>
        </w:rPr>
        <w:t xml:space="preserve"> </w:t>
      </w:r>
      <w:r w:rsidR="00784C34">
        <w:rPr>
          <w:noProof/>
        </w:rPr>
        <w:drawing>
          <wp:inline distT="0" distB="0" distL="0" distR="0" wp14:anchorId="249B68B2" wp14:editId="4F70DD57">
            <wp:extent cx="6193790" cy="2971800"/>
            <wp:effectExtent l="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790" cy="2971800"/>
                    </a:xfrm>
                    <a:prstGeom prst="rect">
                      <a:avLst/>
                    </a:prstGeom>
                    <a:noFill/>
                    <a:ln>
                      <a:noFill/>
                    </a:ln>
                  </pic:spPr>
                </pic:pic>
              </a:graphicData>
            </a:graphic>
          </wp:inline>
        </w:drawing>
      </w:r>
    </w:p>
    <w:p w14:paraId="05782C74" w14:textId="77777777" w:rsidR="003A0440" w:rsidRDefault="003A0440" w:rsidP="003A0440">
      <w:pPr>
        <w:pStyle w:val="Textodenotaderodap"/>
        <w:rPr>
          <w:rFonts w:ascii="Times New Roman" w:hAnsi="Times New Roman" w:cs="Times New Roman"/>
          <w:sz w:val="24"/>
        </w:rPr>
      </w:pPr>
      <w:r>
        <w:rPr>
          <w:rFonts w:ascii="Times New Roman" w:hAnsi="Times New Roman" w:cs="Times New Roman"/>
          <w:sz w:val="24"/>
        </w:rPr>
        <w:t>Além disso, foi pensado em fazer uma nova logo para essa parte da marca, não queríamos mudar muito do original, mas fazer algo que deixe claro que é um outro ponto de vista da marca, chegamos a essa logo:</w:t>
      </w:r>
    </w:p>
    <w:p w14:paraId="69785632" w14:textId="77777777" w:rsidR="00784C34" w:rsidRDefault="00784C34" w:rsidP="003A0440">
      <w:pPr>
        <w:pStyle w:val="Textodenotaderodap"/>
        <w:rPr>
          <w:rFonts w:ascii="Times New Roman" w:hAnsi="Times New Roman" w:cs="Times New Roman"/>
          <w:sz w:val="24"/>
        </w:rPr>
      </w:pPr>
    </w:p>
    <w:p w14:paraId="6E4E2326" w14:textId="0BE46935" w:rsidR="003A0440" w:rsidRDefault="00784C34" w:rsidP="003A0440">
      <w:pPr>
        <w:rPr>
          <w:rFonts w:ascii="Times New Roman" w:hAnsi="Times New Roman" w:cs="Times New Roman"/>
        </w:rPr>
      </w:pPr>
      <w:r>
        <w:rPr>
          <w:noProof/>
        </w:rPr>
        <w:drawing>
          <wp:inline distT="0" distB="0" distL="0" distR="0" wp14:anchorId="790C36F9" wp14:editId="3024B945">
            <wp:extent cx="2459990" cy="2057400"/>
            <wp:effectExtent l="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9990" cy="2057400"/>
                    </a:xfrm>
                    <a:prstGeom prst="rect">
                      <a:avLst/>
                    </a:prstGeom>
                    <a:noFill/>
                    <a:ln>
                      <a:noFill/>
                    </a:ln>
                  </pic:spPr>
                </pic:pic>
              </a:graphicData>
            </a:graphic>
          </wp:inline>
        </w:drawing>
      </w:r>
      <w:r w:rsidR="003A0440" w:rsidRPr="00F51CF8">
        <w:rPr>
          <w:rFonts w:ascii="Times New Roman" w:hAnsi="Times New Roman" w:cs="Times New Roman"/>
        </w:rPr>
        <w:t xml:space="preserve"> </w:t>
      </w:r>
    </w:p>
    <w:p w14:paraId="46A74DCF" w14:textId="77777777" w:rsidR="003A0440" w:rsidRDefault="003A0440" w:rsidP="003A0440">
      <w:pPr>
        <w:ind w:firstLine="0"/>
        <w:rPr>
          <w:rFonts w:ascii="Times New Roman" w:hAnsi="Times New Roman" w:cs="Times New Roman"/>
        </w:rPr>
      </w:pPr>
    </w:p>
    <w:p w14:paraId="5BD2CDA4" w14:textId="77777777" w:rsidR="003A0440" w:rsidRDefault="003A0440" w:rsidP="003A0440">
      <w:pPr>
        <w:rPr>
          <w:rFonts w:ascii="Times New Roman" w:hAnsi="Times New Roman" w:cs="Times New Roman"/>
        </w:rPr>
      </w:pPr>
    </w:p>
    <w:p w14:paraId="4127F45B" w14:textId="77777777" w:rsidR="003A0440" w:rsidRDefault="003A0440" w:rsidP="003A0440">
      <w:pPr>
        <w:rPr>
          <w:rFonts w:ascii="Times New Roman" w:hAnsi="Times New Roman" w:cs="Times New Roman"/>
        </w:rPr>
      </w:pPr>
      <w:r>
        <w:rPr>
          <w:rFonts w:ascii="Times New Roman" w:hAnsi="Times New Roman" w:cs="Times New Roman"/>
        </w:rPr>
        <w:t>Uma boa descrição para a submarca seria:</w:t>
      </w:r>
    </w:p>
    <w:p w14:paraId="61BF145C" w14:textId="77777777" w:rsidR="003A0440" w:rsidRPr="003A0440" w:rsidRDefault="003A0440" w:rsidP="003A0440"/>
    <w:p w14:paraId="55449975" w14:textId="790FA15B" w:rsidR="0016411B" w:rsidRPr="007E6279" w:rsidRDefault="0016411B" w:rsidP="0016411B">
      <w:pPr>
        <w:pStyle w:val="Ttulo2"/>
      </w:pPr>
      <w:bookmarkStart w:id="47" w:name="_Toc137045067"/>
      <w:bookmarkStart w:id="48" w:name="_Toc137151371"/>
      <w:bookmarkStart w:id="49" w:name="_Toc136809653"/>
      <w:bookmarkStart w:id="50" w:name="_Toc137045077"/>
      <w:bookmarkStart w:id="51" w:name="_Toc137553590"/>
      <w:r>
        <w:rPr>
          <w:caps/>
        </w:rPr>
        <w:t xml:space="preserve">7.1 </w:t>
      </w:r>
      <w:bookmarkEnd w:id="47"/>
      <w:bookmarkEnd w:id="48"/>
      <w:r w:rsidR="003A0440">
        <w:t>OS NOVOS ROMÂNTICOS</w:t>
      </w:r>
      <w:bookmarkEnd w:id="51"/>
    </w:p>
    <w:p w14:paraId="570CA090" w14:textId="66574805" w:rsidR="00081C72" w:rsidRDefault="003A0440" w:rsidP="0016411B">
      <w:pPr>
        <w:pStyle w:val="Textodenotaderodap"/>
        <w:rPr>
          <w:rFonts w:ascii="Times New Roman" w:hAnsi="Times New Roman" w:cs="Times New Roman"/>
          <w:sz w:val="24"/>
        </w:rPr>
      </w:pPr>
      <w:r w:rsidRPr="004C41C6">
        <w:rPr>
          <w:rFonts w:ascii="Times New Roman" w:hAnsi="Times New Roman" w:cs="Times New Roman"/>
          <w:sz w:val="24"/>
        </w:rPr>
        <w:t xml:space="preserve">Pensamos, além </w:t>
      </w:r>
      <w:r w:rsidR="00401FCE" w:rsidRPr="004C41C6">
        <w:rPr>
          <w:rFonts w:ascii="Times New Roman" w:hAnsi="Times New Roman" w:cs="Times New Roman"/>
          <w:sz w:val="24"/>
        </w:rPr>
        <w:t>de tudo</w:t>
      </w:r>
      <w:r w:rsidRPr="004C41C6">
        <w:rPr>
          <w:rFonts w:ascii="Times New Roman" w:hAnsi="Times New Roman" w:cs="Times New Roman"/>
          <w:sz w:val="24"/>
        </w:rPr>
        <w:t>, em criar um</w:t>
      </w:r>
      <w:r w:rsidR="00D75377" w:rsidRPr="004C41C6">
        <w:rPr>
          <w:rFonts w:ascii="Times New Roman" w:hAnsi="Times New Roman" w:cs="Times New Roman"/>
          <w:sz w:val="24"/>
        </w:rPr>
        <w:t>a</w:t>
      </w:r>
      <w:r w:rsidRPr="004C41C6">
        <w:rPr>
          <w:rFonts w:ascii="Times New Roman" w:hAnsi="Times New Roman" w:cs="Times New Roman"/>
          <w:sz w:val="24"/>
        </w:rPr>
        <w:t xml:space="preserve"> tem</w:t>
      </w:r>
      <w:r w:rsidR="00D75377" w:rsidRPr="004C41C6">
        <w:rPr>
          <w:rFonts w:ascii="Times New Roman" w:hAnsi="Times New Roman" w:cs="Times New Roman"/>
          <w:sz w:val="24"/>
        </w:rPr>
        <w:t xml:space="preserve">ática </w:t>
      </w:r>
      <w:r w:rsidRPr="004C41C6">
        <w:rPr>
          <w:rFonts w:ascii="Times New Roman" w:hAnsi="Times New Roman" w:cs="Times New Roman"/>
          <w:sz w:val="24"/>
        </w:rPr>
        <w:t>para a</w:t>
      </w:r>
      <w:r w:rsidR="00A765BE" w:rsidRPr="004C41C6">
        <w:rPr>
          <w:rFonts w:ascii="Times New Roman" w:hAnsi="Times New Roman" w:cs="Times New Roman"/>
          <w:sz w:val="24"/>
        </w:rPr>
        <w:t xml:space="preserve"> gestão dessa nova</w:t>
      </w:r>
      <w:r w:rsidRPr="004C41C6">
        <w:rPr>
          <w:rFonts w:ascii="Times New Roman" w:hAnsi="Times New Roman" w:cs="Times New Roman"/>
          <w:sz w:val="24"/>
        </w:rPr>
        <w:t xml:space="preserve"> submarca</w:t>
      </w:r>
      <w:r w:rsidR="00A765BE" w:rsidRPr="004C41C6">
        <w:rPr>
          <w:rFonts w:ascii="Times New Roman" w:hAnsi="Times New Roman" w:cs="Times New Roman"/>
          <w:sz w:val="24"/>
        </w:rPr>
        <w:t>.</w:t>
      </w:r>
      <w:r w:rsidR="00D05AF0" w:rsidRPr="004C41C6">
        <w:rPr>
          <w:rFonts w:ascii="Times New Roman" w:hAnsi="Times New Roman" w:cs="Times New Roman"/>
          <w:sz w:val="24"/>
        </w:rPr>
        <w:t xml:space="preserve"> </w:t>
      </w:r>
      <w:r w:rsidR="006E47CD" w:rsidRPr="004C41C6">
        <w:rPr>
          <w:rFonts w:ascii="Times New Roman" w:hAnsi="Times New Roman" w:cs="Times New Roman"/>
          <w:sz w:val="24"/>
        </w:rPr>
        <w:t xml:space="preserve">Voltando um pouco no passado, na década de 1980, </w:t>
      </w:r>
      <w:r w:rsidR="00C97648" w:rsidRPr="004C41C6">
        <w:rPr>
          <w:rFonts w:ascii="Times New Roman" w:hAnsi="Times New Roman" w:cs="Times New Roman"/>
          <w:sz w:val="24"/>
        </w:rPr>
        <w:t xml:space="preserve">consequência de uma crise econômica na </w:t>
      </w:r>
      <w:r w:rsidR="00991AF3" w:rsidRPr="004C41C6">
        <w:rPr>
          <w:rFonts w:ascii="Times New Roman" w:hAnsi="Times New Roman" w:cs="Times New Roman"/>
          <w:sz w:val="24"/>
        </w:rPr>
        <w:t>Grã-Bretanha</w:t>
      </w:r>
      <w:r w:rsidR="00C97648" w:rsidRPr="004C41C6">
        <w:rPr>
          <w:rFonts w:ascii="Times New Roman" w:hAnsi="Times New Roman" w:cs="Times New Roman"/>
          <w:sz w:val="24"/>
        </w:rPr>
        <w:t xml:space="preserve"> que se deu por conta das decisões </w:t>
      </w:r>
      <w:r w:rsidR="00330CCB" w:rsidRPr="004C41C6">
        <w:rPr>
          <w:rFonts w:ascii="Times New Roman" w:hAnsi="Times New Roman" w:cs="Times New Roman"/>
          <w:sz w:val="24"/>
        </w:rPr>
        <w:t>tomadas depois</w:t>
      </w:r>
      <w:r w:rsidR="00C97648" w:rsidRPr="004C41C6">
        <w:rPr>
          <w:rFonts w:ascii="Times New Roman" w:hAnsi="Times New Roman" w:cs="Times New Roman"/>
          <w:sz w:val="24"/>
        </w:rPr>
        <w:t xml:space="preserve"> da Segunda Guerra Mundial, </w:t>
      </w:r>
      <w:r w:rsidR="00C41BDA" w:rsidRPr="004C41C6">
        <w:rPr>
          <w:rFonts w:ascii="Times New Roman" w:hAnsi="Times New Roman" w:cs="Times New Roman"/>
          <w:sz w:val="24"/>
        </w:rPr>
        <w:t xml:space="preserve">existiu </w:t>
      </w:r>
      <w:r w:rsidR="00C41BDA" w:rsidRPr="004C41C6">
        <w:rPr>
          <w:rFonts w:ascii="Times New Roman" w:hAnsi="Times New Roman" w:cs="Times New Roman"/>
          <w:sz w:val="24"/>
        </w:rPr>
        <w:lastRenderedPageBreak/>
        <w:t xml:space="preserve">um movimento </w:t>
      </w:r>
      <w:r w:rsidR="002D73AD" w:rsidRPr="004C41C6">
        <w:rPr>
          <w:rFonts w:ascii="Times New Roman" w:hAnsi="Times New Roman" w:cs="Times New Roman"/>
          <w:sz w:val="24"/>
        </w:rPr>
        <w:t>musical</w:t>
      </w:r>
      <w:r w:rsidR="00D05AF0" w:rsidRPr="004C41C6">
        <w:rPr>
          <w:rFonts w:ascii="Times New Roman" w:hAnsi="Times New Roman" w:cs="Times New Roman"/>
          <w:sz w:val="24"/>
        </w:rPr>
        <w:t xml:space="preserve"> </w:t>
      </w:r>
      <w:r w:rsidR="008E0FC6">
        <w:rPr>
          <w:rFonts w:ascii="Times New Roman" w:hAnsi="Times New Roman" w:cs="Times New Roman"/>
          <w:sz w:val="24"/>
        </w:rPr>
        <w:t>i</w:t>
      </w:r>
      <w:r w:rsidR="00330CCB" w:rsidRPr="004C41C6">
        <w:rPr>
          <w:rFonts w:ascii="Times New Roman" w:hAnsi="Times New Roman" w:cs="Times New Roman"/>
          <w:sz w:val="24"/>
        </w:rPr>
        <w:t>nfluente</w:t>
      </w:r>
      <w:r w:rsidR="00681E60" w:rsidRPr="004C41C6">
        <w:rPr>
          <w:rFonts w:ascii="Times New Roman" w:hAnsi="Times New Roman" w:cs="Times New Roman"/>
          <w:sz w:val="24"/>
        </w:rPr>
        <w:t xml:space="preserve"> n</w:t>
      </w:r>
      <w:r w:rsidR="00891155" w:rsidRPr="004C41C6">
        <w:rPr>
          <w:rFonts w:ascii="Times New Roman" w:hAnsi="Times New Roman" w:cs="Times New Roman"/>
          <w:sz w:val="24"/>
        </w:rPr>
        <w:t xml:space="preserve">a cultura </w:t>
      </w:r>
      <w:r w:rsidR="00891155" w:rsidRPr="004C41C6">
        <w:rPr>
          <w:rFonts w:ascii="Times New Roman" w:hAnsi="Times New Roman" w:cs="Times New Roman"/>
          <w:i/>
          <w:iCs/>
          <w:sz w:val="24"/>
        </w:rPr>
        <w:t>pop</w:t>
      </w:r>
      <w:r w:rsidR="00891155" w:rsidRPr="004C41C6">
        <w:rPr>
          <w:rFonts w:ascii="Times New Roman" w:hAnsi="Times New Roman" w:cs="Times New Roman"/>
          <w:sz w:val="24"/>
        </w:rPr>
        <w:t>, responsável pela mudança</w:t>
      </w:r>
      <w:r w:rsidR="000973FC" w:rsidRPr="004C41C6">
        <w:rPr>
          <w:rFonts w:ascii="Times New Roman" w:hAnsi="Times New Roman" w:cs="Times New Roman"/>
          <w:sz w:val="24"/>
        </w:rPr>
        <w:t xml:space="preserve"> na vida da população. </w:t>
      </w:r>
      <w:r w:rsidR="00F16E16" w:rsidRPr="004C41C6">
        <w:rPr>
          <w:rFonts w:ascii="Times New Roman" w:hAnsi="Times New Roman" w:cs="Times New Roman"/>
          <w:sz w:val="24"/>
        </w:rPr>
        <w:t>Em meio ao desastre fi</w:t>
      </w:r>
      <w:r w:rsidR="00077BD4" w:rsidRPr="004C41C6">
        <w:rPr>
          <w:rFonts w:ascii="Times New Roman" w:hAnsi="Times New Roman" w:cs="Times New Roman"/>
          <w:sz w:val="24"/>
        </w:rPr>
        <w:t xml:space="preserve">nanceiro, </w:t>
      </w:r>
      <w:r w:rsidR="0024728A" w:rsidRPr="004C41C6">
        <w:rPr>
          <w:rFonts w:ascii="Times New Roman" w:hAnsi="Times New Roman" w:cs="Times New Roman"/>
          <w:sz w:val="24"/>
        </w:rPr>
        <w:t xml:space="preserve">originaram-se </w:t>
      </w:r>
      <w:r w:rsidR="000B6057" w:rsidRPr="004C41C6">
        <w:rPr>
          <w:rFonts w:ascii="Times New Roman" w:hAnsi="Times New Roman" w:cs="Times New Roman"/>
          <w:sz w:val="24"/>
        </w:rPr>
        <w:t xml:space="preserve">notáveis </w:t>
      </w:r>
      <w:r w:rsidR="007E68D9" w:rsidRPr="004C41C6">
        <w:rPr>
          <w:rFonts w:ascii="Times New Roman" w:hAnsi="Times New Roman" w:cs="Times New Roman"/>
          <w:sz w:val="24"/>
        </w:rPr>
        <w:t xml:space="preserve">transformações relacionadas à cultura. </w:t>
      </w:r>
      <w:r w:rsidR="009620D2" w:rsidRPr="004005C6">
        <w:rPr>
          <w:rFonts w:ascii="Times New Roman" w:hAnsi="Times New Roman" w:cs="Times New Roman"/>
          <w:i/>
          <w:iCs/>
          <w:sz w:val="24"/>
        </w:rPr>
        <w:t>Pop</w:t>
      </w:r>
      <w:r w:rsidR="009620D2" w:rsidRPr="004C41C6">
        <w:rPr>
          <w:rFonts w:ascii="Times New Roman" w:hAnsi="Times New Roman" w:cs="Times New Roman"/>
          <w:sz w:val="24"/>
        </w:rPr>
        <w:t xml:space="preserve"> e sintetizadores</w:t>
      </w:r>
      <w:r w:rsidR="003532B8" w:rsidRPr="004C41C6">
        <w:rPr>
          <w:rFonts w:ascii="Times New Roman" w:hAnsi="Times New Roman" w:cs="Times New Roman"/>
          <w:sz w:val="24"/>
        </w:rPr>
        <w:t xml:space="preserve">, </w:t>
      </w:r>
      <w:r w:rsidR="009620D2" w:rsidRPr="004C41C6">
        <w:rPr>
          <w:rFonts w:ascii="Times New Roman" w:hAnsi="Times New Roman" w:cs="Times New Roman"/>
          <w:sz w:val="24"/>
        </w:rPr>
        <w:t xml:space="preserve">nos </w:t>
      </w:r>
      <w:r w:rsidR="009620D2" w:rsidRPr="004005C6">
        <w:rPr>
          <w:rFonts w:ascii="Times New Roman" w:hAnsi="Times New Roman" w:cs="Times New Roman"/>
          <w:i/>
          <w:iCs/>
          <w:sz w:val="24"/>
        </w:rPr>
        <w:t>looks</w:t>
      </w:r>
      <w:r w:rsidR="003532B8" w:rsidRPr="004C41C6">
        <w:rPr>
          <w:rFonts w:ascii="Times New Roman" w:hAnsi="Times New Roman" w:cs="Times New Roman"/>
          <w:sz w:val="24"/>
        </w:rPr>
        <w:t xml:space="preserve"> </w:t>
      </w:r>
      <w:r w:rsidR="004005C6">
        <w:rPr>
          <w:rFonts w:ascii="Times New Roman" w:hAnsi="Times New Roman" w:cs="Times New Roman"/>
          <w:sz w:val="24"/>
        </w:rPr>
        <w:t>uma moda extravagante e excêntrica. Além disso</w:t>
      </w:r>
      <w:r w:rsidR="00D866AE">
        <w:rPr>
          <w:rFonts w:ascii="Times New Roman" w:hAnsi="Times New Roman" w:cs="Times New Roman"/>
          <w:sz w:val="24"/>
        </w:rPr>
        <w:t xml:space="preserve">, </w:t>
      </w:r>
      <w:r w:rsidR="004005C6">
        <w:rPr>
          <w:rFonts w:ascii="Times New Roman" w:hAnsi="Times New Roman" w:cs="Times New Roman"/>
          <w:sz w:val="24"/>
        </w:rPr>
        <w:t xml:space="preserve">o nascimento da </w:t>
      </w:r>
      <w:r w:rsidR="004005C6" w:rsidRPr="004005C6">
        <w:rPr>
          <w:rFonts w:ascii="Times New Roman" w:hAnsi="Times New Roman" w:cs="Times New Roman"/>
          <w:i/>
          <w:iCs/>
          <w:sz w:val="24"/>
        </w:rPr>
        <w:t>MTV</w:t>
      </w:r>
      <w:r w:rsidR="004005C6">
        <w:rPr>
          <w:rFonts w:ascii="Times New Roman" w:hAnsi="Times New Roman" w:cs="Times New Roman"/>
          <w:sz w:val="24"/>
        </w:rPr>
        <w:t xml:space="preserve">. Isto posto, pela ocasião, os jovens encontraram uma brecha de usar o período ao seu favor e inovaram de tal forma que o comum </w:t>
      </w:r>
      <w:r w:rsidR="00AE129E">
        <w:rPr>
          <w:rFonts w:ascii="Times New Roman" w:hAnsi="Times New Roman" w:cs="Times New Roman"/>
          <w:sz w:val="24"/>
        </w:rPr>
        <w:t>acabou sendo diferente. Esse manifesto cultural ficou mundialmente conhecido como “</w:t>
      </w:r>
      <w:r w:rsidR="007A79E5" w:rsidRPr="009C0E96">
        <w:rPr>
          <w:rFonts w:ascii="Times New Roman" w:hAnsi="Times New Roman" w:cs="Times New Roman"/>
          <w:i/>
          <w:iCs/>
          <w:sz w:val="24"/>
        </w:rPr>
        <w:t>New Romantics</w:t>
      </w:r>
      <w:r w:rsidR="00AE129E">
        <w:rPr>
          <w:rFonts w:ascii="Times New Roman" w:hAnsi="Times New Roman" w:cs="Times New Roman"/>
          <w:sz w:val="24"/>
        </w:rPr>
        <w:t>”</w:t>
      </w:r>
      <w:r w:rsidR="001A31B0">
        <w:rPr>
          <w:rFonts w:ascii="Times New Roman" w:hAnsi="Times New Roman" w:cs="Times New Roman"/>
          <w:sz w:val="24"/>
        </w:rPr>
        <w:t xml:space="preserve">. </w:t>
      </w:r>
      <w:r w:rsidR="004E10C9">
        <w:rPr>
          <w:rFonts w:ascii="Times New Roman" w:hAnsi="Times New Roman" w:cs="Times New Roman"/>
          <w:sz w:val="24"/>
        </w:rPr>
        <w:t xml:space="preserve">Ao referenciarmos </w:t>
      </w:r>
      <w:r w:rsidR="00E26529">
        <w:rPr>
          <w:rFonts w:ascii="Times New Roman" w:hAnsi="Times New Roman" w:cs="Times New Roman"/>
          <w:sz w:val="24"/>
        </w:rPr>
        <w:t xml:space="preserve">o manifesto </w:t>
      </w:r>
      <w:r w:rsidR="001C1649">
        <w:rPr>
          <w:rFonts w:ascii="Times New Roman" w:hAnsi="Times New Roman" w:cs="Times New Roman"/>
          <w:sz w:val="24"/>
        </w:rPr>
        <w:t>musical artístico</w:t>
      </w:r>
      <w:r w:rsidR="00C16F86">
        <w:rPr>
          <w:rFonts w:ascii="Times New Roman" w:hAnsi="Times New Roman" w:cs="Times New Roman"/>
          <w:sz w:val="24"/>
        </w:rPr>
        <w:t xml:space="preserve"> trazemos a proposta</w:t>
      </w:r>
      <w:r w:rsidR="00D57464">
        <w:rPr>
          <w:rFonts w:ascii="Times New Roman" w:hAnsi="Times New Roman" w:cs="Times New Roman"/>
          <w:sz w:val="24"/>
        </w:rPr>
        <w:t xml:space="preserve"> principal </w:t>
      </w:r>
      <w:r w:rsidR="00C16F86">
        <w:rPr>
          <w:rFonts w:ascii="Times New Roman" w:hAnsi="Times New Roman" w:cs="Times New Roman"/>
          <w:sz w:val="24"/>
        </w:rPr>
        <w:t xml:space="preserve">do trabalho </w:t>
      </w:r>
      <w:r w:rsidR="00B303DA">
        <w:rPr>
          <w:rFonts w:ascii="Times New Roman" w:hAnsi="Times New Roman" w:cs="Times New Roman"/>
          <w:sz w:val="24"/>
        </w:rPr>
        <w:t xml:space="preserve">para uma possível estratégia de marketing </w:t>
      </w:r>
      <w:r w:rsidR="00A47C27">
        <w:rPr>
          <w:rFonts w:ascii="Times New Roman" w:hAnsi="Times New Roman" w:cs="Times New Roman"/>
          <w:sz w:val="24"/>
        </w:rPr>
        <w:t>d</w:t>
      </w:r>
      <w:r w:rsidR="00085235">
        <w:rPr>
          <w:rFonts w:ascii="Times New Roman" w:hAnsi="Times New Roman" w:cs="Times New Roman"/>
          <w:sz w:val="24"/>
        </w:rPr>
        <w:t>a nova submarca</w:t>
      </w:r>
      <w:r w:rsidR="00F5194A">
        <w:rPr>
          <w:rFonts w:ascii="Times New Roman" w:hAnsi="Times New Roman" w:cs="Times New Roman"/>
          <w:sz w:val="24"/>
        </w:rPr>
        <w:t>, i</w:t>
      </w:r>
      <w:r w:rsidR="00EF7C67">
        <w:rPr>
          <w:rFonts w:ascii="Times New Roman" w:hAnsi="Times New Roman" w:cs="Times New Roman"/>
          <w:sz w:val="24"/>
        </w:rPr>
        <w:t xml:space="preserve">nspirar jovens e transformar </w:t>
      </w:r>
      <w:r w:rsidR="00F5194A">
        <w:rPr>
          <w:rFonts w:ascii="Times New Roman" w:hAnsi="Times New Roman" w:cs="Times New Roman"/>
          <w:sz w:val="24"/>
        </w:rPr>
        <w:t>a Bagaggio em um símbolo que também acolhe o público juvenil.</w:t>
      </w:r>
    </w:p>
    <w:p w14:paraId="591153AA" w14:textId="3C5D81EE" w:rsidR="00605CA4" w:rsidRPr="004C41C6" w:rsidRDefault="00F51CF8" w:rsidP="00605CA4">
      <w:pPr>
        <w:pStyle w:val="Ttulo2"/>
        <w:rPr>
          <w:rFonts w:ascii="Times New Roman" w:hAnsi="Times New Roman" w:cs="Times New Roman"/>
        </w:rPr>
      </w:pPr>
      <w:bookmarkStart w:id="52" w:name="_Toc137151372"/>
      <w:bookmarkStart w:id="53" w:name="_Toc137553591"/>
      <w:r w:rsidRPr="004C41C6">
        <w:rPr>
          <w:rFonts w:ascii="Times New Roman" w:hAnsi="Times New Roman" w:cs="Times New Roman"/>
        </w:rPr>
        <w:t xml:space="preserve">7.2 </w:t>
      </w:r>
      <w:r w:rsidR="00D64268" w:rsidRPr="004C41C6">
        <w:rPr>
          <w:rFonts w:ascii="Times New Roman" w:hAnsi="Times New Roman" w:cs="Times New Roman"/>
        </w:rPr>
        <w:t>PODCASTS</w:t>
      </w:r>
      <w:bookmarkEnd w:id="49"/>
      <w:bookmarkEnd w:id="50"/>
      <w:bookmarkEnd w:id="52"/>
      <w:bookmarkEnd w:id="53"/>
    </w:p>
    <w:p w14:paraId="08C38CE2" w14:textId="77777777" w:rsidR="00D64268" w:rsidRPr="006E1C0F" w:rsidRDefault="00D64268" w:rsidP="00D64268">
      <w:pPr>
        <w:spacing w:before="100" w:beforeAutospacing="1" w:after="100" w:afterAutospacing="1" w:line="240" w:lineRule="auto"/>
        <w:ind w:firstLine="0"/>
        <w:jc w:val="left"/>
        <w:rPr>
          <w:rFonts w:ascii="Times New Roman" w:hAnsi="Times New Roman" w:cs="Times New Roman"/>
        </w:rPr>
      </w:pPr>
      <w:r w:rsidRPr="006E1C0F">
        <w:rPr>
          <w:rFonts w:ascii="Times New Roman" w:hAnsi="Times New Roman" w:cs="Times New Roman"/>
        </w:rPr>
        <w:t xml:space="preserve">A </w:t>
      </w:r>
      <w:r w:rsidR="004E79BA">
        <w:rPr>
          <w:rFonts w:ascii="Times New Roman" w:hAnsi="Times New Roman" w:cs="Times New Roman"/>
        </w:rPr>
        <w:t>Bagaggio</w:t>
      </w:r>
      <w:r w:rsidRPr="006E1C0F">
        <w:rPr>
          <w:rFonts w:ascii="Times New Roman" w:hAnsi="Times New Roman" w:cs="Times New Roman"/>
        </w:rPr>
        <w:t xml:space="preserve"> é uma marca consolidada no mercado de malas e acessórios de viagem, mas como qualquer empresa, precisa sempre buscar novas formas de se conectar com seu público e ampliar sua base de consumidores. E uma opção que vem ganhando importância nos últimos anos é o patrocínio em podcasts e lives, o que pode ser uma grande oportunidade.</w:t>
      </w:r>
    </w:p>
    <w:p w14:paraId="510071B3" w14:textId="77777777" w:rsidR="00D64268" w:rsidRPr="006E1C0F" w:rsidRDefault="00D64268" w:rsidP="00D64268">
      <w:pPr>
        <w:spacing w:before="100" w:beforeAutospacing="1" w:after="100" w:afterAutospacing="1" w:line="240" w:lineRule="auto"/>
        <w:ind w:firstLine="0"/>
        <w:jc w:val="left"/>
        <w:rPr>
          <w:rFonts w:ascii="Times New Roman" w:hAnsi="Times New Roman" w:cs="Times New Roman"/>
        </w:rPr>
      </w:pPr>
      <w:r w:rsidRPr="006E1C0F">
        <w:rPr>
          <w:rFonts w:ascii="Times New Roman" w:hAnsi="Times New Roman" w:cs="Times New Roman"/>
        </w:rPr>
        <w:t xml:space="preserve">Lives e podcasts são conteúdos que estão ocupando cada vez mais espaço no entretenimento das pessoas, principalmente entre os jovens. É uma forma dinâmica e descontraída de consumir informação e entretenimento, e a </w:t>
      </w:r>
      <w:r w:rsidR="004E79BA">
        <w:rPr>
          <w:rFonts w:ascii="Times New Roman" w:hAnsi="Times New Roman" w:cs="Times New Roman"/>
        </w:rPr>
        <w:t>Bagaggio</w:t>
      </w:r>
      <w:r w:rsidRPr="006E1C0F">
        <w:rPr>
          <w:rFonts w:ascii="Times New Roman" w:hAnsi="Times New Roman" w:cs="Times New Roman"/>
        </w:rPr>
        <w:t xml:space="preserve"> poder aproveitar essa tendência para se aproximar desse público e aumentar sua visibilidade.</w:t>
      </w:r>
    </w:p>
    <w:p w14:paraId="1916B154" w14:textId="77777777" w:rsidR="00D64268" w:rsidRPr="006E1C0F" w:rsidRDefault="00D64268" w:rsidP="00D64268">
      <w:pPr>
        <w:spacing w:before="100" w:beforeAutospacing="1" w:after="100" w:afterAutospacing="1" w:line="240" w:lineRule="auto"/>
        <w:ind w:firstLine="0"/>
        <w:jc w:val="left"/>
        <w:rPr>
          <w:rFonts w:ascii="Times New Roman" w:hAnsi="Times New Roman" w:cs="Times New Roman"/>
        </w:rPr>
      </w:pPr>
      <w:r w:rsidRPr="006E1C0F">
        <w:rPr>
          <w:rFonts w:ascii="Times New Roman" w:hAnsi="Times New Roman" w:cs="Times New Roman"/>
        </w:rPr>
        <w:t xml:space="preserve">Uma estratégia interessante para a marca seria realizar promoções que incluíssem a distribuição de bags ou códigos promocionais, a exemplo do que o Habib's fez com suas esfihas no Podcast chamado </w:t>
      </w:r>
      <w:r w:rsidR="00750FA4">
        <w:rPr>
          <w:rFonts w:ascii="Times New Roman" w:hAnsi="Times New Roman" w:cs="Times New Roman"/>
        </w:rPr>
        <w:t>“</w:t>
      </w:r>
      <w:r w:rsidRPr="006E1C0F">
        <w:rPr>
          <w:rFonts w:ascii="Times New Roman" w:hAnsi="Times New Roman" w:cs="Times New Roman"/>
        </w:rPr>
        <w:t>PodPah</w:t>
      </w:r>
      <w:r w:rsidR="00750FA4">
        <w:rPr>
          <w:rFonts w:ascii="Times New Roman" w:hAnsi="Times New Roman" w:cs="Times New Roman"/>
        </w:rPr>
        <w:t>”</w:t>
      </w:r>
      <w:r w:rsidRPr="006E1C0F">
        <w:rPr>
          <w:rFonts w:ascii="Times New Roman" w:hAnsi="Times New Roman" w:cs="Times New Roman"/>
        </w:rPr>
        <w:t>. É uma forma de captar a atenção do público, aumentar a participação e aumentar o alcance da marca.</w:t>
      </w:r>
    </w:p>
    <w:p w14:paraId="169D9A11" w14:textId="77777777" w:rsidR="00D64268" w:rsidRPr="006E1C0F" w:rsidRDefault="00D64268" w:rsidP="00D64268">
      <w:pPr>
        <w:spacing w:before="100" w:beforeAutospacing="1" w:after="100" w:afterAutospacing="1" w:line="240" w:lineRule="auto"/>
        <w:ind w:firstLine="0"/>
        <w:jc w:val="left"/>
        <w:rPr>
          <w:rFonts w:ascii="Times New Roman" w:hAnsi="Times New Roman" w:cs="Times New Roman"/>
        </w:rPr>
      </w:pPr>
      <w:r w:rsidRPr="006E1C0F">
        <w:rPr>
          <w:rFonts w:ascii="Times New Roman" w:hAnsi="Times New Roman" w:cs="Times New Roman"/>
        </w:rPr>
        <w:t xml:space="preserve">Em resumo, o patrocínio de podcasts e live é uma tendência que vem ganhando cada vez mais força e que pode ser uma grande oportunidade para a </w:t>
      </w:r>
      <w:r w:rsidR="004E79BA">
        <w:rPr>
          <w:rFonts w:ascii="Times New Roman" w:hAnsi="Times New Roman" w:cs="Times New Roman"/>
        </w:rPr>
        <w:t>Bagaggio</w:t>
      </w:r>
      <w:r w:rsidRPr="006E1C0F">
        <w:rPr>
          <w:rFonts w:ascii="Times New Roman" w:hAnsi="Times New Roman" w:cs="Times New Roman"/>
        </w:rPr>
        <w:t xml:space="preserve"> se conectar com um público jovem e aumentar sua visibilidade.</w:t>
      </w:r>
    </w:p>
    <w:p w14:paraId="372C3AA5" w14:textId="77777777" w:rsidR="00D64268" w:rsidRPr="006E1C0F" w:rsidRDefault="00D64268" w:rsidP="00D64268">
      <w:pPr>
        <w:spacing w:before="100" w:beforeAutospacing="1" w:after="100" w:afterAutospacing="1" w:line="240" w:lineRule="auto"/>
        <w:ind w:firstLine="0"/>
        <w:jc w:val="left"/>
        <w:rPr>
          <w:rFonts w:ascii="Times New Roman" w:hAnsi="Times New Roman" w:cs="Times New Roman"/>
        </w:rPr>
      </w:pPr>
      <w:r w:rsidRPr="006E1C0F">
        <w:rPr>
          <w:rFonts w:ascii="Times New Roman" w:hAnsi="Times New Roman" w:cs="Times New Roman"/>
        </w:rPr>
        <w:t xml:space="preserve">Utilizando as lives como base, chegaremos também nos </w:t>
      </w:r>
      <w:r w:rsidRPr="006E1C0F">
        <w:rPr>
          <w:rFonts w:ascii="Times New Roman" w:hAnsi="Times New Roman" w:cs="Times New Roman"/>
          <w:i/>
          <w:iCs/>
        </w:rPr>
        <w:t>streamers</w:t>
      </w:r>
      <w:r w:rsidRPr="006E1C0F">
        <w:rPr>
          <w:rFonts w:ascii="Times New Roman" w:hAnsi="Times New Roman" w:cs="Times New Roman"/>
        </w:rPr>
        <w:t xml:space="preserve">, que são pessoas que fazem lives de vários assuntos, com nichos diferentes. Os streamings vão de viagens, jogos até culinária. Dessa forma teríamos uma área mais ampla para a divulgação dos produtos. </w:t>
      </w:r>
    </w:p>
    <w:p w14:paraId="36D295D2" w14:textId="77777777" w:rsidR="00D64268" w:rsidRDefault="00D64268" w:rsidP="00D64268">
      <w:pPr>
        <w:spacing w:before="100" w:beforeAutospacing="1" w:after="100" w:afterAutospacing="1" w:line="240" w:lineRule="auto"/>
        <w:ind w:firstLine="0"/>
        <w:jc w:val="left"/>
        <w:rPr>
          <w:rFonts w:ascii="Times New Roman" w:hAnsi="Times New Roman" w:cs="Times New Roman"/>
        </w:rPr>
      </w:pPr>
      <w:r w:rsidRPr="006E1C0F">
        <w:rPr>
          <w:rFonts w:ascii="Times New Roman" w:hAnsi="Times New Roman" w:cs="Times New Roman"/>
        </w:rPr>
        <w:t>Mesclando essas duas áreas da internet, teremos um ótimo engajamento para os itens e alto crescimento nas vendas.</w:t>
      </w:r>
    </w:p>
    <w:p w14:paraId="47CA76E0" w14:textId="76C40BDC" w:rsidR="00605CA4" w:rsidRPr="00F51CF8" w:rsidRDefault="00F51CF8" w:rsidP="00F51CF8">
      <w:pPr>
        <w:pStyle w:val="Ttulo2"/>
      </w:pPr>
      <w:bookmarkStart w:id="54" w:name="_Toc136809654"/>
      <w:bookmarkStart w:id="55" w:name="_Toc137045078"/>
      <w:bookmarkStart w:id="56" w:name="_Toc137151373"/>
      <w:bookmarkStart w:id="57" w:name="_Toc137553592"/>
      <w:r w:rsidRPr="00F51CF8">
        <w:t xml:space="preserve">7.3 </w:t>
      </w:r>
      <w:r w:rsidR="00605CA4" w:rsidRPr="00F51CF8">
        <w:t>FESTIVAIS</w:t>
      </w:r>
      <w:bookmarkEnd w:id="54"/>
      <w:bookmarkEnd w:id="55"/>
      <w:bookmarkEnd w:id="56"/>
      <w:bookmarkEnd w:id="57"/>
    </w:p>
    <w:p w14:paraId="3D3F4432" w14:textId="77777777" w:rsidR="00605CA4" w:rsidRPr="00605CA4" w:rsidRDefault="00605CA4" w:rsidP="00605CA4">
      <w:pPr>
        <w:spacing w:before="100" w:beforeAutospacing="1" w:after="100" w:afterAutospacing="1" w:line="240" w:lineRule="auto"/>
        <w:ind w:firstLine="0"/>
        <w:jc w:val="left"/>
        <w:rPr>
          <w:rFonts w:ascii="Times New Roman" w:hAnsi="Times New Roman" w:cs="Times New Roman"/>
        </w:rPr>
      </w:pPr>
      <w:r>
        <w:rPr>
          <w:rFonts w:ascii="Times New Roman" w:hAnsi="Times New Roman" w:cs="Times New Roman"/>
        </w:rPr>
        <w:t>Fe</w:t>
      </w:r>
      <w:r w:rsidRPr="00605CA4">
        <w:rPr>
          <w:rFonts w:ascii="Times New Roman" w:hAnsi="Times New Roman" w:cs="Times New Roman"/>
        </w:rPr>
        <w:t xml:space="preserve">stivais de música como </w:t>
      </w:r>
      <w:r>
        <w:rPr>
          <w:rFonts w:ascii="Times New Roman" w:hAnsi="Times New Roman" w:cs="Times New Roman"/>
        </w:rPr>
        <w:t>Ro</w:t>
      </w:r>
      <w:r w:rsidRPr="00605CA4">
        <w:rPr>
          <w:rFonts w:ascii="Times New Roman" w:hAnsi="Times New Roman" w:cs="Times New Roman"/>
        </w:rPr>
        <w:t xml:space="preserve">ck </w:t>
      </w:r>
      <w:r>
        <w:rPr>
          <w:rFonts w:ascii="Times New Roman" w:hAnsi="Times New Roman" w:cs="Times New Roman"/>
        </w:rPr>
        <w:t>in Rio</w:t>
      </w:r>
      <w:r w:rsidRPr="00605CA4">
        <w:rPr>
          <w:rFonts w:ascii="Times New Roman" w:hAnsi="Times New Roman" w:cs="Times New Roman"/>
        </w:rPr>
        <w:t xml:space="preserve"> e </w:t>
      </w:r>
      <w:r>
        <w:rPr>
          <w:rFonts w:ascii="Times New Roman" w:hAnsi="Times New Roman" w:cs="Times New Roman"/>
        </w:rPr>
        <w:t>Lo</w:t>
      </w:r>
      <w:r w:rsidRPr="00605CA4">
        <w:rPr>
          <w:rFonts w:ascii="Times New Roman" w:hAnsi="Times New Roman" w:cs="Times New Roman"/>
        </w:rPr>
        <w:t xml:space="preserve">llapalooza são um conglomerado de coisas, muito além de um simples festival musical. é um evento de experiências, apresentações culturais, atrações de lazer e diversão, brinquedos radicais, games, experiências imersivas, e outras tantas atrações. e sempre atraem multidões com todas essas experiências marcantes. o público em sua maioria são jovens com os mais variados estilos e gostos. o importante é buscar formas autênticas de se conectar com o público durante os festivais musicais. a </w:t>
      </w:r>
      <w:r>
        <w:rPr>
          <w:rFonts w:ascii="Times New Roman" w:hAnsi="Times New Roman" w:cs="Times New Roman"/>
        </w:rPr>
        <w:t xml:space="preserve">Bagaggio </w:t>
      </w:r>
      <w:r w:rsidRPr="00605CA4">
        <w:rPr>
          <w:rFonts w:ascii="Times New Roman" w:hAnsi="Times New Roman" w:cs="Times New Roman"/>
        </w:rPr>
        <w:t xml:space="preserve">pode aproveitar os festivais musicais como uma oportunidade valiosa para realizar ações de marketing e se conectar com esse público jovem de uma forma envolvente. há infinitas </w:t>
      </w:r>
      <w:r w:rsidRPr="00605CA4">
        <w:rPr>
          <w:rFonts w:ascii="Times New Roman" w:hAnsi="Times New Roman" w:cs="Times New Roman"/>
        </w:rPr>
        <w:lastRenderedPageBreak/>
        <w:t>estratégias de atrair a atenção desse público como por exemplo </w:t>
      </w:r>
      <w:r w:rsidRPr="00605CA4">
        <w:rPr>
          <w:rFonts w:ascii="Times New Roman" w:hAnsi="Times New Roman" w:cs="Times New Roman"/>
        </w:rPr>
        <w:br/>
        <w:t>patrocínios: podendo se tornar patrocinadora oficial do festival, isso oferece visibilidade e reconhecimento da marca em todos os materiais promocionais durante o evento.</w:t>
      </w:r>
      <w:r w:rsidRPr="00605CA4">
        <w:rPr>
          <w:rFonts w:ascii="Times New Roman" w:hAnsi="Times New Roman" w:cs="Times New Roman"/>
        </w:rPr>
        <w:br/>
        <w:t>experiências exclusivas: oferecer experiências pode ser uma maneira de se conectar com o público. isso pode incluir acesso vip a áreas restritas, encontros com seus artistas favoritos, sessões de fotos ou até mesmo ingressos para shows exclusivos após o festival.</w:t>
      </w:r>
      <w:r w:rsidRPr="00605CA4">
        <w:rPr>
          <w:rFonts w:ascii="Times New Roman" w:hAnsi="Times New Roman" w:cs="Times New Roman"/>
        </w:rPr>
        <w:br/>
        <w:t xml:space="preserve">ativação nas redes sociais: os festivais são sempre </w:t>
      </w:r>
      <w:r w:rsidRPr="00605CA4">
        <w:rPr>
          <w:rFonts w:ascii="Times New Roman" w:hAnsi="Times New Roman" w:cs="Times New Roman"/>
          <w:i/>
          <w:iCs/>
        </w:rPr>
        <w:t>trending topcs</w:t>
      </w:r>
      <w:r w:rsidRPr="00605CA4">
        <w:rPr>
          <w:rFonts w:ascii="Times New Roman" w:hAnsi="Times New Roman" w:cs="Times New Roman"/>
        </w:rPr>
        <w:t xml:space="preserve"> nas redes sociais podendo assim haver campanhas específicas para as redes, incentivando os participantes a compartilhar conteúdo relacionado ao festival usando hashtags específicas da marca, gerando engajamento online.</w:t>
      </w:r>
    </w:p>
    <w:p w14:paraId="3F27FD51" w14:textId="37F1CEE7" w:rsidR="00750FA4" w:rsidRPr="00F51CF8" w:rsidRDefault="00F51CF8" w:rsidP="00F51CF8">
      <w:pPr>
        <w:pStyle w:val="Ttulo2"/>
      </w:pPr>
      <w:bookmarkStart w:id="58" w:name="_Toc136809655"/>
      <w:bookmarkStart w:id="59" w:name="_Toc137045079"/>
      <w:bookmarkStart w:id="60" w:name="_Toc137151374"/>
      <w:bookmarkStart w:id="61" w:name="_Toc137553593"/>
      <w:r w:rsidRPr="00F51CF8">
        <w:t>7.4</w:t>
      </w:r>
      <w:r w:rsidR="00852E71" w:rsidRPr="00F51CF8">
        <w:t xml:space="preserve"> </w:t>
      </w:r>
      <w:r w:rsidR="00D64268" w:rsidRPr="00F51CF8">
        <w:t>REDES SOCIAIS</w:t>
      </w:r>
      <w:bookmarkEnd w:id="58"/>
      <w:bookmarkEnd w:id="59"/>
      <w:bookmarkEnd w:id="60"/>
      <w:bookmarkEnd w:id="61"/>
    </w:p>
    <w:p w14:paraId="7C2DED61" w14:textId="77777777" w:rsidR="00C41692" w:rsidRDefault="00750FA4" w:rsidP="00C41692">
      <w:pPr>
        <w:spacing w:before="100" w:beforeAutospacing="1" w:after="100" w:afterAutospacing="1" w:line="240" w:lineRule="auto"/>
        <w:ind w:firstLine="0"/>
        <w:jc w:val="left"/>
        <w:rPr>
          <w:rFonts w:ascii="Times New Roman" w:hAnsi="Times New Roman" w:cs="Times New Roman"/>
        </w:rPr>
      </w:pPr>
      <w:r>
        <w:rPr>
          <w:rFonts w:ascii="Times New Roman" w:hAnsi="Times New Roman" w:cs="Times New Roman"/>
        </w:rPr>
        <w:t xml:space="preserve">As entrevistas com os jovens no </w:t>
      </w:r>
      <w:r w:rsidRPr="00750FA4">
        <w:rPr>
          <w:rFonts w:ascii="Times New Roman" w:hAnsi="Times New Roman" w:cs="Times New Roman"/>
          <w:i/>
          <w:iCs/>
        </w:rPr>
        <w:t>Barra Shopping</w:t>
      </w:r>
      <w:r>
        <w:rPr>
          <w:rFonts w:ascii="Times New Roman" w:hAnsi="Times New Roman" w:cs="Times New Roman"/>
        </w:rPr>
        <w:t xml:space="preserve"> nos deram um saber sobre as redes sociais da Bagaggio; elas não são muito vistas. Em vista disso, é necessário um investimento que atraia valor e audiência para a marca. </w:t>
      </w:r>
      <w:r w:rsidR="00C41692">
        <w:rPr>
          <w:rFonts w:ascii="Times New Roman" w:hAnsi="Times New Roman" w:cs="Times New Roman"/>
        </w:rPr>
        <w:t>A produção e divulgação de conteúdos relevantes nas redes sociais é essencial.</w:t>
      </w:r>
    </w:p>
    <w:p w14:paraId="08F8A418" w14:textId="77777777" w:rsidR="00C41692" w:rsidRDefault="00C41692" w:rsidP="00F51CF8">
      <w:pPr>
        <w:numPr>
          <w:ilvl w:val="0"/>
          <w:numId w:val="38"/>
        </w:numPr>
        <w:spacing w:before="100" w:beforeAutospacing="1" w:after="100" w:afterAutospacing="1" w:line="240" w:lineRule="auto"/>
        <w:jc w:val="left"/>
        <w:rPr>
          <w:rFonts w:ascii="Times New Roman" w:hAnsi="Times New Roman" w:cs="Times New Roman"/>
        </w:rPr>
      </w:pPr>
      <w:r>
        <w:rPr>
          <w:rFonts w:ascii="Times New Roman" w:hAnsi="Times New Roman" w:cs="Times New Roman"/>
        </w:rPr>
        <w:t>Instagram.</w:t>
      </w:r>
    </w:p>
    <w:p w14:paraId="45BBD7F4" w14:textId="77777777" w:rsidR="00D64268" w:rsidRDefault="00C41692" w:rsidP="00C41692">
      <w:pPr>
        <w:spacing w:before="100" w:beforeAutospacing="1" w:after="100" w:afterAutospacing="1" w:line="240" w:lineRule="auto"/>
        <w:ind w:firstLine="0"/>
        <w:jc w:val="left"/>
        <w:rPr>
          <w:rFonts w:ascii="Times New Roman" w:hAnsi="Times New Roman" w:cs="Times New Roman"/>
        </w:rPr>
      </w:pPr>
      <w:r w:rsidRPr="00C41692">
        <w:rPr>
          <w:rFonts w:ascii="Times New Roman" w:hAnsi="Times New Roman" w:cs="Times New Roman"/>
        </w:rPr>
        <w:t>Criar uma página</w:t>
      </w:r>
      <w:r w:rsidR="00D64268" w:rsidRPr="00121F23">
        <w:rPr>
          <w:rFonts w:ascii="Times New Roman" w:hAnsi="Times New Roman" w:cs="Times New Roman"/>
        </w:rPr>
        <w:t xml:space="preserve"> </w:t>
      </w:r>
      <w:r w:rsidRPr="00C41692">
        <w:rPr>
          <w:rFonts w:ascii="Times New Roman" w:hAnsi="Times New Roman" w:cs="Times New Roman"/>
        </w:rPr>
        <w:t>somente para interagir</w:t>
      </w:r>
      <w:r w:rsidR="00D64268" w:rsidRPr="00121F23">
        <w:rPr>
          <w:rFonts w:ascii="Times New Roman" w:hAnsi="Times New Roman" w:cs="Times New Roman"/>
        </w:rPr>
        <w:t xml:space="preserve"> </w:t>
      </w:r>
      <w:r w:rsidRPr="00C41692">
        <w:rPr>
          <w:rFonts w:ascii="Times New Roman" w:hAnsi="Times New Roman" w:cs="Times New Roman"/>
        </w:rPr>
        <w:t>c</w:t>
      </w:r>
      <w:r w:rsidR="00D64268" w:rsidRPr="00121F23">
        <w:rPr>
          <w:rFonts w:ascii="Times New Roman" w:hAnsi="Times New Roman" w:cs="Times New Roman"/>
        </w:rPr>
        <w:t>o</w:t>
      </w:r>
      <w:r w:rsidRPr="00C41692">
        <w:rPr>
          <w:rFonts w:ascii="Times New Roman" w:hAnsi="Times New Roman" w:cs="Times New Roman"/>
        </w:rPr>
        <w:t xml:space="preserve">m o </w:t>
      </w:r>
      <w:r w:rsidR="00D64268" w:rsidRPr="00121F23">
        <w:rPr>
          <w:rFonts w:ascii="Times New Roman" w:hAnsi="Times New Roman" w:cs="Times New Roman"/>
        </w:rPr>
        <w:t xml:space="preserve">público juvenil. </w:t>
      </w:r>
      <w:r w:rsidRPr="00C41692">
        <w:rPr>
          <w:rFonts w:ascii="Times New Roman" w:hAnsi="Times New Roman" w:cs="Times New Roman"/>
        </w:rPr>
        <w:t xml:space="preserve">Esbanjando de </w:t>
      </w:r>
      <w:r w:rsidR="00D64268" w:rsidRPr="00121F23">
        <w:rPr>
          <w:rFonts w:ascii="Times New Roman" w:hAnsi="Times New Roman" w:cs="Times New Roman"/>
        </w:rPr>
        <w:t>cor</w:t>
      </w:r>
      <w:r w:rsidRPr="00C41692">
        <w:rPr>
          <w:rFonts w:ascii="Times New Roman" w:hAnsi="Times New Roman" w:cs="Times New Roman"/>
        </w:rPr>
        <w:t>es</w:t>
      </w:r>
      <w:r w:rsidR="00D64268" w:rsidRPr="00121F23">
        <w:rPr>
          <w:rFonts w:ascii="Times New Roman" w:hAnsi="Times New Roman" w:cs="Times New Roman"/>
        </w:rPr>
        <w:t xml:space="preserve">, </w:t>
      </w:r>
      <w:r w:rsidRPr="00C41692">
        <w:rPr>
          <w:rFonts w:ascii="Times New Roman" w:hAnsi="Times New Roman" w:cs="Times New Roman"/>
        </w:rPr>
        <w:t xml:space="preserve">uma </w:t>
      </w:r>
      <w:r w:rsidR="00D64268" w:rsidRPr="00121F23">
        <w:rPr>
          <w:rFonts w:ascii="Times New Roman" w:hAnsi="Times New Roman" w:cs="Times New Roman"/>
        </w:rPr>
        <w:t>nova comunicação, afastando-se do modelo comum da loja</w:t>
      </w:r>
    </w:p>
    <w:p w14:paraId="52587E10" w14:textId="77777777" w:rsidR="00D36BCA" w:rsidRDefault="00D36BCA" w:rsidP="00C41692">
      <w:pPr>
        <w:spacing w:before="100" w:beforeAutospacing="1" w:after="100" w:afterAutospacing="1" w:line="240" w:lineRule="auto"/>
        <w:ind w:firstLine="0"/>
        <w:jc w:val="left"/>
        <w:rPr>
          <w:rFonts w:ascii="Times New Roman" w:hAnsi="Times New Roman" w:cs="Times New Roman"/>
        </w:rPr>
      </w:pPr>
      <w:r>
        <w:rPr>
          <w:rFonts w:ascii="Times New Roman" w:hAnsi="Times New Roman" w:cs="Times New Roman"/>
        </w:rPr>
        <w:t>Pensamos também em algumas legendas básicas para o Instagram, como:</w:t>
      </w:r>
    </w:p>
    <w:p w14:paraId="27E8FE29" w14:textId="77777777" w:rsidR="00D36BCA" w:rsidRPr="00D36BCA" w:rsidRDefault="00D36BCA" w:rsidP="00D36BCA">
      <w:pPr>
        <w:spacing w:before="100" w:beforeAutospacing="1" w:after="100" w:afterAutospacing="1" w:line="240" w:lineRule="auto"/>
        <w:ind w:firstLine="0"/>
        <w:jc w:val="left"/>
        <w:rPr>
          <w:rFonts w:ascii="Times New Roman" w:hAnsi="Times New Roman" w:cs="Times New Roman"/>
        </w:rPr>
      </w:pPr>
      <w:r w:rsidRPr="00D36BCA">
        <w:rPr>
          <w:rFonts w:ascii="Times New Roman" w:hAnsi="Times New Roman" w:cs="Times New Roman"/>
        </w:rPr>
        <w:t xml:space="preserve">"Eleve seu estilo com nossas bolsas </w:t>
      </w:r>
      <w:r>
        <w:rPr>
          <w:rFonts w:ascii="Times New Roman" w:hAnsi="Times New Roman" w:cs="Times New Roman"/>
        </w:rPr>
        <w:t>lindas</w:t>
      </w:r>
      <w:r w:rsidRPr="00D36BCA">
        <w:rPr>
          <w:rFonts w:ascii="Times New Roman" w:hAnsi="Times New Roman" w:cs="Times New Roman"/>
        </w:rPr>
        <w:t xml:space="preserve"> e funcionais. </w:t>
      </w:r>
      <w:r w:rsidRPr="00D36BCA">
        <w:rPr>
          <w:rFonts w:ascii="Segoe UI Emoji" w:hAnsi="Segoe UI Emoji" w:cs="Segoe UI Emoji"/>
        </w:rPr>
        <w:t>💼✨</w:t>
      </w:r>
      <w:r w:rsidRPr="00D36BCA">
        <w:rPr>
          <w:rFonts w:ascii="Times New Roman" w:hAnsi="Times New Roman" w:cs="Times New Roman"/>
        </w:rPr>
        <w:t xml:space="preserve"> #YoungBagaggio"</w:t>
      </w:r>
    </w:p>
    <w:p w14:paraId="306B3646" w14:textId="77777777" w:rsidR="00D36BCA" w:rsidRPr="00D36BCA" w:rsidRDefault="00D36BCA" w:rsidP="00D36BCA">
      <w:pPr>
        <w:spacing w:before="100" w:beforeAutospacing="1" w:after="100" w:afterAutospacing="1" w:line="240" w:lineRule="auto"/>
        <w:ind w:firstLine="0"/>
        <w:jc w:val="left"/>
        <w:rPr>
          <w:rFonts w:ascii="Times New Roman" w:hAnsi="Times New Roman" w:cs="Times New Roman"/>
        </w:rPr>
      </w:pPr>
      <w:r w:rsidRPr="00D36BCA">
        <w:rPr>
          <w:rFonts w:ascii="Times New Roman" w:hAnsi="Times New Roman" w:cs="Times New Roman"/>
        </w:rPr>
        <w:t>"Designs minimalistas, impacto máximo. Carregue seus itens essenciais com confiança. #YoungBagaggio"</w:t>
      </w:r>
    </w:p>
    <w:p w14:paraId="1C0DEAEE" w14:textId="77777777" w:rsidR="00D36BCA" w:rsidRPr="00D36BCA" w:rsidRDefault="00D36BCA" w:rsidP="00D36BCA">
      <w:pPr>
        <w:spacing w:before="100" w:beforeAutospacing="1" w:after="100" w:afterAutospacing="1" w:line="240" w:lineRule="auto"/>
        <w:ind w:firstLine="0"/>
        <w:jc w:val="left"/>
        <w:rPr>
          <w:rFonts w:ascii="Times New Roman" w:hAnsi="Times New Roman" w:cs="Times New Roman"/>
        </w:rPr>
      </w:pPr>
      <w:r w:rsidRPr="00D36BCA">
        <w:rPr>
          <w:rFonts w:ascii="Times New Roman" w:hAnsi="Times New Roman" w:cs="Times New Roman"/>
        </w:rPr>
        <w:t xml:space="preserve">"Desperte sua vontade de viajar com nossos acessórios para viagem. </w:t>
      </w:r>
      <w:r w:rsidRPr="00D36BCA">
        <w:rPr>
          <w:rFonts w:ascii="Segoe UI Emoji" w:hAnsi="Segoe UI Emoji" w:cs="Segoe UI Emoji"/>
        </w:rPr>
        <w:t>🌍</w:t>
      </w:r>
      <w:r w:rsidRPr="00D36BCA">
        <w:rPr>
          <w:rFonts w:ascii="Segoe UI Symbol" w:hAnsi="Segoe UI Symbol" w:cs="Segoe UI Symbol"/>
        </w:rPr>
        <w:t>✈</w:t>
      </w:r>
      <w:r w:rsidRPr="00D36BCA">
        <w:rPr>
          <w:rFonts w:ascii="Times New Roman" w:hAnsi="Times New Roman" w:cs="Times New Roman"/>
        </w:rPr>
        <w:t xml:space="preserve"> #YoungBagaggio"</w:t>
      </w:r>
    </w:p>
    <w:p w14:paraId="5CFA7B95" w14:textId="77777777" w:rsidR="00D36BCA" w:rsidRPr="00C41692" w:rsidRDefault="00D36BCA" w:rsidP="00D36BCA">
      <w:pPr>
        <w:spacing w:before="100" w:beforeAutospacing="1" w:after="100" w:afterAutospacing="1" w:line="240" w:lineRule="auto"/>
        <w:ind w:firstLine="0"/>
        <w:jc w:val="left"/>
        <w:rPr>
          <w:rFonts w:ascii="Times New Roman" w:hAnsi="Times New Roman" w:cs="Times New Roman"/>
        </w:rPr>
      </w:pPr>
      <w:r w:rsidRPr="00D36BCA">
        <w:rPr>
          <w:rFonts w:ascii="Times New Roman" w:hAnsi="Times New Roman" w:cs="Times New Roman"/>
        </w:rPr>
        <w:t>"Faça uma declaração por onde passar. Nossas bolsas são feitas para chamar atenção. #YoungBagaggio"</w:t>
      </w:r>
    </w:p>
    <w:p w14:paraId="1063FC24" w14:textId="77777777" w:rsidR="00D64268" w:rsidRDefault="00C41692" w:rsidP="00F51CF8">
      <w:pPr>
        <w:numPr>
          <w:ilvl w:val="0"/>
          <w:numId w:val="37"/>
        </w:numPr>
        <w:spacing w:before="100" w:beforeAutospacing="1" w:after="100" w:afterAutospacing="1" w:line="240" w:lineRule="auto"/>
        <w:jc w:val="left"/>
        <w:rPr>
          <w:rFonts w:ascii="Times New Roman" w:hAnsi="Times New Roman" w:cs="Times New Roman"/>
        </w:rPr>
      </w:pPr>
      <w:r>
        <w:rPr>
          <w:rFonts w:ascii="Times New Roman" w:hAnsi="Times New Roman" w:cs="Times New Roman"/>
        </w:rPr>
        <w:t>Tiktok</w:t>
      </w:r>
    </w:p>
    <w:p w14:paraId="66CCB1F7" w14:textId="77777777" w:rsidR="00D64268" w:rsidRDefault="00D64268" w:rsidP="00D64268">
      <w:pPr>
        <w:spacing w:before="100" w:beforeAutospacing="1" w:after="100" w:afterAutospacing="1" w:line="240" w:lineRule="auto"/>
        <w:ind w:firstLine="0"/>
        <w:jc w:val="left"/>
        <w:rPr>
          <w:rFonts w:ascii="Times New Roman" w:hAnsi="Times New Roman" w:cs="Times New Roman"/>
        </w:rPr>
      </w:pPr>
      <w:r w:rsidRPr="00121F23">
        <w:rPr>
          <w:rFonts w:ascii="Times New Roman" w:hAnsi="Times New Roman" w:cs="Times New Roman"/>
        </w:rPr>
        <w:t xml:space="preserve">Remodelar o Tiktok da empresa, atualizá-lo com </w:t>
      </w:r>
      <w:r w:rsidRPr="00121F23">
        <w:rPr>
          <w:rFonts w:ascii="Times New Roman" w:hAnsi="Times New Roman" w:cs="Times New Roman"/>
          <w:i/>
          <w:iCs/>
        </w:rPr>
        <w:t>trends</w:t>
      </w:r>
      <w:r w:rsidRPr="00121F23">
        <w:rPr>
          <w:rFonts w:ascii="Times New Roman" w:hAnsi="Times New Roman" w:cs="Times New Roman"/>
        </w:rPr>
        <w:t>, áudios e vídeos curtos que conversem com o público-alvo</w:t>
      </w:r>
      <w:r w:rsidR="00C41692">
        <w:rPr>
          <w:rFonts w:ascii="Times New Roman" w:hAnsi="Times New Roman" w:cs="Times New Roman"/>
        </w:rPr>
        <w:t xml:space="preserve"> e que estejam em alta.</w:t>
      </w:r>
    </w:p>
    <w:p w14:paraId="55D4361C" w14:textId="77777777" w:rsidR="00D64268" w:rsidRDefault="00C41692" w:rsidP="00F51CF8">
      <w:pPr>
        <w:numPr>
          <w:ilvl w:val="0"/>
          <w:numId w:val="37"/>
        </w:numPr>
        <w:spacing w:before="100" w:beforeAutospacing="1" w:after="100" w:afterAutospacing="1" w:line="240" w:lineRule="auto"/>
        <w:jc w:val="left"/>
        <w:rPr>
          <w:rFonts w:ascii="Times New Roman" w:hAnsi="Times New Roman" w:cs="Times New Roman"/>
        </w:rPr>
      </w:pPr>
      <w:r>
        <w:rPr>
          <w:rFonts w:ascii="Times New Roman" w:hAnsi="Times New Roman" w:cs="Times New Roman"/>
        </w:rPr>
        <w:t>Twitter</w:t>
      </w:r>
    </w:p>
    <w:p w14:paraId="492CA0CB" w14:textId="77777777" w:rsidR="00D64268" w:rsidRDefault="00D64268" w:rsidP="00D64268">
      <w:pPr>
        <w:spacing w:before="100" w:beforeAutospacing="1" w:after="100" w:afterAutospacing="1" w:line="240" w:lineRule="auto"/>
        <w:ind w:firstLine="0"/>
        <w:jc w:val="left"/>
        <w:rPr>
          <w:rFonts w:ascii="Times New Roman" w:hAnsi="Times New Roman" w:cs="Times New Roman"/>
        </w:rPr>
      </w:pPr>
      <w:r w:rsidRPr="00121F23">
        <w:rPr>
          <w:rFonts w:ascii="Times New Roman" w:hAnsi="Times New Roman" w:cs="Times New Roman"/>
        </w:rPr>
        <w:t>O Twitter também é uma opção. Estar sempre interagindo com assuntos</w:t>
      </w:r>
      <w:r w:rsidR="00C41692">
        <w:rPr>
          <w:rFonts w:ascii="Times New Roman" w:hAnsi="Times New Roman" w:cs="Times New Roman"/>
        </w:rPr>
        <w:t xml:space="preserve"> na moda</w:t>
      </w:r>
      <w:r w:rsidRPr="00121F23">
        <w:rPr>
          <w:rFonts w:ascii="Times New Roman" w:hAnsi="Times New Roman" w:cs="Times New Roman"/>
        </w:rPr>
        <w:t>, compartilhando memes, músicas e divulgando o produto de forma leve</w:t>
      </w:r>
      <w:r w:rsidR="00C41692">
        <w:rPr>
          <w:rFonts w:ascii="Times New Roman" w:hAnsi="Times New Roman" w:cs="Times New Roman"/>
        </w:rPr>
        <w:t>, em um linguajar</w:t>
      </w:r>
      <w:r w:rsidRPr="00121F23">
        <w:rPr>
          <w:rFonts w:ascii="Times New Roman" w:hAnsi="Times New Roman" w:cs="Times New Roman"/>
        </w:rPr>
        <w:t xml:space="preserve"> </w:t>
      </w:r>
      <w:r w:rsidR="00C41692">
        <w:rPr>
          <w:rFonts w:ascii="Times New Roman" w:hAnsi="Times New Roman" w:cs="Times New Roman"/>
        </w:rPr>
        <w:t xml:space="preserve">moderno. </w:t>
      </w:r>
      <w:r w:rsidRPr="00121F23">
        <w:rPr>
          <w:rFonts w:ascii="Times New Roman" w:hAnsi="Times New Roman" w:cs="Times New Roman"/>
        </w:rPr>
        <w:t>Isso melhora a reputação on-line e aumenta a intimidade entre cliente e empresa.</w:t>
      </w:r>
    </w:p>
    <w:p w14:paraId="502176AB" w14:textId="77777777" w:rsidR="003B2296" w:rsidRDefault="003B2296" w:rsidP="00D36BCA">
      <w:pPr>
        <w:spacing w:before="100" w:beforeAutospacing="1" w:after="100" w:afterAutospacing="1" w:line="240" w:lineRule="auto"/>
        <w:ind w:firstLine="0"/>
        <w:jc w:val="left"/>
        <w:rPr>
          <w:rFonts w:ascii="Times New Roman" w:hAnsi="Times New Roman" w:cs="Times New Roman"/>
        </w:rPr>
      </w:pPr>
    </w:p>
    <w:p w14:paraId="2ED25FAE" w14:textId="77777777" w:rsidR="00D36BCA" w:rsidRDefault="00D36BCA" w:rsidP="00F51CF8">
      <w:pPr>
        <w:numPr>
          <w:ilvl w:val="0"/>
          <w:numId w:val="31"/>
        </w:numPr>
        <w:spacing w:before="100" w:beforeAutospacing="1" w:after="100" w:afterAutospacing="1" w:line="240" w:lineRule="auto"/>
        <w:jc w:val="left"/>
        <w:rPr>
          <w:rFonts w:ascii="Times New Roman" w:hAnsi="Times New Roman" w:cs="Times New Roman"/>
        </w:rPr>
      </w:pPr>
      <w:r>
        <w:rPr>
          <w:rFonts w:ascii="Times New Roman" w:hAnsi="Times New Roman" w:cs="Times New Roman"/>
        </w:rPr>
        <w:lastRenderedPageBreak/>
        <w:t>Email</w:t>
      </w:r>
    </w:p>
    <w:p w14:paraId="57AD5CB8" w14:textId="77777777" w:rsidR="00D36BCA" w:rsidRPr="00D36BCA" w:rsidRDefault="00D36BCA" w:rsidP="00D36BCA">
      <w:pPr>
        <w:spacing w:before="100" w:beforeAutospacing="1" w:after="100" w:afterAutospacing="1" w:line="240" w:lineRule="auto"/>
        <w:jc w:val="left"/>
        <w:rPr>
          <w:rFonts w:ascii="Times New Roman" w:hAnsi="Times New Roman" w:cs="Times New Roman"/>
        </w:rPr>
      </w:pPr>
      <w:r w:rsidRPr="00D36BCA">
        <w:rPr>
          <w:rFonts w:ascii="Times New Roman" w:hAnsi="Times New Roman" w:cs="Times New Roman"/>
        </w:rPr>
        <w:t>Crie uma campanha de boas-vindas para novos assinantes, oferecendo um desconto exclusivo na primeira compra.</w:t>
      </w:r>
    </w:p>
    <w:p w14:paraId="30CAD5C3" w14:textId="77777777" w:rsidR="00D36BCA" w:rsidRPr="00D36BCA" w:rsidRDefault="00D36BCA" w:rsidP="00D36BCA">
      <w:pPr>
        <w:spacing w:before="100" w:beforeAutospacing="1" w:after="100" w:afterAutospacing="1" w:line="240" w:lineRule="auto"/>
        <w:jc w:val="left"/>
        <w:rPr>
          <w:rFonts w:ascii="Times New Roman" w:hAnsi="Times New Roman" w:cs="Times New Roman"/>
        </w:rPr>
      </w:pPr>
      <w:r w:rsidRPr="00D36BCA">
        <w:rPr>
          <w:rFonts w:ascii="Times New Roman" w:hAnsi="Times New Roman" w:cs="Times New Roman"/>
        </w:rPr>
        <w:t>Envie newsletters regularmente com as últimas tendências em bolsas, dicas de estilo e promoções especiais.</w:t>
      </w:r>
    </w:p>
    <w:p w14:paraId="7077684A" w14:textId="77777777" w:rsidR="00303E33" w:rsidRDefault="00D36BCA" w:rsidP="00D36BCA">
      <w:pPr>
        <w:spacing w:before="100" w:beforeAutospacing="1" w:after="100" w:afterAutospacing="1" w:line="240" w:lineRule="auto"/>
        <w:jc w:val="left"/>
        <w:rPr>
          <w:rFonts w:ascii="Times New Roman" w:hAnsi="Times New Roman" w:cs="Times New Roman"/>
        </w:rPr>
      </w:pPr>
      <w:r w:rsidRPr="00D36BCA">
        <w:rPr>
          <w:rFonts w:ascii="Times New Roman" w:hAnsi="Times New Roman" w:cs="Times New Roman"/>
        </w:rPr>
        <w:t>Personalize os e-mails com base nos interesses e preferências dos clientes para aumentar o engajamento.</w:t>
      </w:r>
    </w:p>
    <w:p w14:paraId="2FE8BF8B" w14:textId="77777777" w:rsidR="00303E33" w:rsidRDefault="00303E33" w:rsidP="008434C0">
      <w:pPr>
        <w:spacing w:before="100" w:beforeAutospacing="1" w:after="100" w:afterAutospacing="1" w:line="240" w:lineRule="auto"/>
        <w:jc w:val="left"/>
        <w:rPr>
          <w:rFonts w:ascii="Times New Roman" w:hAnsi="Times New Roman" w:cs="Times New Roman"/>
        </w:rPr>
      </w:pPr>
    </w:p>
    <w:p w14:paraId="0F08F743" w14:textId="77777777" w:rsidR="00521BE4" w:rsidRDefault="00D36BCA" w:rsidP="00F51CF8">
      <w:pPr>
        <w:numPr>
          <w:ilvl w:val="0"/>
          <w:numId w:val="31"/>
        </w:numPr>
        <w:spacing w:before="100" w:beforeAutospacing="1" w:after="100" w:afterAutospacing="1" w:line="240" w:lineRule="auto"/>
        <w:jc w:val="left"/>
        <w:rPr>
          <w:rFonts w:ascii="Times New Roman" w:hAnsi="Times New Roman" w:cs="Times New Roman"/>
        </w:rPr>
      </w:pPr>
      <w:r>
        <w:rPr>
          <w:rFonts w:ascii="Times New Roman" w:hAnsi="Times New Roman" w:cs="Times New Roman"/>
        </w:rPr>
        <w:t>Página de Vendas</w:t>
      </w:r>
    </w:p>
    <w:p w14:paraId="66028EEB" w14:textId="77777777" w:rsidR="00D36BCA" w:rsidRDefault="00D36BCA" w:rsidP="00D36BCA">
      <w:pPr>
        <w:spacing w:before="100" w:beforeAutospacing="1" w:after="100" w:afterAutospacing="1" w:line="240" w:lineRule="auto"/>
        <w:ind w:firstLine="0"/>
        <w:jc w:val="left"/>
        <w:rPr>
          <w:rFonts w:ascii="Times New Roman" w:hAnsi="Times New Roman" w:cs="Times New Roman"/>
        </w:rPr>
      </w:pPr>
      <w:r w:rsidRPr="00D36BCA">
        <w:rPr>
          <w:rFonts w:ascii="Times New Roman" w:hAnsi="Times New Roman" w:cs="Times New Roman"/>
        </w:rPr>
        <w:t>[Imagem atraente mostrando jovens com as bolsas da Young Bagaggio]</w:t>
      </w:r>
    </w:p>
    <w:p w14:paraId="0D0ABBB8" w14:textId="4101AA61" w:rsidR="00521BE4" w:rsidRDefault="00D36BCA" w:rsidP="00D23254">
      <w:pPr>
        <w:spacing w:before="100" w:beforeAutospacing="1" w:after="100" w:afterAutospacing="1" w:line="240" w:lineRule="auto"/>
        <w:ind w:firstLine="0"/>
        <w:jc w:val="left"/>
        <w:rPr>
          <w:rFonts w:ascii="Times New Roman" w:hAnsi="Times New Roman" w:cs="Times New Roman"/>
        </w:rPr>
      </w:pPr>
      <w:r w:rsidRPr="00D36BCA">
        <w:rPr>
          <w:rFonts w:ascii="Times New Roman" w:hAnsi="Times New Roman" w:cs="Times New Roman"/>
        </w:rPr>
        <w:t xml:space="preserve"> Introdução: Bem-vindo(a) à Young Bagaggio, o destino definitivo para bolsas lindas que atendem aos jovens antenados na moda. Nossa coleção cuidadosamente selecionada combina qualidade excepcional com designs modernos para garantir que você esteja sempre à frente das tendências.</w:t>
      </w:r>
    </w:p>
    <w:p w14:paraId="079CDE0F" w14:textId="6B07BCBA" w:rsidR="0016411B" w:rsidRPr="006E1C0F" w:rsidRDefault="00F51CF8" w:rsidP="0016411B">
      <w:pPr>
        <w:pStyle w:val="Ttulo1"/>
        <w:rPr>
          <w:rFonts w:ascii="Times New Roman" w:hAnsi="Times New Roman" w:cs="Times New Roman"/>
        </w:rPr>
      </w:pPr>
      <w:bookmarkStart w:id="62" w:name="_Toc136809650"/>
      <w:bookmarkStart w:id="63" w:name="_Toc137045074"/>
      <w:bookmarkStart w:id="64" w:name="_Toc137151375"/>
      <w:bookmarkStart w:id="65" w:name="_Toc137553594"/>
      <w:r>
        <w:rPr>
          <w:rFonts w:ascii="Times New Roman" w:hAnsi="Times New Roman" w:cs="Times New Roman"/>
        </w:rPr>
        <w:t xml:space="preserve">8. </w:t>
      </w:r>
      <w:r w:rsidR="0016411B" w:rsidRPr="006E1C0F">
        <w:rPr>
          <w:rFonts w:ascii="Times New Roman" w:hAnsi="Times New Roman" w:cs="Times New Roman"/>
        </w:rPr>
        <w:t>FINANCEIRO</w:t>
      </w:r>
      <w:bookmarkEnd w:id="62"/>
      <w:bookmarkEnd w:id="63"/>
      <w:bookmarkEnd w:id="64"/>
      <w:bookmarkEnd w:id="65"/>
    </w:p>
    <w:p w14:paraId="27FFAA76" w14:textId="77777777" w:rsidR="0016411B" w:rsidRDefault="0016411B" w:rsidP="0016411B">
      <w:pPr>
        <w:spacing w:line="240" w:lineRule="auto"/>
        <w:ind w:firstLine="0"/>
        <w:rPr>
          <w:rFonts w:ascii="Times New Roman" w:hAnsi="Times New Roman" w:cs="Times New Roman"/>
        </w:rPr>
      </w:pPr>
      <w:r w:rsidRPr="003971F6">
        <w:rPr>
          <w:rFonts w:ascii="Times New Roman" w:hAnsi="Times New Roman" w:cs="Times New Roman"/>
          <w:b/>
          <w:bCs/>
        </w:rPr>
        <w:t>MOCHILAS</w:t>
      </w:r>
      <w:r>
        <w:rPr>
          <w:rFonts w:ascii="Times New Roman" w:hAnsi="Times New Roman" w:cs="Times New Roman"/>
          <w:b/>
          <w:bCs/>
        </w:rPr>
        <w:t xml:space="preserve">: </w:t>
      </w:r>
      <w:r w:rsidRPr="00015E8A">
        <w:rPr>
          <w:rFonts w:ascii="Times New Roman" w:hAnsi="Times New Roman" w:cs="Times New Roman"/>
        </w:rPr>
        <w:t>62% vendas / 81% faturamento / 40.748,88 Vendas / 10.628.235,0 faturamento</w:t>
      </w:r>
      <w:r>
        <w:rPr>
          <w:rFonts w:ascii="Times New Roman" w:hAnsi="Times New Roman" w:cs="Times New Roman"/>
        </w:rPr>
        <w:t>.</w:t>
      </w:r>
    </w:p>
    <w:p w14:paraId="163B2F83" w14:textId="77777777" w:rsidR="0016411B" w:rsidRPr="003971F6" w:rsidRDefault="0016411B" w:rsidP="0016411B">
      <w:pPr>
        <w:spacing w:line="240" w:lineRule="auto"/>
        <w:ind w:firstLine="0"/>
        <w:rPr>
          <w:rFonts w:ascii="Times New Roman" w:hAnsi="Times New Roman" w:cs="Times New Roman"/>
          <w:b/>
          <w:bCs/>
        </w:rPr>
      </w:pPr>
    </w:p>
    <w:p w14:paraId="779A625E" w14:textId="77777777" w:rsidR="0016411B" w:rsidRDefault="0016411B" w:rsidP="0016411B">
      <w:pPr>
        <w:spacing w:line="240" w:lineRule="auto"/>
        <w:ind w:firstLine="0"/>
        <w:rPr>
          <w:rFonts w:ascii="Times New Roman" w:hAnsi="Times New Roman" w:cs="Times New Roman"/>
        </w:rPr>
      </w:pPr>
      <w:r w:rsidRPr="003971F6">
        <w:rPr>
          <w:rFonts w:ascii="Times New Roman" w:hAnsi="Times New Roman" w:cs="Times New Roman"/>
          <w:b/>
          <w:bCs/>
        </w:rPr>
        <w:t>ESTOJOS</w:t>
      </w:r>
      <w:r>
        <w:rPr>
          <w:rFonts w:ascii="Times New Roman" w:hAnsi="Times New Roman" w:cs="Times New Roman"/>
          <w:b/>
          <w:bCs/>
        </w:rPr>
        <w:t xml:space="preserve">: </w:t>
      </w:r>
      <w:r w:rsidRPr="003971F6">
        <w:rPr>
          <w:rFonts w:ascii="Times New Roman" w:hAnsi="Times New Roman" w:cs="Times New Roman"/>
        </w:rPr>
        <w:t>28% vendas / 13% faturamento / 18.402,72 vendas / 1.705.766,09 faturamento</w:t>
      </w:r>
      <w:r>
        <w:rPr>
          <w:rFonts w:ascii="Times New Roman" w:hAnsi="Times New Roman" w:cs="Times New Roman"/>
        </w:rPr>
        <w:t>.</w:t>
      </w:r>
    </w:p>
    <w:p w14:paraId="78BCAFAC" w14:textId="77777777" w:rsidR="0016411B" w:rsidRDefault="0016411B" w:rsidP="0016411B">
      <w:pPr>
        <w:spacing w:line="240" w:lineRule="auto"/>
        <w:ind w:firstLine="0"/>
        <w:rPr>
          <w:rFonts w:ascii="Times New Roman" w:hAnsi="Times New Roman" w:cs="Times New Roman"/>
          <w:b/>
          <w:bCs/>
        </w:rPr>
      </w:pPr>
    </w:p>
    <w:p w14:paraId="79AC5FAE" w14:textId="77777777" w:rsidR="0016411B" w:rsidRPr="003971F6" w:rsidRDefault="0016411B" w:rsidP="0016411B">
      <w:pPr>
        <w:spacing w:line="240" w:lineRule="auto"/>
        <w:ind w:firstLine="0"/>
        <w:rPr>
          <w:rFonts w:ascii="Times New Roman" w:hAnsi="Times New Roman" w:cs="Times New Roman"/>
          <w:b/>
          <w:bCs/>
        </w:rPr>
      </w:pPr>
      <w:r w:rsidRPr="003971F6">
        <w:rPr>
          <w:rFonts w:ascii="Times New Roman" w:hAnsi="Times New Roman" w:cs="Times New Roman"/>
          <w:b/>
          <w:bCs/>
        </w:rPr>
        <w:t>SHOULDER</w:t>
      </w:r>
      <w:r>
        <w:rPr>
          <w:rFonts w:ascii="Times New Roman" w:hAnsi="Times New Roman" w:cs="Times New Roman"/>
          <w:b/>
          <w:bCs/>
        </w:rPr>
        <w:t xml:space="preserve">: </w:t>
      </w:r>
      <w:r w:rsidRPr="003971F6">
        <w:rPr>
          <w:rFonts w:ascii="Times New Roman" w:hAnsi="Times New Roman" w:cs="Times New Roman"/>
        </w:rPr>
        <w:t>12% vendas / 7% faturamento / 7.886,88 vendas / 918.489,43 faturamento</w:t>
      </w:r>
      <w:r>
        <w:rPr>
          <w:rFonts w:ascii="Times New Roman" w:hAnsi="Times New Roman" w:cs="Times New Roman"/>
        </w:rPr>
        <w:t>.</w:t>
      </w:r>
    </w:p>
    <w:p w14:paraId="64DF7C56" w14:textId="77777777" w:rsidR="0016411B" w:rsidRDefault="0016411B" w:rsidP="0016411B">
      <w:pPr>
        <w:spacing w:before="100" w:beforeAutospacing="1" w:after="100" w:afterAutospacing="1" w:line="240" w:lineRule="auto"/>
        <w:ind w:firstLine="0"/>
        <w:jc w:val="left"/>
        <w:rPr>
          <w:rFonts w:ascii="Times New Roman" w:hAnsi="Times New Roman" w:cs="Times New Roman"/>
        </w:rPr>
      </w:pPr>
    </w:p>
    <w:p w14:paraId="6CB1DF42" w14:textId="77777777" w:rsidR="0016411B" w:rsidRDefault="0016411B" w:rsidP="00F51CF8">
      <w:pPr>
        <w:numPr>
          <w:ilvl w:val="0"/>
          <w:numId w:val="31"/>
        </w:numPr>
        <w:spacing w:before="100" w:beforeAutospacing="1" w:after="100" w:afterAutospacing="1" w:line="240" w:lineRule="auto"/>
        <w:jc w:val="left"/>
        <w:rPr>
          <w:rFonts w:ascii="Times New Roman" w:hAnsi="Times New Roman" w:cs="Times New Roman"/>
        </w:rPr>
      </w:pPr>
      <w:r>
        <w:rPr>
          <w:rFonts w:ascii="Times New Roman" w:hAnsi="Times New Roman" w:cs="Times New Roman"/>
        </w:rPr>
        <w:t>SUDESTE</w:t>
      </w:r>
    </w:p>
    <w:p w14:paraId="7ECED604" w14:textId="77777777" w:rsidR="0016411B" w:rsidRDefault="0016411B" w:rsidP="0016411B">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total = 38.106 peças</w:t>
      </w:r>
    </w:p>
    <w:p w14:paraId="5FF55F26" w14:textId="77777777" w:rsidR="0016411B" w:rsidRPr="003971F6" w:rsidRDefault="0016411B" w:rsidP="0016411B">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mochila = 22.855</w:t>
      </w:r>
    </w:p>
    <w:p w14:paraId="63500CD8" w14:textId="77777777" w:rsidR="0016411B" w:rsidRDefault="0016411B" w:rsidP="0016411B">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estojo = 10.672</w:t>
      </w:r>
    </w:p>
    <w:p w14:paraId="1109A4B8" w14:textId="77777777" w:rsidR="0016411B" w:rsidRDefault="0016411B" w:rsidP="0016411B">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Shoulder = 4.579</w:t>
      </w:r>
    </w:p>
    <w:p w14:paraId="3A00F00D" w14:textId="77777777" w:rsidR="0016411B" w:rsidRDefault="0016411B" w:rsidP="0016411B">
      <w:pPr>
        <w:spacing w:before="100" w:beforeAutospacing="1" w:after="100" w:afterAutospacing="1" w:line="240" w:lineRule="auto"/>
        <w:ind w:firstLine="0"/>
        <w:jc w:val="left"/>
        <w:rPr>
          <w:rFonts w:ascii="Times New Roman" w:hAnsi="Times New Roman" w:cs="Times New Roman"/>
        </w:rPr>
      </w:pPr>
    </w:p>
    <w:p w14:paraId="5105E7F5" w14:textId="77777777" w:rsidR="0016411B" w:rsidRDefault="0016411B" w:rsidP="00F51CF8">
      <w:pPr>
        <w:numPr>
          <w:ilvl w:val="0"/>
          <w:numId w:val="31"/>
        </w:numPr>
        <w:spacing w:before="100" w:beforeAutospacing="1" w:after="100" w:afterAutospacing="1" w:line="240" w:lineRule="auto"/>
        <w:jc w:val="left"/>
        <w:rPr>
          <w:rFonts w:ascii="Times New Roman" w:hAnsi="Times New Roman" w:cs="Times New Roman"/>
        </w:rPr>
      </w:pPr>
      <w:r>
        <w:rPr>
          <w:rFonts w:ascii="Times New Roman" w:hAnsi="Times New Roman" w:cs="Times New Roman"/>
        </w:rPr>
        <w:t>SUL</w:t>
      </w:r>
    </w:p>
    <w:p w14:paraId="6AA0758C" w14:textId="77777777" w:rsidR="0016411B" w:rsidRPr="003971F6" w:rsidRDefault="0016411B" w:rsidP="0016411B">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total = 10.512</w:t>
      </w:r>
    </w:p>
    <w:p w14:paraId="28CA6A01" w14:textId="77777777" w:rsidR="0016411B" w:rsidRPr="003971F6" w:rsidRDefault="0016411B" w:rsidP="0016411B">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Mochila = 6.512</w:t>
      </w:r>
    </w:p>
    <w:p w14:paraId="785182A6" w14:textId="77777777" w:rsidR="0016411B" w:rsidRPr="003971F6" w:rsidRDefault="0016411B" w:rsidP="0016411B">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lastRenderedPageBreak/>
        <w:t>Estojo = 2.944</w:t>
      </w:r>
    </w:p>
    <w:p w14:paraId="6FD04B7F" w14:textId="3F8A86E5" w:rsidR="00521BE4" w:rsidRDefault="0016411B" w:rsidP="00013C4F">
      <w:pPr>
        <w:spacing w:before="100" w:beforeAutospacing="1" w:after="100" w:afterAutospacing="1"/>
        <w:ind w:firstLine="0"/>
        <w:jc w:val="left"/>
        <w:rPr>
          <w:rFonts w:ascii="Times New Roman" w:hAnsi="Times New Roman" w:cs="Times New Roman"/>
        </w:rPr>
      </w:pPr>
      <w:proofErr w:type="spellStart"/>
      <w:r w:rsidRPr="003971F6">
        <w:rPr>
          <w:rFonts w:ascii="Times New Roman" w:hAnsi="Times New Roman" w:cs="Times New Roman"/>
        </w:rPr>
        <w:t>Shoulder</w:t>
      </w:r>
      <w:proofErr w:type="spellEnd"/>
      <w:r w:rsidRPr="003971F6">
        <w:rPr>
          <w:rFonts w:ascii="Times New Roman" w:hAnsi="Times New Roman" w:cs="Times New Roman"/>
        </w:rPr>
        <w:t xml:space="preserve"> = 1.26</w:t>
      </w:r>
      <w:r>
        <w:rPr>
          <w:rFonts w:ascii="Times New Roman" w:hAnsi="Times New Roman" w:cs="Times New Roman"/>
        </w:rPr>
        <w:t>0</w:t>
      </w:r>
    </w:p>
    <w:p w14:paraId="2082BFB7" w14:textId="78AAE797" w:rsidR="00013C4F" w:rsidRDefault="00013C4F" w:rsidP="00013C4F">
      <w:pPr>
        <w:spacing w:before="100" w:beforeAutospacing="1" w:after="100" w:afterAutospacing="1"/>
        <w:ind w:firstLine="0"/>
        <w:jc w:val="left"/>
        <w:rPr>
          <w:rFonts w:ascii="Times New Roman" w:hAnsi="Times New Roman" w:cs="Times New Roman"/>
        </w:rPr>
      </w:pPr>
      <w:r>
        <w:rPr>
          <w:rFonts w:ascii="Times New Roman" w:hAnsi="Times New Roman" w:cs="Times New Roman"/>
        </w:rPr>
        <w:t>Com base nisso, decidimos colocar uma estimativa para esses números até 2025, onde cresceriam em até 25%, os números se tornando próximos a:</w:t>
      </w:r>
    </w:p>
    <w:p w14:paraId="3FE727BF" w14:textId="36499F2A" w:rsidR="00013C4F" w:rsidRDefault="00013C4F" w:rsidP="00013C4F">
      <w:pPr>
        <w:spacing w:line="240" w:lineRule="auto"/>
        <w:ind w:firstLine="0"/>
        <w:rPr>
          <w:rFonts w:ascii="Times New Roman" w:hAnsi="Times New Roman" w:cs="Times New Roman"/>
        </w:rPr>
      </w:pPr>
      <w:r w:rsidRPr="003971F6">
        <w:rPr>
          <w:rFonts w:ascii="Times New Roman" w:hAnsi="Times New Roman" w:cs="Times New Roman"/>
          <w:b/>
          <w:bCs/>
        </w:rPr>
        <w:t>MOCHILAS</w:t>
      </w:r>
      <w:r>
        <w:rPr>
          <w:rFonts w:ascii="Times New Roman" w:hAnsi="Times New Roman" w:cs="Times New Roman"/>
          <w:b/>
          <w:bCs/>
        </w:rPr>
        <w:t xml:space="preserve">: </w:t>
      </w:r>
      <w:r w:rsidRPr="00015E8A">
        <w:rPr>
          <w:rFonts w:ascii="Times New Roman" w:hAnsi="Times New Roman" w:cs="Times New Roman"/>
        </w:rPr>
        <w:t xml:space="preserve">62% vendas / 81% faturamento / </w:t>
      </w:r>
      <w:r>
        <w:rPr>
          <w:rFonts w:ascii="Times New Roman" w:hAnsi="Times New Roman" w:cs="Times New Roman"/>
        </w:rPr>
        <w:t>50.936,1</w:t>
      </w:r>
      <w:r w:rsidRPr="00015E8A">
        <w:rPr>
          <w:rFonts w:ascii="Times New Roman" w:hAnsi="Times New Roman" w:cs="Times New Roman"/>
        </w:rPr>
        <w:t xml:space="preserve"> Vendas / </w:t>
      </w:r>
      <w:r>
        <w:rPr>
          <w:rFonts w:ascii="Times New Roman" w:hAnsi="Times New Roman" w:cs="Times New Roman"/>
        </w:rPr>
        <w:t>13.285.293,8</w:t>
      </w:r>
      <w:r w:rsidRPr="00015E8A">
        <w:rPr>
          <w:rFonts w:ascii="Times New Roman" w:hAnsi="Times New Roman" w:cs="Times New Roman"/>
        </w:rPr>
        <w:t xml:space="preserve"> faturamento</w:t>
      </w:r>
      <w:r>
        <w:rPr>
          <w:rFonts w:ascii="Times New Roman" w:hAnsi="Times New Roman" w:cs="Times New Roman"/>
        </w:rPr>
        <w:t>.</w:t>
      </w:r>
    </w:p>
    <w:p w14:paraId="21EC9AC9" w14:textId="77777777" w:rsidR="00013C4F" w:rsidRPr="003971F6" w:rsidRDefault="00013C4F" w:rsidP="00013C4F">
      <w:pPr>
        <w:spacing w:line="240" w:lineRule="auto"/>
        <w:ind w:firstLine="0"/>
        <w:rPr>
          <w:rFonts w:ascii="Times New Roman" w:hAnsi="Times New Roman" w:cs="Times New Roman"/>
          <w:b/>
          <w:bCs/>
        </w:rPr>
      </w:pPr>
    </w:p>
    <w:p w14:paraId="0CFAE70A" w14:textId="4920C394" w:rsidR="00013C4F" w:rsidRDefault="00013C4F" w:rsidP="00013C4F">
      <w:pPr>
        <w:spacing w:line="240" w:lineRule="auto"/>
        <w:ind w:firstLine="0"/>
        <w:rPr>
          <w:rFonts w:ascii="Times New Roman" w:hAnsi="Times New Roman" w:cs="Times New Roman"/>
        </w:rPr>
      </w:pPr>
      <w:r w:rsidRPr="003971F6">
        <w:rPr>
          <w:rFonts w:ascii="Times New Roman" w:hAnsi="Times New Roman" w:cs="Times New Roman"/>
          <w:b/>
          <w:bCs/>
        </w:rPr>
        <w:t>ESTOJOS</w:t>
      </w:r>
      <w:r>
        <w:rPr>
          <w:rFonts w:ascii="Times New Roman" w:hAnsi="Times New Roman" w:cs="Times New Roman"/>
          <w:b/>
          <w:bCs/>
        </w:rPr>
        <w:t xml:space="preserve">: </w:t>
      </w:r>
      <w:r w:rsidRPr="003971F6">
        <w:rPr>
          <w:rFonts w:ascii="Times New Roman" w:hAnsi="Times New Roman" w:cs="Times New Roman"/>
        </w:rPr>
        <w:t xml:space="preserve">28% vendas / 13% faturamento / </w:t>
      </w:r>
      <w:r>
        <w:rPr>
          <w:rFonts w:ascii="Times New Roman" w:hAnsi="Times New Roman" w:cs="Times New Roman"/>
        </w:rPr>
        <w:t>23.003,27</w:t>
      </w:r>
      <w:r w:rsidRPr="003971F6">
        <w:rPr>
          <w:rFonts w:ascii="Times New Roman" w:hAnsi="Times New Roman" w:cs="Times New Roman"/>
        </w:rPr>
        <w:t xml:space="preserve"> vendas / </w:t>
      </w:r>
      <w:r>
        <w:rPr>
          <w:rFonts w:ascii="Times New Roman" w:hAnsi="Times New Roman" w:cs="Times New Roman"/>
        </w:rPr>
        <w:t>2.132.207,61</w:t>
      </w:r>
      <w:r w:rsidRPr="003971F6">
        <w:rPr>
          <w:rFonts w:ascii="Times New Roman" w:hAnsi="Times New Roman" w:cs="Times New Roman"/>
        </w:rPr>
        <w:t xml:space="preserve"> faturamento</w:t>
      </w:r>
      <w:r>
        <w:rPr>
          <w:rFonts w:ascii="Times New Roman" w:hAnsi="Times New Roman" w:cs="Times New Roman"/>
        </w:rPr>
        <w:t>.</w:t>
      </w:r>
    </w:p>
    <w:p w14:paraId="107E3231" w14:textId="77777777" w:rsidR="00013C4F" w:rsidRDefault="00013C4F" w:rsidP="00013C4F">
      <w:pPr>
        <w:spacing w:line="240" w:lineRule="auto"/>
        <w:ind w:firstLine="0"/>
        <w:rPr>
          <w:rFonts w:ascii="Times New Roman" w:hAnsi="Times New Roman" w:cs="Times New Roman"/>
          <w:b/>
          <w:bCs/>
        </w:rPr>
      </w:pPr>
    </w:p>
    <w:p w14:paraId="5458472F" w14:textId="44B86A85" w:rsidR="00013C4F" w:rsidRPr="003971F6" w:rsidRDefault="00013C4F" w:rsidP="00013C4F">
      <w:pPr>
        <w:spacing w:line="240" w:lineRule="auto"/>
        <w:ind w:firstLine="0"/>
        <w:rPr>
          <w:rFonts w:ascii="Times New Roman" w:hAnsi="Times New Roman" w:cs="Times New Roman"/>
          <w:b/>
          <w:bCs/>
        </w:rPr>
      </w:pPr>
      <w:r w:rsidRPr="003971F6">
        <w:rPr>
          <w:rFonts w:ascii="Times New Roman" w:hAnsi="Times New Roman" w:cs="Times New Roman"/>
          <w:b/>
          <w:bCs/>
        </w:rPr>
        <w:t>SHOULDER</w:t>
      </w:r>
      <w:r>
        <w:rPr>
          <w:rFonts w:ascii="Times New Roman" w:hAnsi="Times New Roman" w:cs="Times New Roman"/>
          <w:b/>
          <w:bCs/>
        </w:rPr>
        <w:t xml:space="preserve">: </w:t>
      </w:r>
      <w:r w:rsidRPr="003971F6">
        <w:rPr>
          <w:rFonts w:ascii="Times New Roman" w:hAnsi="Times New Roman" w:cs="Times New Roman"/>
        </w:rPr>
        <w:t xml:space="preserve">12% vendas / 7% faturamento / </w:t>
      </w:r>
      <w:r>
        <w:rPr>
          <w:rFonts w:ascii="Times New Roman" w:hAnsi="Times New Roman" w:cs="Times New Roman"/>
        </w:rPr>
        <w:t>9.858,6</w:t>
      </w:r>
      <w:r w:rsidRPr="003971F6">
        <w:rPr>
          <w:rFonts w:ascii="Times New Roman" w:hAnsi="Times New Roman" w:cs="Times New Roman"/>
        </w:rPr>
        <w:t xml:space="preserve"> vendas / </w:t>
      </w:r>
      <w:r>
        <w:rPr>
          <w:rFonts w:ascii="Times New Roman" w:hAnsi="Times New Roman" w:cs="Times New Roman"/>
        </w:rPr>
        <w:t>1.148.111,79</w:t>
      </w:r>
      <w:r w:rsidRPr="003971F6">
        <w:rPr>
          <w:rFonts w:ascii="Times New Roman" w:hAnsi="Times New Roman" w:cs="Times New Roman"/>
        </w:rPr>
        <w:t xml:space="preserve"> faturamento</w:t>
      </w:r>
      <w:r>
        <w:rPr>
          <w:rFonts w:ascii="Times New Roman" w:hAnsi="Times New Roman" w:cs="Times New Roman"/>
        </w:rPr>
        <w:t>.</w:t>
      </w:r>
    </w:p>
    <w:p w14:paraId="59AFB78E" w14:textId="07039E96" w:rsidR="00013C4F" w:rsidRDefault="00013C4F" w:rsidP="00013C4F">
      <w:pPr>
        <w:spacing w:before="100" w:beforeAutospacing="1" w:after="100" w:afterAutospacing="1" w:line="240" w:lineRule="auto"/>
        <w:ind w:firstLine="0"/>
        <w:jc w:val="left"/>
        <w:rPr>
          <w:rFonts w:ascii="Times New Roman" w:hAnsi="Times New Roman" w:cs="Times New Roman"/>
        </w:rPr>
      </w:pPr>
    </w:p>
    <w:p w14:paraId="7E4F62AC" w14:textId="77777777" w:rsidR="00013C4F" w:rsidRDefault="00013C4F" w:rsidP="00013C4F">
      <w:pPr>
        <w:spacing w:before="100" w:beforeAutospacing="1" w:after="100" w:afterAutospacing="1" w:line="240" w:lineRule="auto"/>
        <w:ind w:firstLine="0"/>
        <w:jc w:val="left"/>
        <w:rPr>
          <w:rFonts w:ascii="Times New Roman" w:hAnsi="Times New Roman" w:cs="Times New Roman"/>
        </w:rPr>
      </w:pPr>
    </w:p>
    <w:p w14:paraId="210F7D83" w14:textId="77777777" w:rsidR="00013C4F" w:rsidRDefault="00013C4F" w:rsidP="00013C4F">
      <w:pPr>
        <w:spacing w:before="100" w:beforeAutospacing="1" w:after="100" w:afterAutospacing="1" w:line="240" w:lineRule="auto"/>
        <w:ind w:firstLine="0"/>
        <w:jc w:val="left"/>
        <w:rPr>
          <w:rFonts w:ascii="Times New Roman" w:hAnsi="Times New Roman" w:cs="Times New Roman"/>
        </w:rPr>
      </w:pPr>
    </w:p>
    <w:p w14:paraId="4521A87D" w14:textId="77777777" w:rsidR="00013C4F" w:rsidRDefault="00013C4F" w:rsidP="00013C4F">
      <w:pPr>
        <w:numPr>
          <w:ilvl w:val="0"/>
          <w:numId w:val="31"/>
        </w:numPr>
        <w:spacing w:before="100" w:beforeAutospacing="1" w:after="100" w:afterAutospacing="1" w:line="240" w:lineRule="auto"/>
        <w:jc w:val="left"/>
        <w:rPr>
          <w:rFonts w:ascii="Times New Roman" w:hAnsi="Times New Roman" w:cs="Times New Roman"/>
        </w:rPr>
      </w:pPr>
      <w:r>
        <w:rPr>
          <w:rFonts w:ascii="Times New Roman" w:hAnsi="Times New Roman" w:cs="Times New Roman"/>
        </w:rPr>
        <w:t>SUDESTE</w:t>
      </w:r>
    </w:p>
    <w:p w14:paraId="37499E73" w14:textId="58346B3A" w:rsidR="00013C4F" w:rsidRDefault="00013C4F" w:rsidP="00013C4F">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 xml:space="preserve">total = </w:t>
      </w:r>
      <w:r w:rsidR="00131743">
        <w:rPr>
          <w:rFonts w:ascii="Times New Roman" w:hAnsi="Times New Roman" w:cs="Times New Roman"/>
        </w:rPr>
        <w:t>47.632 peças</w:t>
      </w:r>
    </w:p>
    <w:p w14:paraId="1E506FDB" w14:textId="0603407D" w:rsidR="00013C4F" w:rsidRPr="003971F6" w:rsidRDefault="00013C4F" w:rsidP="00013C4F">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 xml:space="preserve">mochila = </w:t>
      </w:r>
      <w:r>
        <w:rPr>
          <w:rFonts w:ascii="Times New Roman" w:hAnsi="Times New Roman" w:cs="Times New Roman"/>
        </w:rPr>
        <w:t>28.569 peças</w:t>
      </w:r>
    </w:p>
    <w:p w14:paraId="0EDFE261" w14:textId="3A7F7FBA" w:rsidR="00013C4F" w:rsidRDefault="00013C4F" w:rsidP="00013C4F">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estojo = 1</w:t>
      </w:r>
      <w:r w:rsidR="00131743">
        <w:rPr>
          <w:rFonts w:ascii="Times New Roman" w:hAnsi="Times New Roman" w:cs="Times New Roman"/>
        </w:rPr>
        <w:t>3.340 peças</w:t>
      </w:r>
    </w:p>
    <w:p w14:paraId="3DFC5118" w14:textId="337320E5" w:rsidR="00013C4F" w:rsidRDefault="00013C4F" w:rsidP="00013C4F">
      <w:pPr>
        <w:spacing w:before="100" w:beforeAutospacing="1" w:after="100" w:afterAutospacing="1" w:line="240" w:lineRule="auto"/>
        <w:ind w:firstLine="0"/>
        <w:jc w:val="left"/>
        <w:rPr>
          <w:rFonts w:ascii="Times New Roman" w:hAnsi="Times New Roman" w:cs="Times New Roman"/>
        </w:rPr>
      </w:pPr>
      <w:proofErr w:type="spellStart"/>
      <w:r w:rsidRPr="003971F6">
        <w:rPr>
          <w:rFonts w:ascii="Times New Roman" w:hAnsi="Times New Roman" w:cs="Times New Roman"/>
        </w:rPr>
        <w:t>Shoulder</w:t>
      </w:r>
      <w:proofErr w:type="spellEnd"/>
      <w:r w:rsidRPr="003971F6">
        <w:rPr>
          <w:rFonts w:ascii="Times New Roman" w:hAnsi="Times New Roman" w:cs="Times New Roman"/>
        </w:rPr>
        <w:t xml:space="preserve"> = </w:t>
      </w:r>
      <w:r w:rsidR="00131743">
        <w:rPr>
          <w:rFonts w:ascii="Times New Roman" w:hAnsi="Times New Roman" w:cs="Times New Roman"/>
        </w:rPr>
        <w:t>5.723 peças</w:t>
      </w:r>
    </w:p>
    <w:p w14:paraId="13BFE5DB" w14:textId="77777777" w:rsidR="00013C4F" w:rsidRDefault="00013C4F" w:rsidP="00013C4F">
      <w:pPr>
        <w:spacing w:before="100" w:beforeAutospacing="1" w:after="100" w:afterAutospacing="1" w:line="240" w:lineRule="auto"/>
        <w:ind w:firstLine="0"/>
        <w:jc w:val="left"/>
        <w:rPr>
          <w:rFonts w:ascii="Times New Roman" w:hAnsi="Times New Roman" w:cs="Times New Roman"/>
        </w:rPr>
      </w:pPr>
    </w:p>
    <w:p w14:paraId="43E1B7C2" w14:textId="77777777" w:rsidR="00013C4F" w:rsidRDefault="00013C4F" w:rsidP="00013C4F">
      <w:pPr>
        <w:numPr>
          <w:ilvl w:val="0"/>
          <w:numId w:val="31"/>
        </w:numPr>
        <w:spacing w:before="100" w:beforeAutospacing="1" w:after="100" w:afterAutospacing="1" w:line="240" w:lineRule="auto"/>
        <w:jc w:val="left"/>
        <w:rPr>
          <w:rFonts w:ascii="Times New Roman" w:hAnsi="Times New Roman" w:cs="Times New Roman"/>
        </w:rPr>
      </w:pPr>
      <w:r>
        <w:rPr>
          <w:rFonts w:ascii="Times New Roman" w:hAnsi="Times New Roman" w:cs="Times New Roman"/>
        </w:rPr>
        <w:t>SUL</w:t>
      </w:r>
    </w:p>
    <w:p w14:paraId="455365F8" w14:textId="4FE4F9D3" w:rsidR="00013C4F" w:rsidRPr="003971F6" w:rsidRDefault="00013C4F" w:rsidP="00013C4F">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 xml:space="preserve">total = </w:t>
      </w:r>
      <w:r w:rsidR="00A934A4">
        <w:rPr>
          <w:rFonts w:ascii="Times New Roman" w:hAnsi="Times New Roman" w:cs="Times New Roman"/>
        </w:rPr>
        <w:t>13.140</w:t>
      </w:r>
    </w:p>
    <w:p w14:paraId="2B7BA26D" w14:textId="7206B28E" w:rsidR="00013C4F" w:rsidRPr="003971F6" w:rsidRDefault="00013C4F" w:rsidP="00013C4F">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 xml:space="preserve">Mochila = </w:t>
      </w:r>
      <w:r w:rsidR="00A934A4">
        <w:rPr>
          <w:rFonts w:ascii="Times New Roman" w:hAnsi="Times New Roman" w:cs="Times New Roman"/>
        </w:rPr>
        <w:t>8.140</w:t>
      </w:r>
    </w:p>
    <w:p w14:paraId="41130671" w14:textId="3921880C" w:rsidR="00013C4F" w:rsidRPr="003971F6" w:rsidRDefault="00013C4F" w:rsidP="00013C4F">
      <w:pPr>
        <w:spacing w:before="100" w:beforeAutospacing="1" w:after="100" w:afterAutospacing="1" w:line="240" w:lineRule="auto"/>
        <w:ind w:firstLine="0"/>
        <w:jc w:val="left"/>
        <w:rPr>
          <w:rFonts w:ascii="Times New Roman" w:hAnsi="Times New Roman" w:cs="Times New Roman"/>
        </w:rPr>
      </w:pPr>
      <w:r w:rsidRPr="003971F6">
        <w:rPr>
          <w:rFonts w:ascii="Times New Roman" w:hAnsi="Times New Roman" w:cs="Times New Roman"/>
        </w:rPr>
        <w:t xml:space="preserve">Estojo = </w:t>
      </w:r>
      <w:r w:rsidR="00A934A4">
        <w:rPr>
          <w:rFonts w:ascii="Times New Roman" w:hAnsi="Times New Roman" w:cs="Times New Roman"/>
        </w:rPr>
        <w:t>3.680</w:t>
      </w:r>
    </w:p>
    <w:p w14:paraId="154CD72A" w14:textId="754BC533" w:rsidR="00013C4F" w:rsidRDefault="00013C4F" w:rsidP="00013C4F">
      <w:pPr>
        <w:spacing w:before="100" w:beforeAutospacing="1" w:after="100" w:afterAutospacing="1"/>
        <w:ind w:firstLine="0"/>
        <w:jc w:val="left"/>
        <w:rPr>
          <w:rFonts w:ascii="Times New Roman" w:hAnsi="Times New Roman" w:cs="Times New Roman"/>
        </w:rPr>
      </w:pPr>
      <w:proofErr w:type="spellStart"/>
      <w:r w:rsidRPr="003971F6">
        <w:rPr>
          <w:rFonts w:ascii="Times New Roman" w:hAnsi="Times New Roman" w:cs="Times New Roman"/>
        </w:rPr>
        <w:t>Shoulder</w:t>
      </w:r>
      <w:proofErr w:type="spellEnd"/>
      <w:r w:rsidRPr="003971F6">
        <w:rPr>
          <w:rFonts w:ascii="Times New Roman" w:hAnsi="Times New Roman" w:cs="Times New Roman"/>
        </w:rPr>
        <w:t xml:space="preserve"> = 1.</w:t>
      </w:r>
      <w:r w:rsidR="00A934A4">
        <w:rPr>
          <w:rFonts w:ascii="Times New Roman" w:hAnsi="Times New Roman" w:cs="Times New Roman"/>
        </w:rPr>
        <w:t>575</w:t>
      </w:r>
    </w:p>
    <w:p w14:paraId="32A975FA" w14:textId="77777777" w:rsidR="00D36BCA" w:rsidRDefault="00D36BCA" w:rsidP="00D4303A">
      <w:pPr>
        <w:spacing w:before="100" w:beforeAutospacing="1" w:after="100" w:afterAutospacing="1" w:line="240" w:lineRule="auto"/>
        <w:ind w:firstLine="0"/>
        <w:jc w:val="left"/>
        <w:rPr>
          <w:rFonts w:ascii="Times New Roman" w:hAnsi="Times New Roman" w:cs="Times New Roman"/>
        </w:rPr>
      </w:pPr>
    </w:p>
    <w:p w14:paraId="2A1FC500" w14:textId="77777777" w:rsidR="00D36BCA" w:rsidRDefault="00D36BCA" w:rsidP="008434C0">
      <w:pPr>
        <w:spacing w:before="100" w:beforeAutospacing="1" w:after="100" w:afterAutospacing="1" w:line="240" w:lineRule="auto"/>
        <w:jc w:val="left"/>
        <w:rPr>
          <w:rFonts w:ascii="Times New Roman" w:hAnsi="Times New Roman" w:cs="Times New Roman"/>
        </w:rPr>
      </w:pPr>
    </w:p>
    <w:p w14:paraId="1FD547ED" w14:textId="338DEF94" w:rsidR="00650FBF" w:rsidRPr="00650FBF" w:rsidRDefault="00F51CF8">
      <w:pPr>
        <w:pStyle w:val="Ttulo1"/>
        <w:rPr>
          <w:rFonts w:ascii="Times New Roman" w:hAnsi="Times New Roman" w:cs="Times New Roman"/>
          <w:szCs w:val="24"/>
        </w:rPr>
      </w:pPr>
      <w:bookmarkStart w:id="66" w:name="_Toc136809656"/>
      <w:bookmarkStart w:id="67" w:name="_Toc137045080"/>
      <w:bookmarkStart w:id="68" w:name="_Toc137151376"/>
      <w:bookmarkStart w:id="69" w:name="_Toc137553595"/>
      <w:r>
        <w:rPr>
          <w:rFonts w:ascii="Times New Roman" w:hAnsi="Times New Roman" w:cs="Times New Roman"/>
          <w:szCs w:val="24"/>
        </w:rPr>
        <w:lastRenderedPageBreak/>
        <w:t>9</w:t>
      </w:r>
      <w:r w:rsidR="009E082D">
        <w:rPr>
          <w:rFonts w:ascii="Times New Roman" w:hAnsi="Times New Roman" w:cs="Times New Roman"/>
          <w:szCs w:val="24"/>
        </w:rPr>
        <w:t xml:space="preserve">. </w:t>
      </w:r>
      <w:r w:rsidR="00650FBF" w:rsidRPr="00650FBF">
        <w:rPr>
          <w:rFonts w:ascii="Times New Roman" w:hAnsi="Times New Roman" w:cs="Times New Roman"/>
          <w:szCs w:val="24"/>
        </w:rPr>
        <w:t>CONCLUSAO</w:t>
      </w:r>
      <w:bookmarkEnd w:id="66"/>
      <w:bookmarkEnd w:id="67"/>
      <w:bookmarkEnd w:id="68"/>
      <w:bookmarkEnd w:id="69"/>
    </w:p>
    <w:p w14:paraId="5435080B" w14:textId="2CA4AA58" w:rsidR="00637797" w:rsidRPr="00F51CF8" w:rsidRDefault="0016411B" w:rsidP="00D4303A">
      <w:pPr>
        <w:pStyle w:val="Paragrafo0"/>
        <w:spacing w:after="850"/>
        <w:rPr>
          <w:rFonts w:ascii="Times New Roman" w:hAnsi="Times New Roman" w:cs="Times New Roman"/>
        </w:rPr>
      </w:pPr>
      <w:bookmarkStart w:id="70" w:name="_Toc137045081"/>
      <w:r w:rsidRPr="00F51CF8">
        <w:rPr>
          <w:rFonts w:ascii="Times New Roman" w:hAnsi="Times New Roman" w:cs="Times New Roman"/>
        </w:rPr>
        <w:t>V</w:t>
      </w:r>
      <w:r w:rsidR="00637797" w:rsidRPr="00F51CF8">
        <w:rPr>
          <w:rFonts w:ascii="Times New Roman" w:hAnsi="Times New Roman" w:cs="Times New Roman"/>
        </w:rPr>
        <w:t>isando em aprimorar a empresa bagaggio, buscamos, estabelecer novos recursos e possibilidades de como atender o público juvenil. Logo, foi abrangido aplicar parcerias com outras marcas, estipulando melhorias e benefícios mais acessíveis. Foi feito análises de fundos de investimentos, custos e falta de ferramentas. no sentido da aparência e da qualidade, resolvemos aprimorar os acessórios que são mais vistos e vendidos nesse tipo de público, no qual abordamos confortos e variedades de marketing. Diante dos fatos citados, conclui-se que para arrecadar bons investimentos e atrair o público-alvo decidimos entrevistar jovens com a expectativa de priorizar os valores do grupo juvenil, onde a a maior porcentagem das respostas se adequam com a visibilidade de mídias sociais e tendências de moda. Por isso, pensando na estratégia dessa tendência de engajamento, visamos atrair o público-alvo em plataformas de conteúdo e produtos com formas mais variadas em relação aos seus gostos nessa tendência.</w:t>
      </w:r>
      <w:bookmarkEnd w:id="70"/>
    </w:p>
    <w:p w14:paraId="118269A3" w14:textId="77777777" w:rsidR="00650FBF" w:rsidRDefault="00650FBF" w:rsidP="00D4303A">
      <w:pPr>
        <w:pStyle w:val="Textodenotaderodap"/>
        <w:spacing w:after="850"/>
      </w:pPr>
    </w:p>
    <w:p w14:paraId="531B4B4F" w14:textId="77777777" w:rsidR="00650FBF" w:rsidRDefault="00650FBF" w:rsidP="00D4303A">
      <w:pPr>
        <w:pStyle w:val="Ttulo1"/>
        <w:spacing w:after="850"/>
      </w:pPr>
    </w:p>
    <w:p w14:paraId="5924FF46" w14:textId="77777777" w:rsidR="00650FBF" w:rsidRDefault="00650FBF">
      <w:pPr>
        <w:pStyle w:val="Ttulo1"/>
      </w:pPr>
    </w:p>
    <w:p w14:paraId="7B61F7A5" w14:textId="77777777" w:rsidR="00650FBF" w:rsidRDefault="00650FBF">
      <w:pPr>
        <w:pStyle w:val="Ttulo1"/>
      </w:pPr>
    </w:p>
    <w:p w14:paraId="78665F43" w14:textId="77777777" w:rsidR="00650FBF" w:rsidRDefault="00650FBF">
      <w:pPr>
        <w:pStyle w:val="Ttulo1"/>
      </w:pPr>
    </w:p>
    <w:p w14:paraId="0A6183F4" w14:textId="77777777" w:rsidR="00650FBF" w:rsidRDefault="00650FBF">
      <w:pPr>
        <w:pStyle w:val="Ttulo1"/>
      </w:pPr>
    </w:p>
    <w:p w14:paraId="5A0FEFCC" w14:textId="77777777" w:rsidR="009E082D" w:rsidRDefault="009E082D" w:rsidP="00DA3257">
      <w:pPr>
        <w:ind w:firstLine="0"/>
      </w:pPr>
    </w:p>
    <w:p w14:paraId="306F3BE1" w14:textId="77777777" w:rsidR="00DA3257" w:rsidRDefault="00DA3257" w:rsidP="00DA3257">
      <w:pPr>
        <w:ind w:firstLine="0"/>
      </w:pPr>
    </w:p>
    <w:p w14:paraId="3658E741" w14:textId="77777777" w:rsidR="00DA3257" w:rsidRDefault="00DA3257" w:rsidP="00DA3257">
      <w:pPr>
        <w:ind w:firstLine="0"/>
      </w:pPr>
    </w:p>
    <w:p w14:paraId="0BAC6B27" w14:textId="77777777" w:rsidR="00DA3257" w:rsidRDefault="00DA3257" w:rsidP="00DA3257">
      <w:pPr>
        <w:ind w:firstLine="0"/>
      </w:pPr>
    </w:p>
    <w:p w14:paraId="4CE9B771" w14:textId="77777777" w:rsidR="00784C34" w:rsidRDefault="00784C34" w:rsidP="00DA3257">
      <w:pPr>
        <w:ind w:firstLine="0"/>
      </w:pPr>
    </w:p>
    <w:p w14:paraId="594693C2" w14:textId="77777777" w:rsidR="00784C34" w:rsidRDefault="00784C34" w:rsidP="00DA3257">
      <w:pPr>
        <w:ind w:firstLine="0"/>
      </w:pPr>
    </w:p>
    <w:p w14:paraId="70977608" w14:textId="77777777" w:rsidR="00DA3257" w:rsidRPr="009E082D" w:rsidRDefault="00DA3257" w:rsidP="00DA3257">
      <w:pPr>
        <w:ind w:firstLine="0"/>
      </w:pPr>
    </w:p>
    <w:p w14:paraId="7D97F9F4" w14:textId="57DE4937" w:rsidR="000576F3" w:rsidRPr="00650FBF" w:rsidRDefault="00F51CF8">
      <w:pPr>
        <w:pStyle w:val="Ttulo1"/>
        <w:rPr>
          <w:rFonts w:ascii="Times New Roman" w:hAnsi="Times New Roman" w:cs="Times New Roman"/>
          <w:szCs w:val="24"/>
        </w:rPr>
      </w:pPr>
      <w:bookmarkStart w:id="71" w:name="_Toc136809657"/>
      <w:bookmarkStart w:id="72" w:name="_Toc137045082"/>
      <w:bookmarkStart w:id="73" w:name="_Toc137151377"/>
      <w:bookmarkStart w:id="74" w:name="_Toc137553596"/>
      <w:r>
        <w:rPr>
          <w:rFonts w:ascii="Times New Roman" w:hAnsi="Times New Roman" w:cs="Times New Roman"/>
          <w:szCs w:val="24"/>
        </w:rPr>
        <w:t>10</w:t>
      </w:r>
      <w:r w:rsidR="00521BE4">
        <w:rPr>
          <w:rFonts w:ascii="Times New Roman" w:hAnsi="Times New Roman" w:cs="Times New Roman"/>
          <w:szCs w:val="24"/>
        </w:rPr>
        <w:t xml:space="preserve">. </w:t>
      </w:r>
      <w:r w:rsidR="000576F3" w:rsidRPr="00650FBF">
        <w:rPr>
          <w:rFonts w:ascii="Times New Roman" w:hAnsi="Times New Roman" w:cs="Times New Roman"/>
          <w:szCs w:val="24"/>
        </w:rPr>
        <w:t>Bibliografia</w:t>
      </w:r>
      <w:bookmarkEnd w:id="71"/>
      <w:bookmarkEnd w:id="72"/>
      <w:bookmarkEnd w:id="73"/>
      <w:bookmarkEnd w:id="74"/>
    </w:p>
    <w:bookmarkStart w:id="75" w:name="_Toc137553597" w:displacedByCustomXml="next"/>
    <w:sdt>
      <w:sdtPr>
        <w:id w:val="-67960738"/>
        <w:docPartObj>
          <w:docPartGallery w:val="Bibliographies"/>
          <w:docPartUnique/>
        </w:docPartObj>
      </w:sdtPr>
      <w:sdtEndPr>
        <w:rPr>
          <w:rFonts w:ascii="Arial" w:hAnsi="Arial" w:cs="Comic Sans MS"/>
          <w:b w:val="0"/>
          <w:bCs w:val="0"/>
          <w:caps w:val="0"/>
          <w:kern w:val="0"/>
          <w:szCs w:val="24"/>
        </w:rPr>
      </w:sdtEndPr>
      <w:sdtContent>
        <w:p w14:paraId="605DFBD0" w14:textId="5C79539C" w:rsidR="00BB3E6B" w:rsidRDefault="00BB3E6B">
          <w:pPr>
            <w:pStyle w:val="Ttulo1"/>
          </w:pPr>
          <w:r>
            <w:t>Bibliografia</w:t>
          </w:r>
          <w:bookmarkEnd w:id="75"/>
        </w:p>
        <w:sdt>
          <w:sdtPr>
            <w:id w:val="111145805"/>
            <w:bibliography/>
          </w:sdtPr>
          <w:sdtEndPr>
            <w:rPr>
              <w:sz w:val="24"/>
              <w:szCs w:val="24"/>
              <w:lang w:val="pt-BR"/>
            </w:rPr>
          </w:sdtEndPr>
          <w:sdtContent>
            <w:p w14:paraId="312A7D92" w14:textId="77777777" w:rsidR="00BB3E6B" w:rsidRDefault="00BB3E6B" w:rsidP="00BB3E6B">
              <w:pPr>
                <w:pStyle w:val="Bibliografia"/>
                <w:rPr>
                  <w:noProof/>
                  <w:sz w:val="24"/>
                  <w:szCs w:val="24"/>
                </w:rPr>
              </w:pPr>
              <w:r>
                <w:fldChar w:fldCharType="begin"/>
              </w:r>
              <w:r>
                <w:instrText>BIBLIOGRAPHY</w:instrText>
              </w:r>
              <w:r>
                <w:fldChar w:fldCharType="separate"/>
              </w:r>
              <w:r>
                <w:rPr>
                  <w:noProof/>
                </w:rPr>
                <w:t xml:space="preserve">BONANI, B. A Indústria de Games: Tudo o Que Você Precisa Saber Para Jogar Certo. </w:t>
              </w:r>
              <w:r>
                <w:rPr>
                  <w:b/>
                  <w:bCs/>
                  <w:noProof/>
                </w:rPr>
                <w:t>br.investing</w:t>
              </w:r>
              <w:r>
                <w:rPr>
                  <w:noProof/>
                </w:rPr>
                <w:t>, 2020. Disponivel em: &lt;https://br.investing.com/analysis/a-industria-de-games-tudo-o-que-voce-precisa-saber-para-jogar-certo-200435456&gt;.</w:t>
              </w:r>
            </w:p>
            <w:p w14:paraId="46202321" w14:textId="77777777" w:rsidR="00BB3E6B" w:rsidRDefault="00BB3E6B" w:rsidP="00BB3E6B">
              <w:pPr>
                <w:pStyle w:val="Bibliografia"/>
                <w:rPr>
                  <w:noProof/>
                </w:rPr>
              </w:pPr>
              <w:r>
                <w:rPr>
                  <w:noProof/>
                </w:rPr>
                <w:t xml:space="preserve">COSTA, R. influency.me. </w:t>
              </w:r>
              <w:r>
                <w:rPr>
                  <w:b/>
                  <w:bCs/>
                  <w:noProof/>
                </w:rPr>
                <w:t>4 boas práticas de Influencer Marketing em festivais musicais</w:t>
              </w:r>
              <w:r>
                <w:rPr>
                  <w:noProof/>
                </w:rPr>
                <w:t>. Disponivel em: &lt;https://www.influency.me/blog/4-boas-praticas-de-influencer-marketing-em-festivais-musicais/&gt;.</w:t>
              </w:r>
            </w:p>
            <w:p w14:paraId="59F081B4" w14:textId="77777777" w:rsidR="00BB3E6B" w:rsidRDefault="00BB3E6B" w:rsidP="00BB3E6B">
              <w:pPr>
                <w:pStyle w:val="Bibliografia"/>
                <w:rPr>
                  <w:noProof/>
                </w:rPr>
              </w:pPr>
              <w:r>
                <w:rPr>
                  <w:noProof/>
                </w:rPr>
                <w:t xml:space="preserve">COVRE, R. Como as marcas podem conquistar os jovens, segundo a Coca-Coca e o Starbucks. </w:t>
              </w:r>
              <w:r>
                <w:rPr>
                  <w:b/>
                  <w:bCs/>
                  <w:noProof/>
                </w:rPr>
                <w:t>consumidor moderno</w:t>
              </w:r>
              <w:r>
                <w:rPr>
                  <w:noProof/>
                </w:rPr>
                <w:t>, 2020. Disponivel em: &lt;https://consumidormoderno.com.br/2017/10/11/marcas-conquistar-jovens/&gt;.</w:t>
              </w:r>
            </w:p>
            <w:p w14:paraId="7AACB2A0" w14:textId="77777777" w:rsidR="00BB3E6B" w:rsidRDefault="00BB3E6B" w:rsidP="00BB3E6B">
              <w:pPr>
                <w:pStyle w:val="Bibliografia"/>
                <w:rPr>
                  <w:noProof/>
                </w:rPr>
              </w:pPr>
              <w:r>
                <w:rPr>
                  <w:noProof/>
                </w:rPr>
                <w:t xml:space="preserve">EM MOVIMENTO. Brasileiro é um dos campeões em tempo conectado na internet. </w:t>
              </w:r>
              <w:r>
                <w:rPr>
                  <w:b/>
                  <w:bCs/>
                  <w:noProof/>
                </w:rPr>
                <w:t>g1</w:t>
              </w:r>
              <w:r>
                <w:rPr>
                  <w:noProof/>
                </w:rPr>
                <w:t>, 2018. Disponivel em: &lt;https://g1.globo.com/google/amp/especial-publicitario/em-movimento/noticia/2018/10/22/brasileiro-e-um-dos-campeoes-em-tempo-conectado-na-internet.ghtml&gt;.</w:t>
              </w:r>
            </w:p>
            <w:p w14:paraId="4E4D94F7" w14:textId="77777777" w:rsidR="00BB3E6B" w:rsidRDefault="00BB3E6B" w:rsidP="00BB3E6B">
              <w:pPr>
                <w:pStyle w:val="Bibliografia"/>
                <w:rPr>
                  <w:noProof/>
                </w:rPr>
              </w:pPr>
              <w:r>
                <w:rPr>
                  <w:noProof/>
                </w:rPr>
                <w:t xml:space="preserve">ESTADÃO CONTEUDO. Quais as redes sociais mais usadas por crianças e adolescentes? </w:t>
              </w:r>
              <w:r>
                <w:rPr>
                  <w:b/>
                  <w:bCs/>
                  <w:noProof/>
                </w:rPr>
                <w:t>estadao</w:t>
              </w:r>
              <w:r>
                <w:rPr>
                  <w:noProof/>
                </w:rPr>
                <w:t>, 2022. Disponivel em: &lt;https://expresso.estadao.com.br/naperifa/quais-as-redes-sociais-mais-usadas-por-criancas-e-adolescentes/&gt;.</w:t>
              </w:r>
            </w:p>
            <w:p w14:paraId="1158B6DA" w14:textId="77777777" w:rsidR="00BB3E6B" w:rsidRDefault="00BB3E6B" w:rsidP="00BB3E6B">
              <w:pPr>
                <w:pStyle w:val="Bibliografia"/>
                <w:rPr>
                  <w:noProof/>
                </w:rPr>
              </w:pPr>
              <w:r>
                <w:rPr>
                  <w:noProof/>
                </w:rPr>
                <w:t xml:space="preserve">GUELERE, A. “NEW ROMANTICS”: o movimento musical pós-punk que causou magnetismo à Grã-Bretanha dos anos 80. </w:t>
              </w:r>
              <w:r>
                <w:rPr>
                  <w:b/>
                  <w:bCs/>
                  <w:noProof/>
                </w:rPr>
                <w:t>Medium.com</w:t>
              </w:r>
              <w:r>
                <w:rPr>
                  <w:noProof/>
                </w:rPr>
                <w:t>, 2021. Disponivel em: &lt;https://medium.com/helloband/new-romantics-o-movimento-musical-pós-punk-que-causou-magnetismo-à-grã-bretanha-dos-anos-80-c7ab58d9d784&gt;.</w:t>
              </w:r>
            </w:p>
            <w:p w14:paraId="136B8AFC" w14:textId="77777777" w:rsidR="00BB3E6B" w:rsidRDefault="00BB3E6B" w:rsidP="00BB3E6B">
              <w:pPr>
                <w:pStyle w:val="Bibliografia"/>
                <w:rPr>
                  <w:noProof/>
                </w:rPr>
              </w:pPr>
              <w:r>
                <w:rPr>
                  <w:noProof/>
                </w:rPr>
                <w:t xml:space="preserve">MELLO, E. e.inscriçao. </w:t>
              </w:r>
              <w:r>
                <w:rPr>
                  <w:b/>
                  <w:bCs/>
                  <w:noProof/>
                </w:rPr>
                <w:t>Ativações de marca no Rock in Rio:</w:t>
              </w:r>
              <w:r>
                <w:rPr>
                  <w:noProof/>
                </w:rPr>
                <w:t xml:space="preserve"> o que é Live Marketing. Disponivel em: &lt;https://blog.e-inscricao.com/ativacoes-de-marca-no-rock-in-rio-2022/&gt;.</w:t>
              </w:r>
            </w:p>
            <w:p w14:paraId="1FBFAB75" w14:textId="77777777" w:rsidR="00BB3E6B" w:rsidRDefault="00BB3E6B" w:rsidP="00BB3E6B">
              <w:pPr>
                <w:pStyle w:val="Bibliografia"/>
                <w:rPr>
                  <w:noProof/>
                </w:rPr>
              </w:pPr>
              <w:r>
                <w:rPr>
                  <w:noProof/>
                </w:rPr>
                <w:t xml:space="preserve">MVIS® Global Video Gaming &amp; eSports Index. </w:t>
              </w:r>
              <w:r>
                <w:rPr>
                  <w:b/>
                  <w:bCs/>
                  <w:noProof/>
                </w:rPr>
                <w:t>marketvector</w:t>
              </w:r>
              <w:r>
                <w:rPr>
                  <w:noProof/>
                </w:rPr>
                <w:t>, 2023. Disponivel em: &lt;https://www.marketvector.com/indices/sector/mvis-global-video-gaming-esports&gt;.</w:t>
              </w:r>
            </w:p>
            <w:p w14:paraId="17216D0A" w14:textId="77777777" w:rsidR="00BB3E6B" w:rsidRDefault="00BB3E6B" w:rsidP="00BB3E6B">
              <w:pPr>
                <w:pStyle w:val="Bibliografia"/>
                <w:rPr>
                  <w:noProof/>
                </w:rPr>
              </w:pPr>
              <w:r>
                <w:rPr>
                  <w:noProof/>
                </w:rPr>
                <w:t xml:space="preserve">REDAÇAO OLIST. Mercado de Games no Brasil em 2023: números e tendências do setor. </w:t>
              </w:r>
              <w:r>
                <w:rPr>
                  <w:b/>
                  <w:bCs/>
                  <w:noProof/>
                </w:rPr>
                <w:t>olist</w:t>
              </w:r>
              <w:r>
                <w:rPr>
                  <w:noProof/>
                </w:rPr>
                <w:t>, 2023. Disponivel em: &lt;https://olist.com/blog/pt/como-vender-mais/inteligencia-competitiva/mercado-de-games-no-brasil/&gt;.</w:t>
              </w:r>
            </w:p>
            <w:p w14:paraId="7860E1AF" w14:textId="77777777" w:rsidR="00BB3E6B" w:rsidRDefault="00BB3E6B" w:rsidP="00BB3E6B">
              <w:pPr>
                <w:pStyle w:val="Bibliografia"/>
                <w:rPr>
                  <w:noProof/>
                </w:rPr>
              </w:pPr>
              <w:r>
                <w:rPr>
                  <w:noProof/>
                </w:rPr>
                <w:t xml:space="preserve">RODRIGUES, J. Omnichannel: entenda o que é e por que sua empresa deve ficar de olho nessa estratégia. </w:t>
              </w:r>
              <w:r>
                <w:rPr>
                  <w:b/>
                  <w:bCs/>
                  <w:noProof/>
                </w:rPr>
                <w:t>resultadosdigitais</w:t>
              </w:r>
              <w:r>
                <w:rPr>
                  <w:noProof/>
                </w:rPr>
                <w:t>, 2021. Disponivel em: &lt;https://resultadosdigitais.com.br/marketing/omnichannel/&gt;.</w:t>
              </w:r>
            </w:p>
            <w:p w14:paraId="10924B42" w14:textId="107B124A" w:rsidR="00BB3E6B" w:rsidRDefault="00BB3E6B" w:rsidP="00BB3E6B">
              <w:r>
                <w:rPr>
                  <w:b/>
                  <w:bCs/>
                </w:rPr>
                <w:lastRenderedPageBreak/>
                <w:fldChar w:fldCharType="end"/>
              </w:r>
            </w:p>
          </w:sdtContent>
        </w:sdt>
      </w:sdtContent>
    </w:sdt>
    <w:p w14:paraId="6A23737A" w14:textId="77777777" w:rsidR="000576F3" w:rsidRPr="00650FBF" w:rsidRDefault="000576F3" w:rsidP="000576F3">
      <w:pPr>
        <w:rPr>
          <w:rFonts w:ascii="Times New Roman" w:hAnsi="Times New Roman" w:cs="Times New Roman"/>
        </w:rPr>
      </w:pPr>
    </w:p>
    <w:p w14:paraId="6D1211B1" w14:textId="77777777" w:rsidR="000576F3" w:rsidRPr="00650FBF" w:rsidRDefault="000576F3" w:rsidP="001444F5">
      <w:pPr>
        <w:rPr>
          <w:rFonts w:ascii="Times New Roman" w:hAnsi="Times New Roman" w:cs="Times New Roman"/>
        </w:rPr>
      </w:pPr>
    </w:p>
    <w:p w14:paraId="563EEC1D" w14:textId="77777777" w:rsidR="003A0440" w:rsidRPr="00750FA4" w:rsidRDefault="003A0440" w:rsidP="0016411B">
      <w:pPr>
        <w:spacing w:before="100" w:beforeAutospacing="1" w:after="100" w:afterAutospacing="1" w:line="240" w:lineRule="auto"/>
        <w:ind w:firstLine="0"/>
        <w:jc w:val="left"/>
        <w:rPr>
          <w:rFonts w:ascii="Times New Roman" w:hAnsi="Times New Roman" w:cs="Times New Roman"/>
        </w:rPr>
      </w:pPr>
    </w:p>
    <w:p w14:paraId="2781C311" w14:textId="77777777" w:rsidR="0016411B" w:rsidRDefault="0016411B" w:rsidP="0016411B">
      <w:pPr>
        <w:pStyle w:val="Ttulo1"/>
        <w:rPr>
          <w:rFonts w:ascii="Times New Roman" w:hAnsi="Times New Roman" w:cs="Times New Roman"/>
        </w:rPr>
      </w:pPr>
    </w:p>
    <w:p w14:paraId="382523C4" w14:textId="77777777" w:rsidR="0016411B" w:rsidRDefault="0016411B" w:rsidP="0016411B">
      <w:pPr>
        <w:pStyle w:val="Ttulo1"/>
        <w:rPr>
          <w:rFonts w:ascii="Times New Roman" w:hAnsi="Times New Roman" w:cs="Times New Roman"/>
        </w:rPr>
      </w:pPr>
    </w:p>
    <w:p w14:paraId="03D9DFB6" w14:textId="77777777" w:rsidR="0016411B" w:rsidRDefault="0016411B" w:rsidP="0016411B">
      <w:pPr>
        <w:pStyle w:val="Ttulo1"/>
        <w:rPr>
          <w:rFonts w:ascii="Times New Roman" w:hAnsi="Times New Roman" w:cs="Times New Roman"/>
        </w:rPr>
      </w:pPr>
    </w:p>
    <w:p w14:paraId="586803DC" w14:textId="77777777" w:rsidR="0016411B" w:rsidRDefault="0016411B" w:rsidP="0016411B">
      <w:pPr>
        <w:pStyle w:val="Ttulo1"/>
        <w:rPr>
          <w:rFonts w:ascii="Times New Roman" w:hAnsi="Times New Roman" w:cs="Times New Roman"/>
        </w:rPr>
      </w:pPr>
    </w:p>
    <w:p w14:paraId="693DB599" w14:textId="77777777" w:rsidR="00F67D0F" w:rsidRPr="00F67D0F" w:rsidRDefault="00F67D0F" w:rsidP="00F67D0F"/>
    <w:sectPr w:rsidR="00F67D0F" w:rsidRPr="00F67D0F" w:rsidSect="0035028D">
      <w:headerReference w:type="default" r:id="rId21"/>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A82C4" w14:textId="77777777" w:rsidR="00364E1B" w:rsidRDefault="00364E1B">
      <w:r>
        <w:separator/>
      </w:r>
    </w:p>
  </w:endnote>
  <w:endnote w:type="continuationSeparator" w:id="0">
    <w:p w14:paraId="0182E595" w14:textId="77777777" w:rsidR="00364E1B" w:rsidRDefault="00364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Negrito">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ill Sans">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ill Sans Ultra Bold">
    <w:panose1 w:val="020B0A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Ottawa">
    <w:panose1 w:val="00000000000000000000"/>
    <w:charset w:val="00"/>
    <w:family w:val="auto"/>
    <w:notTrueType/>
    <w:pitch w:val="variable"/>
    <w:sig w:usb0="00000003" w:usb1="00000000" w:usb2="00000000" w:usb3="00000000" w:csb0="00000001" w:csb1="00000000"/>
  </w:font>
  <w:font w:name="XQJRTB+Agenda-Light">
    <w:altName w:val="Agenda"/>
    <w:panose1 w:val="00000000000000000000"/>
    <w:charset w:val="00"/>
    <w:family w:val="swiss"/>
    <w:notTrueType/>
    <w:pitch w:val="default"/>
    <w:sig w:usb0="00000003" w:usb1="00000000" w:usb2="00000000" w:usb3="00000000" w:csb0="00000001" w:csb1="00000000"/>
  </w:font>
  <w:font w:name="OpenSymbol">
    <w:altName w:val="Courier New"/>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tarSymbol">
    <w:altName w:val="Arial Unicode MS"/>
    <w:charset w:val="00"/>
    <w:family w:val="auto"/>
    <w:pitch w:val="default"/>
    <w:sig w:usb0="00000003" w:usb1="08070000" w:usb2="00000010" w:usb3="00000000" w:csb0="00020001" w:csb1="00000000"/>
  </w:font>
  <w:font w:name="Libre Semi Serif SSi">
    <w:altName w:val="Times New Roman"/>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Arial Rounded MT Bold">
    <w:panose1 w:val="020F0704030504030204"/>
    <w:charset w:val="00"/>
    <w:family w:val="swiss"/>
    <w:pitch w:val="variable"/>
    <w:sig w:usb0="00000003" w:usb1="00000000" w:usb2="00000000" w:usb3="00000000" w:csb0="00000001" w:csb1="00000000"/>
  </w:font>
  <w:font w:name="DMRBZP+Agenda-Bold">
    <w:altName w:val="Agenda"/>
    <w:panose1 w:val="00000000000000000000"/>
    <w:charset w:val="00"/>
    <w:family w:val="swiss"/>
    <w:notTrueType/>
    <w:pitch w:val="default"/>
    <w:sig w:usb0="00000003" w:usb1="00000000" w:usb2="00000000" w:usb3="00000000" w:csb0="00000001" w:csb1="00000000"/>
  </w:font>
  <w:font w:name="Device Font 10cpi">
    <w:panose1 w:val="00000000000000000000"/>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Univers 55">
    <w:panose1 w:val="00000000000000000000"/>
    <w:charset w:val="00"/>
    <w:family w:val="swiss"/>
    <w:notTrueType/>
    <w:pitch w:val="variable"/>
    <w:sig w:usb0="00000003" w:usb1="00000000" w:usb2="00000000" w:usb3="00000000" w:csb0="00000001" w:csb1="00000000"/>
  </w:font>
  <w:font w:name="Univers 45 Light">
    <w:panose1 w:val="00000000000000000000"/>
    <w:charset w:val="00"/>
    <w:family w:val="swiss"/>
    <w:notTrueType/>
    <w:pitch w:val="variable"/>
    <w:sig w:usb0="00000003" w:usb1="00000000" w:usb2="00000000" w:usb3="00000000" w:csb0="00000001" w:csb1="00000000"/>
  </w:font>
  <w:font w:name="GillSans">
    <w:altName w:val="GillSans"/>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LABDE+ArialNarrow">
    <w:altName w:val="Arial Narrow"/>
    <w:panose1 w:val="00000000000000000000"/>
    <w:charset w:val="00"/>
    <w:family w:val="swiss"/>
    <w:notTrueType/>
    <w:pitch w:val="default"/>
    <w:sig w:usb0="00000003" w:usb1="00000000" w:usb2="00000000" w:usb3="00000000" w:csb0="00000001" w:csb1="00000000"/>
  </w:font>
  <w:font w:name="MinionPro-Regular">
    <w:altName w:val="Minion Pro"/>
    <w:panose1 w:val="00000000000000000000"/>
    <w:charset w:val="4D"/>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455C" w14:textId="77777777" w:rsidR="00D64268" w:rsidRPr="00EF5707" w:rsidRDefault="00D64268" w:rsidP="000C4566">
    <w:pP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19DBB" w14:textId="77777777" w:rsidR="00185E48" w:rsidRPr="00EF5707" w:rsidRDefault="00185E48" w:rsidP="000C4566">
    <w:pPr>
      <w:ind w:right="36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C4CDB" w14:textId="77777777" w:rsidR="00364E1B" w:rsidRDefault="00364E1B" w:rsidP="00FF50CE">
      <w:pPr>
        <w:spacing w:line="240" w:lineRule="auto"/>
        <w:ind w:firstLine="0"/>
        <w:jc w:val="left"/>
      </w:pPr>
      <w:r>
        <w:separator/>
      </w:r>
    </w:p>
  </w:footnote>
  <w:footnote w:type="continuationSeparator" w:id="0">
    <w:p w14:paraId="1C4F42F5" w14:textId="77777777" w:rsidR="00364E1B" w:rsidRDefault="00364E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9F1CD" w14:textId="77777777" w:rsidR="00D64268" w:rsidRDefault="00D64268" w:rsidP="000C4566">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163E0D08" w14:textId="77777777" w:rsidR="00D64268" w:rsidRPr="002F7EB0" w:rsidRDefault="00D64268" w:rsidP="000C4566">
    <w:pPr>
      <w:ind w:right="360"/>
      <w:jc w:val="right"/>
      <w:rPr>
        <w:lang w:val="en-US"/>
      </w:rPr>
    </w:pPr>
    <w:r>
      <w:rPr>
        <w:lang w:val="en-US"/>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7C8FB" w14:textId="77777777" w:rsidR="00185E48" w:rsidRDefault="00185E48" w:rsidP="000C4566">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2AC5ECE6" w14:textId="77777777" w:rsidR="00185E48" w:rsidRPr="002F7EB0" w:rsidRDefault="00185E48" w:rsidP="000C4566">
    <w:pPr>
      <w:ind w:right="360"/>
      <w:jc w:val="right"/>
      <w:rPr>
        <w:lang w:val="en-US"/>
      </w:rPr>
    </w:pPr>
    <w:r>
      <w:rPr>
        <w:lang w:val="en-US"/>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C3ABC" w14:textId="77777777" w:rsidR="0035028D" w:rsidRPr="00BE1479" w:rsidRDefault="0035028D" w:rsidP="0076047C">
    <w:pPr>
      <w:pStyle w:val="Cabealho"/>
      <w:framePr w:wrap="around" w:vAnchor="text" w:hAnchor="margin" w:xAlign="right" w:y="1"/>
      <w:rPr>
        <w:rStyle w:val="Nmerodepgina"/>
        <w:sz w:val="22"/>
        <w:szCs w:val="22"/>
      </w:rPr>
    </w:pPr>
    <w:r w:rsidRPr="00BE1479">
      <w:rPr>
        <w:rStyle w:val="Nmerodepgina"/>
        <w:sz w:val="22"/>
        <w:szCs w:val="22"/>
      </w:rPr>
      <w:fldChar w:fldCharType="begin"/>
    </w:r>
    <w:r w:rsidRPr="00BE1479">
      <w:rPr>
        <w:rStyle w:val="Nmerodepgina"/>
        <w:sz w:val="22"/>
        <w:szCs w:val="22"/>
      </w:rPr>
      <w:instrText xml:space="preserve">PAGE  </w:instrText>
    </w:r>
    <w:r w:rsidRPr="00BE1479">
      <w:rPr>
        <w:rStyle w:val="Nmerodepgina"/>
        <w:sz w:val="22"/>
        <w:szCs w:val="22"/>
      </w:rPr>
      <w:fldChar w:fldCharType="separate"/>
    </w:r>
    <w:r w:rsidR="007A3B16">
      <w:rPr>
        <w:rStyle w:val="Nmerodepgina"/>
        <w:noProof/>
        <w:sz w:val="22"/>
        <w:szCs w:val="22"/>
      </w:rPr>
      <w:t>6</w:t>
    </w:r>
    <w:r w:rsidRPr="00BE1479">
      <w:rPr>
        <w:rStyle w:val="Nmerodepgina"/>
        <w:sz w:val="22"/>
        <w:szCs w:val="22"/>
      </w:rPr>
      <w:fldChar w:fldCharType="end"/>
    </w:r>
  </w:p>
  <w:p w14:paraId="5E663D26" w14:textId="77777777" w:rsidR="0035028D" w:rsidRPr="0014750D" w:rsidRDefault="0035028D" w:rsidP="00823189">
    <w:pPr>
      <w:pStyle w:val="Cabealho"/>
      <w:ind w:left="709" w:right="360" w:firstLine="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905B56"/>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D3D895EA"/>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5672BA9E"/>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F1BAF894"/>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374831CC"/>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EC829E"/>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7838"/>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BC6EC4"/>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2CE2F42"/>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3232249A"/>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1"/>
    <w:lvl w:ilvl="0">
      <w:start w:val="1"/>
      <w:numFmt w:val="decimal"/>
      <w:lvlText w:val="%1."/>
      <w:lvlJc w:val="left"/>
      <w:pPr>
        <w:tabs>
          <w:tab w:val="num" w:pos="1492"/>
        </w:tabs>
        <w:ind w:left="1492" w:hanging="360"/>
      </w:pPr>
    </w:lvl>
  </w:abstractNum>
  <w:abstractNum w:abstractNumId="11" w15:restartNumberingAfterBreak="0">
    <w:nsid w:val="00000003"/>
    <w:multiLevelType w:val="singleLevel"/>
    <w:tmpl w:val="00000003"/>
    <w:name w:val="WW8Num2"/>
    <w:lvl w:ilvl="0">
      <w:start w:val="1"/>
      <w:numFmt w:val="decimal"/>
      <w:lvlText w:val="%1."/>
      <w:lvlJc w:val="left"/>
      <w:pPr>
        <w:tabs>
          <w:tab w:val="num" w:pos="1209"/>
        </w:tabs>
        <w:ind w:left="1209" w:hanging="360"/>
      </w:pPr>
    </w:lvl>
  </w:abstractNum>
  <w:abstractNum w:abstractNumId="12" w15:restartNumberingAfterBreak="0">
    <w:nsid w:val="00000004"/>
    <w:multiLevelType w:val="singleLevel"/>
    <w:tmpl w:val="00000004"/>
    <w:name w:val="WW8Num3"/>
    <w:lvl w:ilvl="0">
      <w:start w:val="1"/>
      <w:numFmt w:val="decimal"/>
      <w:lvlText w:val="%1."/>
      <w:lvlJc w:val="left"/>
      <w:pPr>
        <w:tabs>
          <w:tab w:val="num" w:pos="926"/>
        </w:tabs>
        <w:ind w:left="926" w:hanging="360"/>
      </w:pPr>
    </w:lvl>
  </w:abstractNum>
  <w:abstractNum w:abstractNumId="13" w15:restartNumberingAfterBreak="0">
    <w:nsid w:val="00000005"/>
    <w:multiLevelType w:val="singleLevel"/>
    <w:tmpl w:val="00000005"/>
    <w:name w:val="WW8Num4"/>
    <w:lvl w:ilvl="0">
      <w:start w:val="1"/>
      <w:numFmt w:val="decimal"/>
      <w:lvlText w:val="%1."/>
      <w:lvlJc w:val="left"/>
      <w:pPr>
        <w:tabs>
          <w:tab w:val="num" w:pos="643"/>
        </w:tabs>
        <w:ind w:left="643" w:hanging="360"/>
      </w:pPr>
    </w:lvl>
  </w:abstractNum>
  <w:abstractNum w:abstractNumId="14" w15:restartNumberingAfterBreak="0">
    <w:nsid w:val="00000006"/>
    <w:multiLevelType w:val="singleLevel"/>
    <w:tmpl w:val="00000006"/>
    <w:name w:val="WW8Num5"/>
    <w:lvl w:ilvl="0">
      <w:start w:val="1"/>
      <w:numFmt w:val="bullet"/>
      <w:lvlText w:val=""/>
      <w:lvlJc w:val="left"/>
      <w:pPr>
        <w:tabs>
          <w:tab w:val="num" w:pos="1492"/>
        </w:tabs>
        <w:ind w:left="1492" w:hanging="360"/>
      </w:pPr>
      <w:rPr>
        <w:rFonts w:ascii="Symbol" w:hAnsi="Symbol"/>
      </w:rPr>
    </w:lvl>
  </w:abstractNum>
  <w:abstractNum w:abstractNumId="15" w15:restartNumberingAfterBreak="0">
    <w:nsid w:val="00000007"/>
    <w:multiLevelType w:val="singleLevel"/>
    <w:tmpl w:val="00000007"/>
    <w:name w:val="WW8Num6"/>
    <w:lvl w:ilvl="0">
      <w:start w:val="1"/>
      <w:numFmt w:val="bullet"/>
      <w:lvlText w:val=""/>
      <w:lvlJc w:val="left"/>
      <w:pPr>
        <w:tabs>
          <w:tab w:val="num" w:pos="1209"/>
        </w:tabs>
        <w:ind w:left="1209" w:hanging="360"/>
      </w:pPr>
      <w:rPr>
        <w:rFonts w:ascii="Symbol" w:hAnsi="Symbol"/>
      </w:rPr>
    </w:lvl>
  </w:abstractNum>
  <w:abstractNum w:abstractNumId="16" w15:restartNumberingAfterBreak="0">
    <w:nsid w:val="00000008"/>
    <w:multiLevelType w:val="singleLevel"/>
    <w:tmpl w:val="00000008"/>
    <w:name w:val="WW8Num7"/>
    <w:lvl w:ilvl="0">
      <w:start w:val="1"/>
      <w:numFmt w:val="bullet"/>
      <w:lvlText w:val=""/>
      <w:lvlJc w:val="left"/>
      <w:pPr>
        <w:tabs>
          <w:tab w:val="num" w:pos="926"/>
        </w:tabs>
        <w:ind w:left="926" w:hanging="360"/>
      </w:pPr>
      <w:rPr>
        <w:rFonts w:ascii="Symbol" w:hAnsi="Symbol"/>
      </w:rPr>
    </w:lvl>
  </w:abstractNum>
  <w:abstractNum w:abstractNumId="17" w15:restartNumberingAfterBreak="0">
    <w:nsid w:val="00000009"/>
    <w:multiLevelType w:val="singleLevel"/>
    <w:tmpl w:val="00000009"/>
    <w:name w:val="WW8Num8"/>
    <w:lvl w:ilvl="0">
      <w:start w:val="1"/>
      <w:numFmt w:val="bullet"/>
      <w:lvlText w:val=""/>
      <w:lvlJc w:val="left"/>
      <w:pPr>
        <w:tabs>
          <w:tab w:val="num" w:pos="643"/>
        </w:tabs>
        <w:ind w:left="643" w:hanging="360"/>
      </w:pPr>
      <w:rPr>
        <w:rFonts w:ascii="Symbol" w:hAnsi="Symbol"/>
      </w:rPr>
    </w:lvl>
  </w:abstractNum>
  <w:abstractNum w:abstractNumId="18" w15:restartNumberingAfterBreak="0">
    <w:nsid w:val="0000000A"/>
    <w:multiLevelType w:val="singleLevel"/>
    <w:tmpl w:val="0000000A"/>
    <w:name w:val="WW8Num9"/>
    <w:lvl w:ilvl="0">
      <w:start w:val="1"/>
      <w:numFmt w:val="decimal"/>
      <w:lvlText w:val="%1."/>
      <w:lvlJc w:val="left"/>
      <w:pPr>
        <w:tabs>
          <w:tab w:val="num" w:pos="360"/>
        </w:tabs>
        <w:ind w:left="360" w:hanging="360"/>
      </w:pPr>
    </w:lvl>
  </w:abstractNum>
  <w:abstractNum w:abstractNumId="19" w15:restartNumberingAfterBreak="0">
    <w:nsid w:val="0000000B"/>
    <w:multiLevelType w:val="singleLevel"/>
    <w:tmpl w:val="0000000B"/>
    <w:name w:val="WW8Num10"/>
    <w:lvl w:ilvl="0">
      <w:start w:val="1"/>
      <w:numFmt w:val="bullet"/>
      <w:lvlText w:val=""/>
      <w:lvlJc w:val="left"/>
      <w:pPr>
        <w:tabs>
          <w:tab w:val="num" w:pos="360"/>
        </w:tabs>
        <w:ind w:left="360" w:hanging="360"/>
      </w:pPr>
      <w:rPr>
        <w:rFonts w:ascii="Symbol" w:hAnsi="Symbol"/>
      </w:rPr>
    </w:lvl>
  </w:abstractNum>
  <w:abstractNum w:abstractNumId="20" w15:restartNumberingAfterBreak="0">
    <w:nsid w:val="02620682"/>
    <w:multiLevelType w:val="hybridMultilevel"/>
    <w:tmpl w:val="F1B2D30C"/>
    <w:lvl w:ilvl="0" w:tplc="76D2EC46">
      <w:start w:val="1"/>
      <w:numFmt w:val="lowerRoman"/>
      <w:pStyle w:val="Alnea"/>
      <w:lvlText w:val="%1)"/>
      <w:lvlJc w:val="left"/>
      <w:pPr>
        <w:tabs>
          <w:tab w:val="num" w:pos="1021"/>
        </w:tabs>
        <w:ind w:left="1021" w:hanging="312"/>
      </w:pPr>
      <w:rPr>
        <w:rFonts w:cs="Times New Roman" w:hint="default"/>
        <w:b/>
      </w:rPr>
    </w:lvl>
    <w:lvl w:ilvl="1" w:tplc="04160019" w:tentative="1">
      <w:start w:val="1"/>
      <w:numFmt w:val="lowerLetter"/>
      <w:lvlText w:val="%2."/>
      <w:lvlJc w:val="left"/>
      <w:pPr>
        <w:ind w:left="2205" w:hanging="360"/>
      </w:pPr>
      <w:rPr>
        <w:rFonts w:cs="Times New Roman"/>
      </w:rPr>
    </w:lvl>
    <w:lvl w:ilvl="2" w:tplc="0416001B" w:tentative="1">
      <w:start w:val="1"/>
      <w:numFmt w:val="lowerRoman"/>
      <w:lvlText w:val="%3."/>
      <w:lvlJc w:val="right"/>
      <w:pPr>
        <w:ind w:left="2925" w:hanging="180"/>
      </w:pPr>
      <w:rPr>
        <w:rFonts w:cs="Times New Roman"/>
      </w:rPr>
    </w:lvl>
    <w:lvl w:ilvl="3" w:tplc="0416000F" w:tentative="1">
      <w:start w:val="1"/>
      <w:numFmt w:val="decimal"/>
      <w:lvlText w:val="%4."/>
      <w:lvlJc w:val="left"/>
      <w:pPr>
        <w:ind w:left="3645" w:hanging="360"/>
      </w:pPr>
      <w:rPr>
        <w:rFonts w:cs="Times New Roman"/>
      </w:rPr>
    </w:lvl>
    <w:lvl w:ilvl="4" w:tplc="04160019" w:tentative="1">
      <w:start w:val="1"/>
      <w:numFmt w:val="lowerLetter"/>
      <w:lvlText w:val="%5."/>
      <w:lvlJc w:val="left"/>
      <w:pPr>
        <w:ind w:left="4365" w:hanging="360"/>
      </w:pPr>
      <w:rPr>
        <w:rFonts w:cs="Times New Roman"/>
      </w:rPr>
    </w:lvl>
    <w:lvl w:ilvl="5" w:tplc="0416001B" w:tentative="1">
      <w:start w:val="1"/>
      <w:numFmt w:val="lowerRoman"/>
      <w:lvlText w:val="%6."/>
      <w:lvlJc w:val="right"/>
      <w:pPr>
        <w:ind w:left="5085" w:hanging="180"/>
      </w:pPr>
      <w:rPr>
        <w:rFonts w:cs="Times New Roman"/>
      </w:rPr>
    </w:lvl>
    <w:lvl w:ilvl="6" w:tplc="0416000F" w:tentative="1">
      <w:start w:val="1"/>
      <w:numFmt w:val="decimal"/>
      <w:lvlText w:val="%7."/>
      <w:lvlJc w:val="left"/>
      <w:pPr>
        <w:ind w:left="5805" w:hanging="360"/>
      </w:pPr>
      <w:rPr>
        <w:rFonts w:cs="Times New Roman"/>
      </w:rPr>
    </w:lvl>
    <w:lvl w:ilvl="7" w:tplc="04160019" w:tentative="1">
      <w:start w:val="1"/>
      <w:numFmt w:val="lowerLetter"/>
      <w:lvlText w:val="%8."/>
      <w:lvlJc w:val="left"/>
      <w:pPr>
        <w:ind w:left="6525" w:hanging="360"/>
      </w:pPr>
      <w:rPr>
        <w:rFonts w:cs="Times New Roman"/>
      </w:rPr>
    </w:lvl>
    <w:lvl w:ilvl="8" w:tplc="0416001B" w:tentative="1">
      <w:start w:val="1"/>
      <w:numFmt w:val="lowerRoman"/>
      <w:lvlText w:val="%9."/>
      <w:lvlJc w:val="right"/>
      <w:pPr>
        <w:ind w:left="7245" w:hanging="180"/>
      </w:pPr>
      <w:rPr>
        <w:rFonts w:cs="Times New Roman"/>
      </w:rPr>
    </w:lvl>
  </w:abstractNum>
  <w:abstractNum w:abstractNumId="21" w15:restartNumberingAfterBreak="0">
    <w:nsid w:val="05750708"/>
    <w:multiLevelType w:val="hybridMultilevel"/>
    <w:tmpl w:val="060A1908"/>
    <w:lvl w:ilvl="0" w:tplc="1612074E">
      <w:start w:val="1"/>
      <w:numFmt w:val="lowerLetter"/>
      <w:pStyle w:val="ALINEAS"/>
      <w:lvlText w:val="%1)"/>
      <w:lvlJc w:val="left"/>
      <w:pPr>
        <w:tabs>
          <w:tab w:val="num" w:pos="1134"/>
        </w:tabs>
        <w:ind w:left="1134" w:hanging="283"/>
      </w:pPr>
      <w:rPr>
        <w:rFonts w:hint="default"/>
        <w:sz w:val="24"/>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2" w15:restartNumberingAfterBreak="0">
    <w:nsid w:val="06517F2E"/>
    <w:multiLevelType w:val="hybridMultilevel"/>
    <w:tmpl w:val="0624162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077A0094"/>
    <w:multiLevelType w:val="hybridMultilevel"/>
    <w:tmpl w:val="92F081A6"/>
    <w:lvl w:ilvl="0" w:tplc="D402F5B8">
      <w:start w:val="1"/>
      <w:numFmt w:val="bullet"/>
      <w:pStyle w:val="CitaoLonga1"/>
      <w:lvlText w:val="–"/>
      <w:lvlJc w:val="left"/>
      <w:pPr>
        <w:tabs>
          <w:tab w:val="num" w:pos="1531"/>
        </w:tabs>
        <w:ind w:left="1531" w:hanging="340"/>
      </w:pPr>
      <w:rPr>
        <w:rFonts w:ascii="Arial" w:hAnsi="Arial" w:hint="default"/>
        <w:b w:val="0"/>
        <w:i w:val="0"/>
        <w:sz w:val="24"/>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BED3539"/>
    <w:multiLevelType w:val="multilevel"/>
    <w:tmpl w:val="04160023"/>
    <w:name w:val="WW8Num9222"/>
    <w:lvl w:ilvl="0">
      <w:start w:val="1"/>
      <w:numFmt w:val="upperRoman"/>
      <w:lvlText w:val="Artigo %1."/>
      <w:lvlJc w:val="left"/>
      <w:pPr>
        <w:tabs>
          <w:tab w:val="num" w:pos="1440"/>
        </w:tabs>
        <w:ind w:left="0" w:firstLine="0"/>
      </w:pPr>
    </w:lvl>
    <w:lvl w:ilvl="1">
      <w:start w:val="1"/>
      <w:numFmt w:val="decimalZero"/>
      <w:isLgl/>
      <w:lvlText w:val="Seção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15:restartNumberingAfterBreak="0">
    <w:nsid w:val="119E7D56"/>
    <w:multiLevelType w:val="multilevel"/>
    <w:tmpl w:val="BC383EA4"/>
    <w:lvl w:ilvl="0">
      <w:start w:val="1"/>
      <w:numFmt w:val="bullet"/>
      <w:lvlText w:val=""/>
      <w:lvlJc w:val="left"/>
      <w:pPr>
        <w:tabs>
          <w:tab w:val="num" w:pos="1021"/>
        </w:tabs>
        <w:ind w:left="1021" w:hanging="312"/>
      </w:pPr>
      <w:rPr>
        <w:rFonts w:ascii="Wingdings" w:hAnsi="Wingdings" w:hint="default"/>
      </w:rPr>
    </w:lvl>
    <w:lvl w:ilvl="1">
      <w:start w:val="1"/>
      <w:numFmt w:val="lowerLetter"/>
      <w:pStyle w:val="ALNEAS"/>
      <w:lvlText w:val="%2)"/>
      <w:lvlJc w:val="left"/>
      <w:pPr>
        <w:tabs>
          <w:tab w:val="num" w:pos="1247"/>
        </w:tabs>
        <w:ind w:left="1247" w:hanging="226"/>
      </w:pPr>
      <w:rPr>
        <w:rFonts w:cs="Times New Roman" w:hint="default"/>
      </w:rPr>
    </w:lvl>
    <w:lvl w:ilvl="2">
      <w:start w:val="1"/>
      <w:numFmt w:val="bullet"/>
      <w:lvlText w:val=""/>
      <w:lvlJc w:val="left"/>
      <w:pPr>
        <w:tabs>
          <w:tab w:val="num" w:pos="0"/>
        </w:tabs>
        <w:ind w:left="3011" w:hanging="360"/>
      </w:pPr>
      <w:rPr>
        <w:rFonts w:ascii="Wingdings" w:hAnsi="Wingdings" w:hint="default"/>
      </w:rPr>
    </w:lvl>
    <w:lvl w:ilvl="3">
      <w:start w:val="1"/>
      <w:numFmt w:val="bullet"/>
      <w:lvlText w:val=""/>
      <w:lvlJc w:val="left"/>
      <w:pPr>
        <w:tabs>
          <w:tab w:val="num" w:pos="0"/>
        </w:tabs>
        <w:ind w:left="3731" w:hanging="360"/>
      </w:pPr>
      <w:rPr>
        <w:rFonts w:ascii="Symbol" w:hAnsi="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hint="default"/>
      </w:rPr>
    </w:lvl>
    <w:lvl w:ilvl="6">
      <w:start w:val="1"/>
      <w:numFmt w:val="bullet"/>
      <w:lvlText w:val=""/>
      <w:lvlJc w:val="left"/>
      <w:pPr>
        <w:tabs>
          <w:tab w:val="num" w:pos="0"/>
        </w:tabs>
        <w:ind w:left="5891" w:hanging="360"/>
      </w:pPr>
      <w:rPr>
        <w:rFonts w:ascii="Symbol" w:hAnsi="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hint="default"/>
      </w:rPr>
    </w:lvl>
  </w:abstractNum>
  <w:abstractNum w:abstractNumId="26" w15:restartNumberingAfterBreak="0">
    <w:nsid w:val="12950667"/>
    <w:multiLevelType w:val="multilevel"/>
    <w:tmpl w:val="7508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7B6EE0"/>
    <w:multiLevelType w:val="hybridMultilevel"/>
    <w:tmpl w:val="F47C0268"/>
    <w:lvl w:ilvl="0" w:tplc="91B2FC46">
      <w:start w:val="1"/>
      <w:numFmt w:val="lowerLetter"/>
      <w:pStyle w:val="Listaletrada"/>
      <w:lvlText w:val="%1."/>
      <w:lvlJc w:val="left"/>
      <w:pPr>
        <w:tabs>
          <w:tab w:val="num" w:pos="1429"/>
        </w:tabs>
        <w:ind w:left="1429" w:hanging="360"/>
      </w:p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28" w15:restartNumberingAfterBreak="0">
    <w:nsid w:val="19F333D4"/>
    <w:multiLevelType w:val="hybridMultilevel"/>
    <w:tmpl w:val="69904F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1D5A3CE5"/>
    <w:multiLevelType w:val="multilevel"/>
    <w:tmpl w:val="04160023"/>
    <w:styleLink w:val="Artigoseo"/>
    <w:lvl w:ilvl="0">
      <w:start w:val="1"/>
      <w:numFmt w:val="upperRoman"/>
      <w:lvlText w:val="Artigo %1."/>
      <w:lvlJc w:val="left"/>
      <w:pPr>
        <w:tabs>
          <w:tab w:val="num" w:pos="1440"/>
        </w:tabs>
        <w:ind w:left="0" w:firstLine="0"/>
      </w:pPr>
    </w:lvl>
    <w:lvl w:ilvl="1">
      <w:start w:val="1"/>
      <w:numFmt w:val="decimalZero"/>
      <w:isLgl/>
      <w:lvlText w:val="Seção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21863A99"/>
    <w:multiLevelType w:val="multilevel"/>
    <w:tmpl w:val="1068CD10"/>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BD35B6"/>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2" w15:restartNumberingAfterBreak="0">
    <w:nsid w:val="2FB624EF"/>
    <w:multiLevelType w:val="hybridMultilevel"/>
    <w:tmpl w:val="209AF7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31776F74"/>
    <w:multiLevelType w:val="hybridMultilevel"/>
    <w:tmpl w:val="B3E01746"/>
    <w:lvl w:ilvl="0" w:tplc="C0D2A910">
      <w:start w:val="1"/>
      <w:numFmt w:val="decimal"/>
      <w:pStyle w:val="Listanumerada"/>
      <w:lvlText w:val="%1."/>
      <w:lvlJc w:val="left"/>
      <w:pPr>
        <w:tabs>
          <w:tab w:val="num" w:pos="1080"/>
        </w:tabs>
        <w:ind w:left="108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4" w15:restartNumberingAfterBreak="0">
    <w:nsid w:val="31B64B73"/>
    <w:multiLevelType w:val="multilevel"/>
    <w:tmpl w:val="C99272EE"/>
    <w:lvl w:ilvl="0">
      <w:start w:val="1"/>
      <w:numFmt w:val="decimal"/>
      <w:suff w:val="space"/>
      <w:lvlText w:val="%1"/>
      <w:lvlJc w:val="center"/>
      <w:pPr>
        <w:ind w:firstLine="288"/>
      </w:pPr>
      <w:rPr>
        <w:rFonts w:cs="Times New Roman"/>
      </w:rPr>
    </w:lvl>
    <w:lvl w:ilvl="1">
      <w:start w:val="1"/>
      <w:numFmt w:val="decimal"/>
      <w:pStyle w:val="EstiloJoaquim2SubTtuloesquerda0cmPrimeiralinha0"/>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pPr>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5" w15:restartNumberingAfterBreak="0">
    <w:nsid w:val="34DD3189"/>
    <w:multiLevelType w:val="multilevel"/>
    <w:tmpl w:val="0416001D"/>
    <w:name w:val="WW8Num9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355666B1"/>
    <w:multiLevelType w:val="hybridMultilevel"/>
    <w:tmpl w:val="B614B15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35CA56B1"/>
    <w:multiLevelType w:val="hybridMultilevel"/>
    <w:tmpl w:val="23525D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37A61681"/>
    <w:multiLevelType w:val="hybridMultilevel"/>
    <w:tmpl w:val="C7E06540"/>
    <w:lvl w:ilvl="0" w:tplc="61520C64">
      <w:start w:val="1"/>
      <w:numFmt w:val="lowerLetter"/>
      <w:pStyle w:val="ANNEAS"/>
      <w:lvlText w:val="%1)"/>
      <w:lvlJc w:val="left"/>
      <w:pPr>
        <w:tabs>
          <w:tab w:val="num" w:pos="1021"/>
        </w:tabs>
        <w:ind w:left="1021" w:hanging="312"/>
      </w:pPr>
      <w:rPr>
        <w:rFonts w:cs="Times New Roman"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9" w15:restartNumberingAfterBreak="0">
    <w:nsid w:val="37B422A9"/>
    <w:multiLevelType w:val="multilevel"/>
    <w:tmpl w:val="A3708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252579"/>
    <w:multiLevelType w:val="multilevel"/>
    <w:tmpl w:val="1068CD1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282179"/>
    <w:multiLevelType w:val="multilevel"/>
    <w:tmpl w:val="5994F5A0"/>
    <w:lvl w:ilvl="0">
      <w:start w:val="1"/>
      <w:numFmt w:val="lowerLetter"/>
      <w:pStyle w:val="3Alnea"/>
      <w:lvlText w:val="%1)"/>
      <w:lvlJc w:val="left"/>
      <w:pPr>
        <w:tabs>
          <w:tab w:val="num" w:pos="360"/>
        </w:tabs>
        <w:ind w:left="360" w:hanging="360"/>
      </w:pPr>
      <w:rPr>
        <w:rFonts w:cs="Times New Roman" w:hint="default"/>
      </w:rPr>
    </w:lvl>
    <w:lvl w:ilvl="1">
      <w:start w:val="1"/>
      <w:numFmt w:val="bullet"/>
      <w:lvlText w:val="-"/>
      <w:lvlJc w:val="left"/>
      <w:pPr>
        <w:tabs>
          <w:tab w:val="num" w:pos="720"/>
        </w:tabs>
        <w:ind w:left="720" w:hanging="360"/>
      </w:pPr>
      <w:rPr>
        <w:rFonts w:ascii="Times New Roman" w:hAnsi="Times New Roman" w:hint="default"/>
        <w:color w:val="auto"/>
      </w:rPr>
    </w:lvl>
    <w:lvl w:ilvl="2">
      <w:start w:val="1"/>
      <w:numFmt w:val="lowerLetter"/>
      <w:lvlText w:val="%3)"/>
      <w:lvlJc w:val="left"/>
      <w:pPr>
        <w:tabs>
          <w:tab w:val="num" w:pos="1080"/>
        </w:tabs>
        <w:ind w:left="1080" w:hanging="360"/>
      </w:pPr>
      <w:rPr>
        <w:rFonts w:cs="Times New Roman" w:hint="default"/>
      </w:rPr>
    </w:lvl>
    <w:lvl w:ilvl="3">
      <w:start w:val="1"/>
      <w:numFmt w:val="bullet"/>
      <w:lvlText w:val="-"/>
      <w:lvlJc w:val="left"/>
      <w:pPr>
        <w:tabs>
          <w:tab w:val="num" w:pos="1440"/>
        </w:tabs>
        <w:ind w:left="1440" w:hanging="360"/>
      </w:pPr>
      <w:rPr>
        <w:rFonts w:ascii="Times New Roman" w:hAnsi="Times New Roman" w:hint="default"/>
        <w:color w:val="auto"/>
      </w:rPr>
    </w:lvl>
    <w:lvl w:ilvl="4">
      <w:start w:val="1"/>
      <w:numFmt w:val="lowerLetter"/>
      <w:lvlText w:val="(%5)"/>
      <w:lvlJc w:val="left"/>
      <w:pPr>
        <w:tabs>
          <w:tab w:val="num" w:pos="1800"/>
        </w:tabs>
        <w:ind w:left="1800" w:hanging="360"/>
      </w:pPr>
      <w:rPr>
        <w:rFonts w:cs="Times New Roman" w:hint="default"/>
      </w:rPr>
    </w:lvl>
    <w:lvl w:ilvl="5">
      <w:start w:val="1"/>
      <w:numFmt w:val="bullet"/>
      <w:lvlText w:val="-"/>
      <w:lvlJc w:val="left"/>
      <w:pPr>
        <w:tabs>
          <w:tab w:val="num" w:pos="2160"/>
        </w:tabs>
        <w:ind w:left="2160" w:hanging="360"/>
      </w:pPr>
      <w:rPr>
        <w:rFonts w:ascii="Times New Roman" w:hAnsi="Times New Roman" w:hint="default"/>
        <w:color w:val="auto"/>
      </w:rPr>
    </w:lvl>
    <w:lvl w:ilvl="6">
      <w:start w:val="1"/>
      <w:numFmt w:val="lowerLetter"/>
      <w:lvlText w:val="%7."/>
      <w:lvlJc w:val="left"/>
      <w:pPr>
        <w:tabs>
          <w:tab w:val="num" w:pos="2520"/>
        </w:tabs>
        <w:ind w:left="2520" w:hanging="360"/>
      </w:pPr>
      <w:rPr>
        <w:rFonts w:cs="Times New Roman" w:hint="default"/>
      </w:rPr>
    </w:lvl>
    <w:lvl w:ilvl="7">
      <w:start w:val="1"/>
      <w:numFmt w:val="bullet"/>
      <w:lvlText w:val="-"/>
      <w:lvlJc w:val="left"/>
      <w:pPr>
        <w:tabs>
          <w:tab w:val="num" w:pos="2880"/>
        </w:tabs>
        <w:ind w:left="2880" w:hanging="360"/>
      </w:pPr>
      <w:rPr>
        <w:rFonts w:ascii="Times New Roman" w:hAnsi="Times New Roman" w:hint="default"/>
        <w:color w:val="auto"/>
      </w:rPr>
    </w:lvl>
    <w:lvl w:ilvl="8">
      <w:start w:val="1"/>
      <w:numFmt w:val="lowerLetter"/>
      <w:lvlText w:val="%9."/>
      <w:lvlJc w:val="left"/>
      <w:pPr>
        <w:tabs>
          <w:tab w:val="num" w:pos="3240"/>
        </w:tabs>
        <w:ind w:left="3240" w:hanging="360"/>
      </w:pPr>
      <w:rPr>
        <w:rFonts w:cs="Times New Roman" w:hint="default"/>
      </w:rPr>
    </w:lvl>
  </w:abstractNum>
  <w:abstractNum w:abstractNumId="42" w15:restartNumberingAfterBreak="0">
    <w:nsid w:val="382E72E9"/>
    <w:multiLevelType w:val="hybridMultilevel"/>
    <w:tmpl w:val="EF10B8EA"/>
    <w:lvl w:ilvl="0" w:tplc="419A4038">
      <w:start w:val="1"/>
      <w:numFmt w:val="lowerLetter"/>
      <w:pStyle w:val="AlneaA"/>
      <w:lvlText w:val="%1)"/>
      <w:lvlJc w:val="right"/>
      <w:pPr>
        <w:tabs>
          <w:tab w:val="num" w:pos="1191"/>
        </w:tabs>
        <w:ind w:left="1191" w:hanging="114"/>
      </w:pPr>
      <w:rPr>
        <w:rFonts w:ascii="Arial" w:hAnsi="Arial" w:hint="default"/>
        <w:b w:val="0"/>
        <w:i w:val="0"/>
        <w:sz w:val="24"/>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3" w15:restartNumberingAfterBreak="0">
    <w:nsid w:val="3B171DF6"/>
    <w:multiLevelType w:val="multilevel"/>
    <w:tmpl w:val="04160023"/>
    <w:styleLink w:val="ArticleSection"/>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44" w15:restartNumberingAfterBreak="0">
    <w:nsid w:val="3D6936B2"/>
    <w:multiLevelType w:val="hybridMultilevel"/>
    <w:tmpl w:val="A34888B6"/>
    <w:lvl w:ilvl="0" w:tplc="5E30C0F8">
      <w:start w:val="1"/>
      <w:numFmt w:val="upperRoman"/>
      <w:pStyle w:val="AlneaI"/>
      <w:lvlText w:val="%1)"/>
      <w:lvlJc w:val="right"/>
      <w:pPr>
        <w:tabs>
          <w:tab w:val="num" w:pos="1191"/>
        </w:tabs>
        <w:ind w:left="1191" w:hanging="114"/>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5" w15:restartNumberingAfterBreak="0">
    <w:nsid w:val="3D907BEC"/>
    <w:multiLevelType w:val="multilevel"/>
    <w:tmpl w:val="04160023"/>
    <w:styleLink w:val="Artigoseo1"/>
    <w:lvl w:ilvl="0">
      <w:start w:val="1"/>
      <w:numFmt w:val="upperRoman"/>
      <w:lvlText w:val="Artigo %1."/>
      <w:lvlJc w:val="left"/>
      <w:pPr>
        <w:tabs>
          <w:tab w:val="num" w:pos="1800"/>
        </w:tabs>
      </w:pPr>
      <w:rPr>
        <w:rFonts w:cs="Times New Roman"/>
      </w:rPr>
    </w:lvl>
    <w:lvl w:ilvl="1">
      <w:start w:val="1"/>
      <w:numFmt w:val="decimalZero"/>
      <w:isLgl/>
      <w:lvlText w:val="Seção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46" w15:restartNumberingAfterBreak="0">
    <w:nsid w:val="4AB00D98"/>
    <w:multiLevelType w:val="multilevel"/>
    <w:tmpl w:val="0416001F"/>
    <w:name w:val="WW8Num92"/>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4E5E2CDC"/>
    <w:multiLevelType w:val="hybridMultilevel"/>
    <w:tmpl w:val="5FA494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51B95B34"/>
    <w:multiLevelType w:val="multilevel"/>
    <w:tmpl w:val="041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9" w15:restartNumberingAfterBreak="0">
    <w:nsid w:val="55AE34CA"/>
    <w:multiLevelType w:val="hybridMultilevel"/>
    <w:tmpl w:val="2372487A"/>
    <w:lvl w:ilvl="0" w:tplc="0E38CE6E">
      <w:start w:val="1"/>
      <w:numFmt w:val="lowerLetter"/>
      <w:lvlText w:val="%1)"/>
      <w:lvlJc w:val="left"/>
      <w:pPr>
        <w:tabs>
          <w:tab w:val="num" w:pos="1191"/>
        </w:tabs>
        <w:ind w:left="1191" w:hanging="340"/>
      </w:pPr>
      <w:rPr>
        <w:rFonts w:hint="default"/>
      </w:rPr>
    </w:lvl>
    <w:lvl w:ilvl="1" w:tplc="2B68910A">
      <w:start w:val="1"/>
      <w:numFmt w:val="bullet"/>
      <w:pStyle w:val="PargItens"/>
      <w:lvlText w:val="-"/>
      <w:lvlJc w:val="left"/>
      <w:pPr>
        <w:tabs>
          <w:tab w:val="num" w:pos="1361"/>
        </w:tabs>
        <w:ind w:left="1361" w:hanging="227"/>
      </w:pPr>
      <w:rPr>
        <w:rFonts w:ascii="Times New Roman" w:hAnsi="Times New Roman" w:cs="Times New Roman"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0" w15:restartNumberingAfterBreak="0">
    <w:nsid w:val="58C966D9"/>
    <w:multiLevelType w:val="multilevel"/>
    <w:tmpl w:val="A464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58097F"/>
    <w:multiLevelType w:val="multilevel"/>
    <w:tmpl w:val="DA489F3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A7D7AC7"/>
    <w:multiLevelType w:val="hybridMultilevel"/>
    <w:tmpl w:val="046E41B6"/>
    <w:lvl w:ilvl="0" w:tplc="187CA6C4">
      <w:start w:val="184"/>
      <w:numFmt w:val="bullet"/>
      <w:pStyle w:val="Item"/>
      <w:lvlText w:val=""/>
      <w:lvlJc w:val="left"/>
      <w:pPr>
        <w:tabs>
          <w:tab w:val="num" w:pos="1786"/>
        </w:tabs>
        <w:ind w:left="1786" w:hanging="360"/>
      </w:pPr>
      <w:rPr>
        <w:rFonts w:ascii="Symbol" w:hAnsi="Symbol" w:hint="default"/>
        <w:color w:val="auto"/>
      </w:rPr>
    </w:lvl>
    <w:lvl w:ilvl="1" w:tplc="04160003" w:tentative="1">
      <w:start w:val="1"/>
      <w:numFmt w:val="bullet"/>
      <w:lvlText w:val="o"/>
      <w:lvlJc w:val="left"/>
      <w:pPr>
        <w:tabs>
          <w:tab w:val="num" w:pos="2146"/>
        </w:tabs>
        <w:ind w:left="2146" w:hanging="360"/>
      </w:pPr>
      <w:rPr>
        <w:rFonts w:ascii="Courier New" w:hAnsi="Courier New" w:hint="default"/>
      </w:rPr>
    </w:lvl>
    <w:lvl w:ilvl="2" w:tplc="04160005" w:tentative="1">
      <w:start w:val="1"/>
      <w:numFmt w:val="bullet"/>
      <w:lvlText w:val=""/>
      <w:lvlJc w:val="left"/>
      <w:pPr>
        <w:tabs>
          <w:tab w:val="num" w:pos="2866"/>
        </w:tabs>
        <w:ind w:left="2866" w:hanging="360"/>
      </w:pPr>
      <w:rPr>
        <w:rFonts w:ascii="Wingdings" w:hAnsi="Wingdings" w:hint="default"/>
      </w:rPr>
    </w:lvl>
    <w:lvl w:ilvl="3" w:tplc="04160001" w:tentative="1">
      <w:start w:val="1"/>
      <w:numFmt w:val="bullet"/>
      <w:lvlText w:val=""/>
      <w:lvlJc w:val="left"/>
      <w:pPr>
        <w:tabs>
          <w:tab w:val="num" w:pos="3586"/>
        </w:tabs>
        <w:ind w:left="3586" w:hanging="360"/>
      </w:pPr>
      <w:rPr>
        <w:rFonts w:ascii="Symbol" w:hAnsi="Symbol" w:hint="default"/>
      </w:rPr>
    </w:lvl>
    <w:lvl w:ilvl="4" w:tplc="04160003" w:tentative="1">
      <w:start w:val="1"/>
      <w:numFmt w:val="bullet"/>
      <w:lvlText w:val="o"/>
      <w:lvlJc w:val="left"/>
      <w:pPr>
        <w:tabs>
          <w:tab w:val="num" w:pos="4306"/>
        </w:tabs>
        <w:ind w:left="4306" w:hanging="360"/>
      </w:pPr>
      <w:rPr>
        <w:rFonts w:ascii="Courier New" w:hAnsi="Courier New" w:hint="default"/>
      </w:rPr>
    </w:lvl>
    <w:lvl w:ilvl="5" w:tplc="04160005" w:tentative="1">
      <w:start w:val="1"/>
      <w:numFmt w:val="bullet"/>
      <w:lvlText w:val=""/>
      <w:lvlJc w:val="left"/>
      <w:pPr>
        <w:tabs>
          <w:tab w:val="num" w:pos="5026"/>
        </w:tabs>
        <w:ind w:left="5026" w:hanging="360"/>
      </w:pPr>
      <w:rPr>
        <w:rFonts w:ascii="Wingdings" w:hAnsi="Wingdings" w:hint="default"/>
      </w:rPr>
    </w:lvl>
    <w:lvl w:ilvl="6" w:tplc="04160001" w:tentative="1">
      <w:start w:val="1"/>
      <w:numFmt w:val="bullet"/>
      <w:lvlText w:val=""/>
      <w:lvlJc w:val="left"/>
      <w:pPr>
        <w:tabs>
          <w:tab w:val="num" w:pos="5746"/>
        </w:tabs>
        <w:ind w:left="5746" w:hanging="360"/>
      </w:pPr>
      <w:rPr>
        <w:rFonts w:ascii="Symbol" w:hAnsi="Symbol" w:hint="default"/>
      </w:rPr>
    </w:lvl>
    <w:lvl w:ilvl="7" w:tplc="04160003" w:tentative="1">
      <w:start w:val="1"/>
      <w:numFmt w:val="bullet"/>
      <w:lvlText w:val="o"/>
      <w:lvlJc w:val="left"/>
      <w:pPr>
        <w:tabs>
          <w:tab w:val="num" w:pos="6466"/>
        </w:tabs>
        <w:ind w:left="6466" w:hanging="360"/>
      </w:pPr>
      <w:rPr>
        <w:rFonts w:ascii="Courier New" w:hAnsi="Courier New" w:hint="default"/>
      </w:rPr>
    </w:lvl>
    <w:lvl w:ilvl="8" w:tplc="04160005" w:tentative="1">
      <w:start w:val="1"/>
      <w:numFmt w:val="bullet"/>
      <w:lvlText w:val=""/>
      <w:lvlJc w:val="left"/>
      <w:pPr>
        <w:tabs>
          <w:tab w:val="num" w:pos="7186"/>
        </w:tabs>
        <w:ind w:left="7186" w:hanging="360"/>
      </w:pPr>
      <w:rPr>
        <w:rFonts w:ascii="Wingdings" w:hAnsi="Wingdings" w:hint="default"/>
      </w:rPr>
    </w:lvl>
  </w:abstractNum>
  <w:abstractNum w:abstractNumId="53" w15:restartNumberingAfterBreak="0">
    <w:nsid w:val="6DB93237"/>
    <w:multiLevelType w:val="singleLevel"/>
    <w:tmpl w:val="C730285E"/>
    <w:lvl w:ilvl="0">
      <w:start w:val="2"/>
      <w:numFmt w:val="bullet"/>
      <w:pStyle w:val="NormalABNT"/>
      <w:lvlText w:val=" "/>
      <w:lvlJc w:val="left"/>
      <w:pPr>
        <w:tabs>
          <w:tab w:val="num" w:pos="1069"/>
        </w:tabs>
        <w:ind w:left="1069" w:hanging="360"/>
      </w:pPr>
      <w:rPr>
        <w:rFonts w:ascii="Times New Roman" w:hAnsi="Times New Roman" w:cs="Times New Roman" w:hint="default"/>
      </w:rPr>
    </w:lvl>
  </w:abstractNum>
  <w:abstractNum w:abstractNumId="54" w15:restartNumberingAfterBreak="0">
    <w:nsid w:val="77664C04"/>
    <w:multiLevelType w:val="hybridMultilevel"/>
    <w:tmpl w:val="E182B2E8"/>
    <w:lvl w:ilvl="0" w:tplc="B9BCFBE2">
      <w:start w:val="1"/>
      <w:numFmt w:val="lowerLetter"/>
      <w:pStyle w:val="ALINEA"/>
      <w:lvlText w:val="%1)"/>
      <w:lvlJc w:val="left"/>
      <w:pPr>
        <w:tabs>
          <w:tab w:val="num" w:pos="1021"/>
        </w:tabs>
        <w:ind w:left="1021" w:hanging="312"/>
      </w:pPr>
      <w:rPr>
        <w:rFonts w:ascii="Times New Roman" w:hAnsi="Times New Roman"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55" w15:restartNumberingAfterBreak="0">
    <w:nsid w:val="798F2F5D"/>
    <w:multiLevelType w:val="multilevel"/>
    <w:tmpl w:val="9B4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5724076">
    <w:abstractNumId w:val="42"/>
  </w:num>
  <w:num w:numId="2" w16cid:durableId="2092383518">
    <w:abstractNumId w:val="44"/>
  </w:num>
  <w:num w:numId="3" w16cid:durableId="1764648409">
    <w:abstractNumId w:val="23"/>
  </w:num>
  <w:num w:numId="4" w16cid:durableId="251008151">
    <w:abstractNumId w:val="38"/>
  </w:num>
  <w:num w:numId="5" w16cid:durableId="524561328">
    <w:abstractNumId w:val="27"/>
  </w:num>
  <w:num w:numId="6" w16cid:durableId="931938136">
    <w:abstractNumId w:val="33"/>
  </w:num>
  <w:num w:numId="7" w16cid:durableId="1684014871">
    <w:abstractNumId w:val="41"/>
  </w:num>
  <w:num w:numId="8" w16cid:durableId="567879454">
    <w:abstractNumId w:val="20"/>
  </w:num>
  <w:num w:numId="9" w16cid:durableId="1428117275">
    <w:abstractNumId w:val="43"/>
  </w:num>
  <w:num w:numId="10" w16cid:durableId="1955668234">
    <w:abstractNumId w:val="54"/>
  </w:num>
  <w:num w:numId="11" w16cid:durableId="1168866360">
    <w:abstractNumId w:val="25"/>
  </w:num>
  <w:num w:numId="12" w16cid:durableId="856770939">
    <w:abstractNumId w:val="53"/>
  </w:num>
  <w:num w:numId="13" w16cid:durableId="844710247">
    <w:abstractNumId w:val="52"/>
  </w:num>
  <w:num w:numId="14" w16cid:durableId="1227182409">
    <w:abstractNumId w:val="21"/>
  </w:num>
  <w:num w:numId="15" w16cid:durableId="346299555">
    <w:abstractNumId w:val="49"/>
  </w:num>
  <w:num w:numId="16" w16cid:durableId="1581863652">
    <w:abstractNumId w:val="34"/>
  </w:num>
  <w:num w:numId="17" w16cid:durableId="721444011">
    <w:abstractNumId w:val="45"/>
  </w:num>
  <w:num w:numId="18" w16cid:durableId="1522627462">
    <w:abstractNumId w:val="31"/>
  </w:num>
  <w:num w:numId="19" w16cid:durableId="1031148034">
    <w:abstractNumId w:val="48"/>
  </w:num>
  <w:num w:numId="20" w16cid:durableId="399711370">
    <w:abstractNumId w:val="29"/>
  </w:num>
  <w:num w:numId="21" w16cid:durableId="584918277">
    <w:abstractNumId w:val="9"/>
  </w:num>
  <w:num w:numId="22" w16cid:durableId="1853913109">
    <w:abstractNumId w:val="7"/>
  </w:num>
  <w:num w:numId="23" w16cid:durableId="2144148694">
    <w:abstractNumId w:val="6"/>
  </w:num>
  <w:num w:numId="24" w16cid:durableId="1680350990">
    <w:abstractNumId w:val="5"/>
  </w:num>
  <w:num w:numId="25" w16cid:durableId="312488739">
    <w:abstractNumId w:val="4"/>
  </w:num>
  <w:num w:numId="26" w16cid:durableId="45959477">
    <w:abstractNumId w:val="8"/>
  </w:num>
  <w:num w:numId="27" w16cid:durableId="853111521">
    <w:abstractNumId w:val="3"/>
  </w:num>
  <w:num w:numId="28" w16cid:durableId="1815558110">
    <w:abstractNumId w:val="2"/>
  </w:num>
  <w:num w:numId="29" w16cid:durableId="89399312">
    <w:abstractNumId w:val="1"/>
  </w:num>
  <w:num w:numId="30" w16cid:durableId="872353245">
    <w:abstractNumId w:val="0"/>
  </w:num>
  <w:num w:numId="31" w16cid:durableId="1833985218">
    <w:abstractNumId w:val="22"/>
  </w:num>
  <w:num w:numId="32" w16cid:durableId="1010911628">
    <w:abstractNumId w:val="36"/>
  </w:num>
  <w:num w:numId="33" w16cid:durableId="991913620">
    <w:abstractNumId w:val="39"/>
  </w:num>
  <w:num w:numId="34" w16cid:durableId="2020084909">
    <w:abstractNumId w:val="26"/>
  </w:num>
  <w:num w:numId="35" w16cid:durableId="1967540537">
    <w:abstractNumId w:val="55"/>
  </w:num>
  <w:num w:numId="36" w16cid:durableId="1513835103">
    <w:abstractNumId w:val="50"/>
  </w:num>
  <w:num w:numId="37" w16cid:durableId="1330870393">
    <w:abstractNumId w:val="30"/>
  </w:num>
  <w:num w:numId="38" w16cid:durableId="1836070261">
    <w:abstractNumId w:val="40"/>
  </w:num>
  <w:num w:numId="39" w16cid:durableId="406147498">
    <w:abstractNumId w:val="37"/>
  </w:num>
  <w:num w:numId="40" w16cid:durableId="691227980">
    <w:abstractNumId w:val="51"/>
  </w:num>
  <w:num w:numId="41" w16cid:durableId="345064630">
    <w:abstractNumId w:val="47"/>
  </w:num>
  <w:num w:numId="42" w16cid:durableId="1572616961">
    <w:abstractNumId w:val="24"/>
  </w:num>
  <w:num w:numId="43" w16cid:durableId="1580945263">
    <w:abstractNumId w:val="35"/>
  </w:num>
  <w:num w:numId="44" w16cid:durableId="585044116">
    <w:abstractNumId w:val="46"/>
  </w:num>
  <w:num w:numId="45" w16cid:durableId="1798792052">
    <w:abstractNumId w:val="32"/>
  </w:num>
  <w:num w:numId="46" w16cid:durableId="1090853516">
    <w:abstractNumId w:val="2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9B0"/>
    <w:rsid w:val="0000401C"/>
    <w:rsid w:val="0000436D"/>
    <w:rsid w:val="00004CD4"/>
    <w:rsid w:val="000064DE"/>
    <w:rsid w:val="00013C4F"/>
    <w:rsid w:val="00013E26"/>
    <w:rsid w:val="00014996"/>
    <w:rsid w:val="000157E7"/>
    <w:rsid w:val="0002317D"/>
    <w:rsid w:val="00023A3C"/>
    <w:rsid w:val="000259F6"/>
    <w:rsid w:val="000356BB"/>
    <w:rsid w:val="00040AB1"/>
    <w:rsid w:val="00040E19"/>
    <w:rsid w:val="000421A8"/>
    <w:rsid w:val="000425B1"/>
    <w:rsid w:val="00046A77"/>
    <w:rsid w:val="0005525A"/>
    <w:rsid w:val="00056650"/>
    <w:rsid w:val="0005697B"/>
    <w:rsid w:val="000576F3"/>
    <w:rsid w:val="00067193"/>
    <w:rsid w:val="00072322"/>
    <w:rsid w:val="0007234F"/>
    <w:rsid w:val="00074823"/>
    <w:rsid w:val="00074CD2"/>
    <w:rsid w:val="00075F38"/>
    <w:rsid w:val="0007606A"/>
    <w:rsid w:val="00077BD4"/>
    <w:rsid w:val="00081C72"/>
    <w:rsid w:val="00085235"/>
    <w:rsid w:val="0008642F"/>
    <w:rsid w:val="00090384"/>
    <w:rsid w:val="000973FC"/>
    <w:rsid w:val="000A0623"/>
    <w:rsid w:val="000A3522"/>
    <w:rsid w:val="000B6057"/>
    <w:rsid w:val="000C4566"/>
    <w:rsid w:val="000C7737"/>
    <w:rsid w:val="000D0681"/>
    <w:rsid w:val="000E0283"/>
    <w:rsid w:val="000E5E6E"/>
    <w:rsid w:val="000E7C09"/>
    <w:rsid w:val="000F3B56"/>
    <w:rsid w:val="000F4487"/>
    <w:rsid w:val="0010059F"/>
    <w:rsid w:val="00102463"/>
    <w:rsid w:val="00102D79"/>
    <w:rsid w:val="001036A4"/>
    <w:rsid w:val="00110398"/>
    <w:rsid w:val="001179CD"/>
    <w:rsid w:val="00120B5A"/>
    <w:rsid w:val="001258E2"/>
    <w:rsid w:val="0013064A"/>
    <w:rsid w:val="00131743"/>
    <w:rsid w:val="00134848"/>
    <w:rsid w:val="00141CE9"/>
    <w:rsid w:val="00142705"/>
    <w:rsid w:val="00142B51"/>
    <w:rsid w:val="001439BE"/>
    <w:rsid w:val="001444F5"/>
    <w:rsid w:val="0014750D"/>
    <w:rsid w:val="00150331"/>
    <w:rsid w:val="00154337"/>
    <w:rsid w:val="00161881"/>
    <w:rsid w:val="00163952"/>
    <w:rsid w:val="0016411B"/>
    <w:rsid w:val="00164E64"/>
    <w:rsid w:val="001654DC"/>
    <w:rsid w:val="00167D86"/>
    <w:rsid w:val="00173E3A"/>
    <w:rsid w:val="00175077"/>
    <w:rsid w:val="0017522F"/>
    <w:rsid w:val="00184EC3"/>
    <w:rsid w:val="00185E48"/>
    <w:rsid w:val="00186735"/>
    <w:rsid w:val="001872E7"/>
    <w:rsid w:val="00187D27"/>
    <w:rsid w:val="001905F3"/>
    <w:rsid w:val="00192F59"/>
    <w:rsid w:val="001978D5"/>
    <w:rsid w:val="001A0151"/>
    <w:rsid w:val="001A2742"/>
    <w:rsid w:val="001A31B0"/>
    <w:rsid w:val="001A6C4E"/>
    <w:rsid w:val="001C1649"/>
    <w:rsid w:val="001C1927"/>
    <w:rsid w:val="001D0034"/>
    <w:rsid w:val="001D5E77"/>
    <w:rsid w:val="001E0D51"/>
    <w:rsid w:val="001E294D"/>
    <w:rsid w:val="001E4253"/>
    <w:rsid w:val="001F4A2E"/>
    <w:rsid w:val="001F6075"/>
    <w:rsid w:val="00200DB6"/>
    <w:rsid w:val="002031FD"/>
    <w:rsid w:val="00210934"/>
    <w:rsid w:val="00215112"/>
    <w:rsid w:val="00215FDE"/>
    <w:rsid w:val="00221A01"/>
    <w:rsid w:val="002222A8"/>
    <w:rsid w:val="00233C6C"/>
    <w:rsid w:val="00235DDA"/>
    <w:rsid w:val="002363B8"/>
    <w:rsid w:val="00242A20"/>
    <w:rsid w:val="00244E47"/>
    <w:rsid w:val="0024728A"/>
    <w:rsid w:val="0025383D"/>
    <w:rsid w:val="002632B2"/>
    <w:rsid w:val="00277DC2"/>
    <w:rsid w:val="00285608"/>
    <w:rsid w:val="00292F36"/>
    <w:rsid w:val="0029339A"/>
    <w:rsid w:val="00297E92"/>
    <w:rsid w:val="002A0969"/>
    <w:rsid w:val="002B1452"/>
    <w:rsid w:val="002B2D83"/>
    <w:rsid w:val="002C2210"/>
    <w:rsid w:val="002D07FB"/>
    <w:rsid w:val="002D1AAC"/>
    <w:rsid w:val="002D2E2A"/>
    <w:rsid w:val="002D73AD"/>
    <w:rsid w:val="002E02B4"/>
    <w:rsid w:val="002E26D5"/>
    <w:rsid w:val="002E2E5E"/>
    <w:rsid w:val="002F21BB"/>
    <w:rsid w:val="002F3878"/>
    <w:rsid w:val="002F4A8B"/>
    <w:rsid w:val="0030204B"/>
    <w:rsid w:val="00303593"/>
    <w:rsid w:val="00303E33"/>
    <w:rsid w:val="00304577"/>
    <w:rsid w:val="00311028"/>
    <w:rsid w:val="00314522"/>
    <w:rsid w:val="00315203"/>
    <w:rsid w:val="00321B29"/>
    <w:rsid w:val="0032211B"/>
    <w:rsid w:val="00323F1E"/>
    <w:rsid w:val="00324EF5"/>
    <w:rsid w:val="00326AA1"/>
    <w:rsid w:val="00330CCB"/>
    <w:rsid w:val="00331282"/>
    <w:rsid w:val="00344B6C"/>
    <w:rsid w:val="0035028D"/>
    <w:rsid w:val="003518BB"/>
    <w:rsid w:val="003532B8"/>
    <w:rsid w:val="00353E76"/>
    <w:rsid w:val="00355B9B"/>
    <w:rsid w:val="00356903"/>
    <w:rsid w:val="0035697A"/>
    <w:rsid w:val="00357F67"/>
    <w:rsid w:val="00360576"/>
    <w:rsid w:val="00360BE3"/>
    <w:rsid w:val="00361A28"/>
    <w:rsid w:val="00364E1B"/>
    <w:rsid w:val="00365308"/>
    <w:rsid w:val="00370E9A"/>
    <w:rsid w:val="00372708"/>
    <w:rsid w:val="00373B53"/>
    <w:rsid w:val="003845BD"/>
    <w:rsid w:val="003846E2"/>
    <w:rsid w:val="00385F45"/>
    <w:rsid w:val="00390D90"/>
    <w:rsid w:val="0039112E"/>
    <w:rsid w:val="00391962"/>
    <w:rsid w:val="003A0440"/>
    <w:rsid w:val="003A19F0"/>
    <w:rsid w:val="003A53F6"/>
    <w:rsid w:val="003B2296"/>
    <w:rsid w:val="003C0299"/>
    <w:rsid w:val="003C29B5"/>
    <w:rsid w:val="003C76AA"/>
    <w:rsid w:val="003D0C0D"/>
    <w:rsid w:val="003D4A00"/>
    <w:rsid w:val="003E49D7"/>
    <w:rsid w:val="003E6618"/>
    <w:rsid w:val="003E6860"/>
    <w:rsid w:val="003E6C14"/>
    <w:rsid w:val="003F090B"/>
    <w:rsid w:val="003F69DD"/>
    <w:rsid w:val="004005C6"/>
    <w:rsid w:val="00401FCE"/>
    <w:rsid w:val="00402691"/>
    <w:rsid w:val="00404710"/>
    <w:rsid w:val="004053E7"/>
    <w:rsid w:val="00406868"/>
    <w:rsid w:val="00406C98"/>
    <w:rsid w:val="00410C19"/>
    <w:rsid w:val="00411C12"/>
    <w:rsid w:val="00413F6F"/>
    <w:rsid w:val="00414694"/>
    <w:rsid w:val="00420036"/>
    <w:rsid w:val="00443A94"/>
    <w:rsid w:val="00460170"/>
    <w:rsid w:val="00463D1A"/>
    <w:rsid w:val="004655C1"/>
    <w:rsid w:val="00484F61"/>
    <w:rsid w:val="004A1AD7"/>
    <w:rsid w:val="004A5445"/>
    <w:rsid w:val="004A6B93"/>
    <w:rsid w:val="004B59E6"/>
    <w:rsid w:val="004C41C6"/>
    <w:rsid w:val="004C4704"/>
    <w:rsid w:val="004C65F0"/>
    <w:rsid w:val="004C76D8"/>
    <w:rsid w:val="004E10C9"/>
    <w:rsid w:val="004E2740"/>
    <w:rsid w:val="004E79BA"/>
    <w:rsid w:val="004F264B"/>
    <w:rsid w:val="005012FE"/>
    <w:rsid w:val="005100A6"/>
    <w:rsid w:val="00514D40"/>
    <w:rsid w:val="00516640"/>
    <w:rsid w:val="00521BE4"/>
    <w:rsid w:val="005266E2"/>
    <w:rsid w:val="005278E5"/>
    <w:rsid w:val="00530B49"/>
    <w:rsid w:val="00532A4B"/>
    <w:rsid w:val="00537740"/>
    <w:rsid w:val="00540C13"/>
    <w:rsid w:val="0054139F"/>
    <w:rsid w:val="00546BA0"/>
    <w:rsid w:val="00546FB5"/>
    <w:rsid w:val="00553A1D"/>
    <w:rsid w:val="00553B01"/>
    <w:rsid w:val="00555228"/>
    <w:rsid w:val="00555FB4"/>
    <w:rsid w:val="00556259"/>
    <w:rsid w:val="00563D8D"/>
    <w:rsid w:val="005642C7"/>
    <w:rsid w:val="00564414"/>
    <w:rsid w:val="00567096"/>
    <w:rsid w:val="00570455"/>
    <w:rsid w:val="00575B93"/>
    <w:rsid w:val="005879D8"/>
    <w:rsid w:val="00592864"/>
    <w:rsid w:val="005929C8"/>
    <w:rsid w:val="005933D2"/>
    <w:rsid w:val="005A16FB"/>
    <w:rsid w:val="005A417D"/>
    <w:rsid w:val="005B17AC"/>
    <w:rsid w:val="005C0CC3"/>
    <w:rsid w:val="005C23E8"/>
    <w:rsid w:val="005C3C1F"/>
    <w:rsid w:val="005D3495"/>
    <w:rsid w:val="005D3626"/>
    <w:rsid w:val="005D54AD"/>
    <w:rsid w:val="005D690D"/>
    <w:rsid w:val="005E0C3D"/>
    <w:rsid w:val="005E12CD"/>
    <w:rsid w:val="005E1CE1"/>
    <w:rsid w:val="005E3E95"/>
    <w:rsid w:val="005E56CA"/>
    <w:rsid w:val="005F55AE"/>
    <w:rsid w:val="00601D28"/>
    <w:rsid w:val="00603FBC"/>
    <w:rsid w:val="00605CA4"/>
    <w:rsid w:val="00611904"/>
    <w:rsid w:val="00612676"/>
    <w:rsid w:val="00612C68"/>
    <w:rsid w:val="00616BB0"/>
    <w:rsid w:val="00616E9A"/>
    <w:rsid w:val="006175CD"/>
    <w:rsid w:val="0062699D"/>
    <w:rsid w:val="006333D3"/>
    <w:rsid w:val="00636216"/>
    <w:rsid w:val="006369B8"/>
    <w:rsid w:val="00637797"/>
    <w:rsid w:val="00645250"/>
    <w:rsid w:val="00645DBC"/>
    <w:rsid w:val="00650FBF"/>
    <w:rsid w:val="00667687"/>
    <w:rsid w:val="00671FCA"/>
    <w:rsid w:val="00672822"/>
    <w:rsid w:val="00672E93"/>
    <w:rsid w:val="00676987"/>
    <w:rsid w:val="00681E60"/>
    <w:rsid w:val="0068537A"/>
    <w:rsid w:val="00687F1D"/>
    <w:rsid w:val="006A03BD"/>
    <w:rsid w:val="006A217D"/>
    <w:rsid w:val="006A4C9E"/>
    <w:rsid w:val="006A4D1F"/>
    <w:rsid w:val="006A5F3E"/>
    <w:rsid w:val="006B0FE6"/>
    <w:rsid w:val="006B10AC"/>
    <w:rsid w:val="006B328F"/>
    <w:rsid w:val="006B6CE8"/>
    <w:rsid w:val="006D1FAA"/>
    <w:rsid w:val="006D5F4B"/>
    <w:rsid w:val="006E0C62"/>
    <w:rsid w:val="006E1620"/>
    <w:rsid w:val="006E47CD"/>
    <w:rsid w:val="006E4CA0"/>
    <w:rsid w:val="006E5161"/>
    <w:rsid w:val="006E7F34"/>
    <w:rsid w:val="006F33EB"/>
    <w:rsid w:val="006F493A"/>
    <w:rsid w:val="007020A4"/>
    <w:rsid w:val="0070394E"/>
    <w:rsid w:val="0070561F"/>
    <w:rsid w:val="00706D01"/>
    <w:rsid w:val="00715F3A"/>
    <w:rsid w:val="00716C84"/>
    <w:rsid w:val="007212D6"/>
    <w:rsid w:val="007229FB"/>
    <w:rsid w:val="00724F79"/>
    <w:rsid w:val="00726F8C"/>
    <w:rsid w:val="00731411"/>
    <w:rsid w:val="00731C15"/>
    <w:rsid w:val="007363E8"/>
    <w:rsid w:val="00736E05"/>
    <w:rsid w:val="007442E1"/>
    <w:rsid w:val="00750FA4"/>
    <w:rsid w:val="00751FAE"/>
    <w:rsid w:val="00757DF4"/>
    <w:rsid w:val="0076047C"/>
    <w:rsid w:val="007645DF"/>
    <w:rsid w:val="00776266"/>
    <w:rsid w:val="00782BDE"/>
    <w:rsid w:val="00784C34"/>
    <w:rsid w:val="0078596F"/>
    <w:rsid w:val="00785D08"/>
    <w:rsid w:val="00786BD0"/>
    <w:rsid w:val="00786E5B"/>
    <w:rsid w:val="00786E5D"/>
    <w:rsid w:val="0079092B"/>
    <w:rsid w:val="00790EF8"/>
    <w:rsid w:val="00791833"/>
    <w:rsid w:val="00796D9C"/>
    <w:rsid w:val="007A3B16"/>
    <w:rsid w:val="007A79E5"/>
    <w:rsid w:val="007B2527"/>
    <w:rsid w:val="007B5F00"/>
    <w:rsid w:val="007B76A9"/>
    <w:rsid w:val="007C4D8E"/>
    <w:rsid w:val="007D03D2"/>
    <w:rsid w:val="007D05FF"/>
    <w:rsid w:val="007D594C"/>
    <w:rsid w:val="007D6574"/>
    <w:rsid w:val="007E15EA"/>
    <w:rsid w:val="007E229A"/>
    <w:rsid w:val="007E6279"/>
    <w:rsid w:val="007E68D9"/>
    <w:rsid w:val="007E6D07"/>
    <w:rsid w:val="007E6DA1"/>
    <w:rsid w:val="007F2DA3"/>
    <w:rsid w:val="007F4909"/>
    <w:rsid w:val="0080086C"/>
    <w:rsid w:val="00801989"/>
    <w:rsid w:val="00802A7F"/>
    <w:rsid w:val="00803913"/>
    <w:rsid w:val="0080396B"/>
    <w:rsid w:val="00807062"/>
    <w:rsid w:val="00807163"/>
    <w:rsid w:val="008221D6"/>
    <w:rsid w:val="00823189"/>
    <w:rsid w:val="008243B9"/>
    <w:rsid w:val="00836F0C"/>
    <w:rsid w:val="008408E2"/>
    <w:rsid w:val="008434C0"/>
    <w:rsid w:val="00844533"/>
    <w:rsid w:val="00844E7E"/>
    <w:rsid w:val="00847796"/>
    <w:rsid w:val="00850BA2"/>
    <w:rsid w:val="00851321"/>
    <w:rsid w:val="0085227F"/>
    <w:rsid w:val="00852E71"/>
    <w:rsid w:val="008541F2"/>
    <w:rsid w:val="008554A1"/>
    <w:rsid w:val="00860302"/>
    <w:rsid w:val="00862665"/>
    <w:rsid w:val="008627B4"/>
    <w:rsid w:val="00864D87"/>
    <w:rsid w:val="00864EA9"/>
    <w:rsid w:val="00872CDE"/>
    <w:rsid w:val="00876D6E"/>
    <w:rsid w:val="0088082B"/>
    <w:rsid w:val="00883D7D"/>
    <w:rsid w:val="00884549"/>
    <w:rsid w:val="008846C1"/>
    <w:rsid w:val="00886DE7"/>
    <w:rsid w:val="00886F39"/>
    <w:rsid w:val="008874A0"/>
    <w:rsid w:val="00890BB9"/>
    <w:rsid w:val="00891155"/>
    <w:rsid w:val="0089196E"/>
    <w:rsid w:val="00895B1B"/>
    <w:rsid w:val="008A1401"/>
    <w:rsid w:val="008A236B"/>
    <w:rsid w:val="008A48FF"/>
    <w:rsid w:val="008B6709"/>
    <w:rsid w:val="008B7E42"/>
    <w:rsid w:val="008C24F1"/>
    <w:rsid w:val="008C30BA"/>
    <w:rsid w:val="008D4888"/>
    <w:rsid w:val="008D56EE"/>
    <w:rsid w:val="008D7620"/>
    <w:rsid w:val="008E0239"/>
    <w:rsid w:val="008E0FC6"/>
    <w:rsid w:val="008E3B71"/>
    <w:rsid w:val="008F0CF6"/>
    <w:rsid w:val="008F130F"/>
    <w:rsid w:val="008F62E3"/>
    <w:rsid w:val="008F7102"/>
    <w:rsid w:val="00902362"/>
    <w:rsid w:val="0090293C"/>
    <w:rsid w:val="00905255"/>
    <w:rsid w:val="00907C11"/>
    <w:rsid w:val="00923989"/>
    <w:rsid w:val="00925997"/>
    <w:rsid w:val="00925FA2"/>
    <w:rsid w:val="00927C4D"/>
    <w:rsid w:val="009329D3"/>
    <w:rsid w:val="00935BE9"/>
    <w:rsid w:val="00937307"/>
    <w:rsid w:val="0095181B"/>
    <w:rsid w:val="00951B15"/>
    <w:rsid w:val="009604DF"/>
    <w:rsid w:val="009620D2"/>
    <w:rsid w:val="00974078"/>
    <w:rsid w:val="0098725E"/>
    <w:rsid w:val="00991AF3"/>
    <w:rsid w:val="009949AF"/>
    <w:rsid w:val="00994D17"/>
    <w:rsid w:val="00994DBB"/>
    <w:rsid w:val="009A1FE1"/>
    <w:rsid w:val="009A775D"/>
    <w:rsid w:val="009B7763"/>
    <w:rsid w:val="009C0E96"/>
    <w:rsid w:val="009C5C89"/>
    <w:rsid w:val="009C734E"/>
    <w:rsid w:val="009D7BB1"/>
    <w:rsid w:val="009E082D"/>
    <w:rsid w:val="009E2DCD"/>
    <w:rsid w:val="009E4417"/>
    <w:rsid w:val="009E5334"/>
    <w:rsid w:val="009E6086"/>
    <w:rsid w:val="009E62AD"/>
    <w:rsid w:val="009E7C57"/>
    <w:rsid w:val="009F010D"/>
    <w:rsid w:val="009F2C54"/>
    <w:rsid w:val="009F70BF"/>
    <w:rsid w:val="00A00A7F"/>
    <w:rsid w:val="00A07F63"/>
    <w:rsid w:val="00A1121C"/>
    <w:rsid w:val="00A11C91"/>
    <w:rsid w:val="00A129DF"/>
    <w:rsid w:val="00A12BAD"/>
    <w:rsid w:val="00A16873"/>
    <w:rsid w:val="00A23419"/>
    <w:rsid w:val="00A33045"/>
    <w:rsid w:val="00A35248"/>
    <w:rsid w:val="00A358E1"/>
    <w:rsid w:val="00A47C27"/>
    <w:rsid w:val="00A53E5F"/>
    <w:rsid w:val="00A53E7C"/>
    <w:rsid w:val="00A54A79"/>
    <w:rsid w:val="00A5571F"/>
    <w:rsid w:val="00A61281"/>
    <w:rsid w:val="00A643F7"/>
    <w:rsid w:val="00A70792"/>
    <w:rsid w:val="00A71EB3"/>
    <w:rsid w:val="00A74E83"/>
    <w:rsid w:val="00A74F1D"/>
    <w:rsid w:val="00A765BE"/>
    <w:rsid w:val="00A772F0"/>
    <w:rsid w:val="00A84574"/>
    <w:rsid w:val="00A85F94"/>
    <w:rsid w:val="00A91C7B"/>
    <w:rsid w:val="00A91E84"/>
    <w:rsid w:val="00A934A4"/>
    <w:rsid w:val="00A957E0"/>
    <w:rsid w:val="00A97F1C"/>
    <w:rsid w:val="00AB30F9"/>
    <w:rsid w:val="00AB4CA8"/>
    <w:rsid w:val="00AC076F"/>
    <w:rsid w:val="00AC0802"/>
    <w:rsid w:val="00AC64A0"/>
    <w:rsid w:val="00AC7F8A"/>
    <w:rsid w:val="00AD050A"/>
    <w:rsid w:val="00AE129E"/>
    <w:rsid w:val="00AE12CA"/>
    <w:rsid w:val="00AE1C73"/>
    <w:rsid w:val="00AE3787"/>
    <w:rsid w:val="00AE5258"/>
    <w:rsid w:val="00AE5372"/>
    <w:rsid w:val="00AF0ADD"/>
    <w:rsid w:val="00B02797"/>
    <w:rsid w:val="00B054FF"/>
    <w:rsid w:val="00B12142"/>
    <w:rsid w:val="00B23C3B"/>
    <w:rsid w:val="00B303DA"/>
    <w:rsid w:val="00B310AB"/>
    <w:rsid w:val="00B413EE"/>
    <w:rsid w:val="00B446E9"/>
    <w:rsid w:val="00B45800"/>
    <w:rsid w:val="00B46EB6"/>
    <w:rsid w:val="00B50570"/>
    <w:rsid w:val="00B52E0D"/>
    <w:rsid w:val="00B56807"/>
    <w:rsid w:val="00B61B99"/>
    <w:rsid w:val="00B6485C"/>
    <w:rsid w:val="00B652AA"/>
    <w:rsid w:val="00B7476D"/>
    <w:rsid w:val="00B75B19"/>
    <w:rsid w:val="00B76CB5"/>
    <w:rsid w:val="00B777C6"/>
    <w:rsid w:val="00B80759"/>
    <w:rsid w:val="00B87B0B"/>
    <w:rsid w:val="00B93C7B"/>
    <w:rsid w:val="00B94FFF"/>
    <w:rsid w:val="00B9691A"/>
    <w:rsid w:val="00BA649B"/>
    <w:rsid w:val="00BB3E6B"/>
    <w:rsid w:val="00BB5E14"/>
    <w:rsid w:val="00BC2594"/>
    <w:rsid w:val="00BC440B"/>
    <w:rsid w:val="00BD1FC9"/>
    <w:rsid w:val="00BD23E8"/>
    <w:rsid w:val="00BD60B6"/>
    <w:rsid w:val="00BD77A0"/>
    <w:rsid w:val="00BE1479"/>
    <w:rsid w:val="00BE25C1"/>
    <w:rsid w:val="00BE582C"/>
    <w:rsid w:val="00BF0570"/>
    <w:rsid w:val="00BF05BF"/>
    <w:rsid w:val="00BF31C7"/>
    <w:rsid w:val="00BF51C3"/>
    <w:rsid w:val="00BF6D68"/>
    <w:rsid w:val="00C00FFB"/>
    <w:rsid w:val="00C02655"/>
    <w:rsid w:val="00C069E7"/>
    <w:rsid w:val="00C13463"/>
    <w:rsid w:val="00C13947"/>
    <w:rsid w:val="00C14F8A"/>
    <w:rsid w:val="00C1597C"/>
    <w:rsid w:val="00C16F86"/>
    <w:rsid w:val="00C202AC"/>
    <w:rsid w:val="00C2086E"/>
    <w:rsid w:val="00C3006E"/>
    <w:rsid w:val="00C31969"/>
    <w:rsid w:val="00C3231E"/>
    <w:rsid w:val="00C33C82"/>
    <w:rsid w:val="00C342E2"/>
    <w:rsid w:val="00C41692"/>
    <w:rsid w:val="00C41BDA"/>
    <w:rsid w:val="00C431B6"/>
    <w:rsid w:val="00C5223E"/>
    <w:rsid w:val="00C54EAD"/>
    <w:rsid w:val="00C55BFA"/>
    <w:rsid w:val="00C573A7"/>
    <w:rsid w:val="00C652C4"/>
    <w:rsid w:val="00C67972"/>
    <w:rsid w:val="00C82457"/>
    <w:rsid w:val="00C84DB6"/>
    <w:rsid w:val="00C84E42"/>
    <w:rsid w:val="00C90102"/>
    <w:rsid w:val="00C97648"/>
    <w:rsid w:val="00CA0046"/>
    <w:rsid w:val="00CA1702"/>
    <w:rsid w:val="00CA24B6"/>
    <w:rsid w:val="00CA5079"/>
    <w:rsid w:val="00CA5727"/>
    <w:rsid w:val="00CB150C"/>
    <w:rsid w:val="00CB3FD3"/>
    <w:rsid w:val="00CB4757"/>
    <w:rsid w:val="00CB683C"/>
    <w:rsid w:val="00CC7797"/>
    <w:rsid w:val="00CD2E08"/>
    <w:rsid w:val="00CD3535"/>
    <w:rsid w:val="00CD6279"/>
    <w:rsid w:val="00CD7327"/>
    <w:rsid w:val="00CE244B"/>
    <w:rsid w:val="00CE6D81"/>
    <w:rsid w:val="00CE6E87"/>
    <w:rsid w:val="00CF6D25"/>
    <w:rsid w:val="00D03CB3"/>
    <w:rsid w:val="00D05AF0"/>
    <w:rsid w:val="00D1291B"/>
    <w:rsid w:val="00D1433B"/>
    <w:rsid w:val="00D230C5"/>
    <w:rsid w:val="00D23254"/>
    <w:rsid w:val="00D23F14"/>
    <w:rsid w:val="00D25921"/>
    <w:rsid w:val="00D266C4"/>
    <w:rsid w:val="00D30913"/>
    <w:rsid w:val="00D31665"/>
    <w:rsid w:val="00D34401"/>
    <w:rsid w:val="00D3574D"/>
    <w:rsid w:val="00D36BCA"/>
    <w:rsid w:val="00D4206C"/>
    <w:rsid w:val="00D4303A"/>
    <w:rsid w:val="00D45745"/>
    <w:rsid w:val="00D47FB4"/>
    <w:rsid w:val="00D506EE"/>
    <w:rsid w:val="00D515D8"/>
    <w:rsid w:val="00D55C57"/>
    <w:rsid w:val="00D57464"/>
    <w:rsid w:val="00D602A5"/>
    <w:rsid w:val="00D62EC3"/>
    <w:rsid w:val="00D64268"/>
    <w:rsid w:val="00D65C02"/>
    <w:rsid w:val="00D66831"/>
    <w:rsid w:val="00D72A7F"/>
    <w:rsid w:val="00D735E4"/>
    <w:rsid w:val="00D73F2D"/>
    <w:rsid w:val="00D750C9"/>
    <w:rsid w:val="00D75377"/>
    <w:rsid w:val="00D75501"/>
    <w:rsid w:val="00D763A5"/>
    <w:rsid w:val="00D83EDB"/>
    <w:rsid w:val="00D866AE"/>
    <w:rsid w:val="00D87779"/>
    <w:rsid w:val="00D91F9A"/>
    <w:rsid w:val="00D9287A"/>
    <w:rsid w:val="00D937E0"/>
    <w:rsid w:val="00D95542"/>
    <w:rsid w:val="00DA1FFD"/>
    <w:rsid w:val="00DA222E"/>
    <w:rsid w:val="00DA3257"/>
    <w:rsid w:val="00DA55EF"/>
    <w:rsid w:val="00DA6D86"/>
    <w:rsid w:val="00DB10C9"/>
    <w:rsid w:val="00DD1017"/>
    <w:rsid w:val="00DD58FF"/>
    <w:rsid w:val="00DE4700"/>
    <w:rsid w:val="00DE4A01"/>
    <w:rsid w:val="00DF61C4"/>
    <w:rsid w:val="00E0123B"/>
    <w:rsid w:val="00E03C33"/>
    <w:rsid w:val="00E05E6C"/>
    <w:rsid w:val="00E07999"/>
    <w:rsid w:val="00E15902"/>
    <w:rsid w:val="00E23C1E"/>
    <w:rsid w:val="00E23C50"/>
    <w:rsid w:val="00E24462"/>
    <w:rsid w:val="00E26529"/>
    <w:rsid w:val="00E27E24"/>
    <w:rsid w:val="00E35FFB"/>
    <w:rsid w:val="00E37751"/>
    <w:rsid w:val="00E477C7"/>
    <w:rsid w:val="00E479CC"/>
    <w:rsid w:val="00E563D1"/>
    <w:rsid w:val="00E61405"/>
    <w:rsid w:val="00E629B0"/>
    <w:rsid w:val="00E8533F"/>
    <w:rsid w:val="00E863B7"/>
    <w:rsid w:val="00E9278C"/>
    <w:rsid w:val="00E946D3"/>
    <w:rsid w:val="00E95B9C"/>
    <w:rsid w:val="00E964EE"/>
    <w:rsid w:val="00EA2377"/>
    <w:rsid w:val="00EB3C6F"/>
    <w:rsid w:val="00EB3E7B"/>
    <w:rsid w:val="00EB4E8B"/>
    <w:rsid w:val="00EB6CDC"/>
    <w:rsid w:val="00EB7675"/>
    <w:rsid w:val="00EC2430"/>
    <w:rsid w:val="00EC6464"/>
    <w:rsid w:val="00EC673A"/>
    <w:rsid w:val="00EC736A"/>
    <w:rsid w:val="00ED6712"/>
    <w:rsid w:val="00ED6F30"/>
    <w:rsid w:val="00EE06A8"/>
    <w:rsid w:val="00EE0E59"/>
    <w:rsid w:val="00EE2CE0"/>
    <w:rsid w:val="00EE4EAC"/>
    <w:rsid w:val="00EE5BC3"/>
    <w:rsid w:val="00EE6289"/>
    <w:rsid w:val="00EF0F9E"/>
    <w:rsid w:val="00EF6746"/>
    <w:rsid w:val="00EF7C67"/>
    <w:rsid w:val="00F0106B"/>
    <w:rsid w:val="00F0276F"/>
    <w:rsid w:val="00F0443F"/>
    <w:rsid w:val="00F064CF"/>
    <w:rsid w:val="00F1122C"/>
    <w:rsid w:val="00F16E16"/>
    <w:rsid w:val="00F207A9"/>
    <w:rsid w:val="00F34078"/>
    <w:rsid w:val="00F365D7"/>
    <w:rsid w:val="00F420E5"/>
    <w:rsid w:val="00F45CDA"/>
    <w:rsid w:val="00F4729E"/>
    <w:rsid w:val="00F5194A"/>
    <w:rsid w:val="00F51CC6"/>
    <w:rsid w:val="00F51CF8"/>
    <w:rsid w:val="00F550D9"/>
    <w:rsid w:val="00F55248"/>
    <w:rsid w:val="00F65853"/>
    <w:rsid w:val="00F65934"/>
    <w:rsid w:val="00F67D0F"/>
    <w:rsid w:val="00F7137E"/>
    <w:rsid w:val="00F764F7"/>
    <w:rsid w:val="00F8262B"/>
    <w:rsid w:val="00F83948"/>
    <w:rsid w:val="00F845C1"/>
    <w:rsid w:val="00F87D3D"/>
    <w:rsid w:val="00FA1CAA"/>
    <w:rsid w:val="00FA636F"/>
    <w:rsid w:val="00FB2D9B"/>
    <w:rsid w:val="00FB2E9F"/>
    <w:rsid w:val="00FB397F"/>
    <w:rsid w:val="00FB7C80"/>
    <w:rsid w:val="00FC77D9"/>
    <w:rsid w:val="00FD38C0"/>
    <w:rsid w:val="00FE0F59"/>
    <w:rsid w:val="00FE3FD2"/>
    <w:rsid w:val="00FF2698"/>
    <w:rsid w:val="00FF50CE"/>
    <w:rsid w:val="00FF56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A3B08E"/>
  <w15:chartTrackingRefBased/>
  <w15:docId w15:val="{63987C82-8FDC-4307-A14D-EA0BE968C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toc 1" w:uiPriority="39"/>
    <w:lsdException w:name="toc 2" w:uiPriority="39"/>
    <w:lsdException w:name="footnote text" w:qFormat="1"/>
    <w:lsdException w:name="annotation text" w:uiPriority="99"/>
    <w:lsdException w:name="header" w:uiPriority="99"/>
    <w:lsdException w:name="caption" w:uiPriority="99" w:qFormat="1"/>
    <w:lsdException w:name="footnote reference" w:qFormat="1"/>
    <w:lsdException w:name="annotation reference" w:uiPriority="99"/>
    <w:lsdException w:name="page number" w:uiPriority="99"/>
    <w:lsdException w:name="Title" w:semiHidden="1"/>
    <w:lsdException w:name="Hyperlink" w:uiPriority="99"/>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rsid w:val="00120B5A"/>
    <w:pPr>
      <w:spacing w:line="360" w:lineRule="auto"/>
      <w:ind w:firstLine="709"/>
      <w:jc w:val="both"/>
    </w:pPr>
    <w:rPr>
      <w:rFonts w:ascii="Arial" w:hAnsi="Arial" w:cs="Comic Sans MS"/>
      <w:sz w:val="24"/>
      <w:szCs w:val="24"/>
    </w:rPr>
  </w:style>
  <w:style w:type="paragraph" w:styleId="Ttulo1">
    <w:name w:val="heading 1"/>
    <w:basedOn w:val="Normal"/>
    <w:next w:val="Normal"/>
    <w:link w:val="Ttulo1Char1"/>
    <w:uiPriority w:val="9"/>
    <w:qFormat/>
    <w:rsid w:val="00EC736A"/>
    <w:pPr>
      <w:keepNext/>
      <w:spacing w:before="360" w:after="360"/>
      <w:ind w:firstLine="0"/>
      <w:jc w:val="left"/>
      <w:outlineLvl w:val="0"/>
    </w:pPr>
    <w:rPr>
      <w:rFonts w:ascii="Arial Negrito" w:hAnsi="Arial Negrito" w:cs="Arial"/>
      <w:b/>
      <w:bCs/>
      <w:caps/>
      <w:kern w:val="32"/>
      <w:szCs w:val="32"/>
    </w:rPr>
  </w:style>
  <w:style w:type="paragraph" w:styleId="Ttulo2">
    <w:name w:val="heading 2"/>
    <w:basedOn w:val="Normal"/>
    <w:next w:val="Normal"/>
    <w:link w:val="Ttulo2Char"/>
    <w:qFormat/>
    <w:rsid w:val="00EC736A"/>
    <w:pPr>
      <w:keepNext/>
      <w:spacing w:before="360" w:after="360"/>
      <w:ind w:firstLine="0"/>
      <w:jc w:val="left"/>
      <w:outlineLvl w:val="1"/>
    </w:pPr>
    <w:rPr>
      <w:rFonts w:cs="Arial"/>
      <w:b/>
      <w:bCs/>
      <w:iCs/>
      <w:szCs w:val="28"/>
    </w:rPr>
  </w:style>
  <w:style w:type="paragraph" w:styleId="Ttulo3">
    <w:name w:val="heading 3"/>
    <w:basedOn w:val="Normal"/>
    <w:next w:val="Normal"/>
    <w:link w:val="Ttulo3Char"/>
    <w:qFormat/>
    <w:rsid w:val="00EC736A"/>
    <w:pPr>
      <w:keepNext/>
      <w:spacing w:before="360" w:after="360"/>
      <w:ind w:firstLine="0"/>
      <w:jc w:val="left"/>
      <w:outlineLvl w:val="2"/>
    </w:pPr>
    <w:rPr>
      <w:rFonts w:cs="Arial"/>
      <w:bCs/>
      <w:szCs w:val="26"/>
    </w:rPr>
  </w:style>
  <w:style w:type="paragraph" w:styleId="Ttulo4">
    <w:name w:val="heading 4"/>
    <w:basedOn w:val="Normal"/>
    <w:next w:val="Normal"/>
    <w:semiHidden/>
    <w:rsid w:val="00786E5B"/>
    <w:pPr>
      <w:keepNext/>
      <w:spacing w:before="240" w:after="60"/>
      <w:outlineLvl w:val="3"/>
    </w:pPr>
    <w:rPr>
      <w:rFonts w:ascii="Times New Roman" w:hAnsi="Times New Roman"/>
      <w:b/>
      <w:bCs/>
      <w:sz w:val="28"/>
      <w:szCs w:val="28"/>
    </w:rPr>
  </w:style>
  <w:style w:type="paragraph" w:styleId="Ttulo5">
    <w:name w:val="heading 5"/>
    <w:basedOn w:val="Normal"/>
    <w:next w:val="Normal"/>
    <w:semiHidden/>
    <w:rsid w:val="00786E5B"/>
    <w:pPr>
      <w:spacing w:before="240" w:after="60"/>
      <w:outlineLvl w:val="4"/>
    </w:pPr>
    <w:rPr>
      <w:b/>
      <w:bCs/>
      <w:i/>
      <w:iCs/>
      <w:sz w:val="26"/>
      <w:szCs w:val="26"/>
    </w:rPr>
  </w:style>
  <w:style w:type="paragraph" w:styleId="Ttulo6">
    <w:name w:val="heading 6"/>
    <w:basedOn w:val="Normal"/>
    <w:next w:val="Normal"/>
    <w:semiHidden/>
    <w:rsid w:val="00786E5B"/>
    <w:pPr>
      <w:spacing w:before="240" w:after="60"/>
      <w:outlineLvl w:val="5"/>
    </w:pPr>
    <w:rPr>
      <w:rFonts w:ascii="Times New Roman" w:hAnsi="Times New Roman"/>
      <w:b/>
      <w:bCs/>
      <w:sz w:val="22"/>
      <w:szCs w:val="22"/>
    </w:rPr>
  </w:style>
  <w:style w:type="paragraph" w:styleId="Ttulo7">
    <w:name w:val="heading 7"/>
    <w:basedOn w:val="Normal"/>
    <w:next w:val="Normal"/>
    <w:semiHidden/>
    <w:rsid w:val="00786E5B"/>
    <w:pPr>
      <w:spacing w:before="240" w:after="60"/>
      <w:outlineLvl w:val="6"/>
    </w:pPr>
    <w:rPr>
      <w:rFonts w:ascii="Times New Roman" w:hAnsi="Times New Roman"/>
    </w:rPr>
  </w:style>
  <w:style w:type="paragraph" w:styleId="Ttulo8">
    <w:name w:val="heading 8"/>
    <w:basedOn w:val="Normal"/>
    <w:next w:val="Normal"/>
    <w:semiHidden/>
    <w:rsid w:val="00786E5B"/>
    <w:pPr>
      <w:spacing w:before="240" w:after="60"/>
      <w:outlineLvl w:val="7"/>
    </w:pPr>
    <w:rPr>
      <w:rFonts w:ascii="Times New Roman" w:hAnsi="Times New Roman"/>
      <w:i/>
      <w:iCs/>
    </w:rPr>
  </w:style>
  <w:style w:type="paragraph" w:styleId="Ttulo9">
    <w:name w:val="heading 9"/>
    <w:basedOn w:val="Normal"/>
    <w:next w:val="Normal"/>
    <w:semiHidden/>
    <w:rsid w:val="00786E5B"/>
    <w:p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ANEXOS">
    <w:name w:val="TÍTULO ANEXOS"/>
    <w:basedOn w:val="Normal"/>
    <w:next w:val="Normal"/>
    <w:semiHidden/>
    <w:rsid w:val="00311028"/>
    <w:pPr>
      <w:spacing w:after="360"/>
      <w:ind w:firstLine="0"/>
      <w:jc w:val="center"/>
    </w:pPr>
  </w:style>
  <w:style w:type="numbering" w:styleId="111111">
    <w:name w:val="Outline List 2"/>
    <w:basedOn w:val="Semlista"/>
    <w:semiHidden/>
    <w:rsid w:val="00786E5B"/>
    <w:pPr>
      <w:numPr>
        <w:numId w:val="44"/>
      </w:numPr>
    </w:pPr>
  </w:style>
  <w:style w:type="numbering" w:styleId="1ai">
    <w:name w:val="Outline List 1"/>
    <w:basedOn w:val="Semlista"/>
    <w:semiHidden/>
    <w:rsid w:val="00786E5B"/>
    <w:pPr>
      <w:numPr>
        <w:numId w:val="19"/>
      </w:numPr>
    </w:pPr>
  </w:style>
  <w:style w:type="character" w:styleId="AcrnimoHTML">
    <w:name w:val="HTML Acronym"/>
    <w:basedOn w:val="Fontepargpadro"/>
    <w:semiHidden/>
    <w:rsid w:val="00786E5B"/>
  </w:style>
  <w:style w:type="paragraph" w:customStyle="1" w:styleId="ANEXO">
    <w:name w:val="ANEXO"/>
    <w:basedOn w:val="Normal"/>
    <w:next w:val="Normal"/>
    <w:semiHidden/>
    <w:rsid w:val="00F1122C"/>
    <w:pPr>
      <w:spacing w:after="360"/>
      <w:ind w:firstLine="0"/>
      <w:jc w:val="center"/>
    </w:pPr>
  </w:style>
  <w:style w:type="paragraph" w:styleId="Sumrio1">
    <w:name w:val="toc 1"/>
    <w:basedOn w:val="Normal"/>
    <w:next w:val="Normal"/>
    <w:autoRedefine/>
    <w:uiPriority w:val="39"/>
    <w:rsid w:val="0035028D"/>
    <w:pPr>
      <w:ind w:firstLine="0"/>
      <w:jc w:val="center"/>
    </w:pPr>
  </w:style>
  <w:style w:type="paragraph" w:styleId="Sumrio2">
    <w:name w:val="toc 2"/>
    <w:basedOn w:val="Normal"/>
    <w:next w:val="Normal"/>
    <w:autoRedefine/>
    <w:uiPriority w:val="39"/>
    <w:rsid w:val="00786E5B"/>
    <w:pPr>
      <w:ind w:left="240"/>
    </w:pPr>
  </w:style>
  <w:style w:type="paragraph" w:styleId="Sumrio3">
    <w:name w:val="toc 3"/>
    <w:basedOn w:val="Normal"/>
    <w:next w:val="Normal"/>
    <w:autoRedefine/>
    <w:semiHidden/>
    <w:rsid w:val="00786E5B"/>
    <w:pPr>
      <w:ind w:left="480"/>
    </w:pPr>
  </w:style>
  <w:style w:type="numbering" w:styleId="Artigoseo">
    <w:name w:val="Outline List 3"/>
    <w:basedOn w:val="Semlista"/>
    <w:semiHidden/>
    <w:rsid w:val="00786E5B"/>
    <w:pPr>
      <w:numPr>
        <w:numId w:val="20"/>
      </w:numPr>
    </w:pPr>
  </w:style>
  <w:style w:type="paragraph" w:styleId="Assinatura">
    <w:name w:val="Signature"/>
    <w:basedOn w:val="Normal"/>
    <w:semiHidden/>
    <w:rsid w:val="00786E5B"/>
    <w:pPr>
      <w:ind w:left="4252"/>
    </w:pPr>
  </w:style>
  <w:style w:type="paragraph" w:styleId="AssinaturadeEmail">
    <w:name w:val="E-mail Signature"/>
    <w:basedOn w:val="Normal"/>
    <w:semiHidden/>
    <w:rsid w:val="00786E5B"/>
  </w:style>
  <w:style w:type="character" w:styleId="CitaoHTML">
    <w:name w:val="HTML Cite"/>
    <w:semiHidden/>
    <w:rsid w:val="00786E5B"/>
    <w:rPr>
      <w:i/>
      <w:iCs/>
    </w:rPr>
  </w:style>
  <w:style w:type="character" w:styleId="CdigoHTML">
    <w:name w:val="HTML Code"/>
    <w:semiHidden/>
    <w:rsid w:val="00786E5B"/>
    <w:rPr>
      <w:rFonts w:ascii="Courier New" w:hAnsi="Courier New" w:cs="Courier New"/>
      <w:sz w:val="20"/>
      <w:szCs w:val="20"/>
    </w:rPr>
  </w:style>
  <w:style w:type="paragraph" w:styleId="Commarcadores">
    <w:name w:val="List Bullet"/>
    <w:basedOn w:val="Normal"/>
    <w:semiHidden/>
    <w:rsid w:val="00786E5B"/>
    <w:pPr>
      <w:numPr>
        <w:numId w:val="21"/>
      </w:numPr>
    </w:pPr>
  </w:style>
  <w:style w:type="paragraph" w:styleId="Commarcadores2">
    <w:name w:val="List Bullet 2"/>
    <w:basedOn w:val="Normal"/>
    <w:semiHidden/>
    <w:rsid w:val="00786E5B"/>
    <w:pPr>
      <w:numPr>
        <w:numId w:val="22"/>
      </w:numPr>
    </w:pPr>
  </w:style>
  <w:style w:type="paragraph" w:styleId="Commarcadores3">
    <w:name w:val="List Bullet 3"/>
    <w:basedOn w:val="Normal"/>
    <w:semiHidden/>
    <w:rsid w:val="00786E5B"/>
    <w:pPr>
      <w:numPr>
        <w:numId w:val="23"/>
      </w:numPr>
    </w:pPr>
  </w:style>
  <w:style w:type="paragraph" w:styleId="Commarcadores4">
    <w:name w:val="List Bullet 4"/>
    <w:basedOn w:val="Normal"/>
    <w:semiHidden/>
    <w:rsid w:val="00786E5B"/>
    <w:pPr>
      <w:numPr>
        <w:numId w:val="24"/>
      </w:numPr>
    </w:pPr>
  </w:style>
  <w:style w:type="paragraph" w:styleId="Commarcadores5">
    <w:name w:val="List Bullet 5"/>
    <w:basedOn w:val="Normal"/>
    <w:semiHidden/>
    <w:rsid w:val="00786E5B"/>
    <w:pPr>
      <w:numPr>
        <w:numId w:val="25"/>
      </w:numPr>
    </w:pPr>
  </w:style>
  <w:style w:type="paragraph" w:styleId="Corpodetexto">
    <w:name w:val="Body Text"/>
    <w:basedOn w:val="Normal"/>
    <w:semiHidden/>
    <w:rsid w:val="00786E5B"/>
    <w:pPr>
      <w:spacing w:after="120"/>
    </w:pPr>
  </w:style>
  <w:style w:type="paragraph" w:styleId="Corpodetexto2">
    <w:name w:val="Body Text 2"/>
    <w:basedOn w:val="Normal"/>
    <w:semiHidden/>
    <w:rsid w:val="00786E5B"/>
    <w:pPr>
      <w:spacing w:after="120" w:line="480" w:lineRule="auto"/>
    </w:pPr>
  </w:style>
  <w:style w:type="paragraph" w:styleId="Corpodetexto3">
    <w:name w:val="Body Text 3"/>
    <w:basedOn w:val="Normal"/>
    <w:semiHidden/>
    <w:rsid w:val="00786E5B"/>
    <w:pPr>
      <w:spacing w:after="120"/>
    </w:pPr>
    <w:rPr>
      <w:sz w:val="16"/>
      <w:szCs w:val="16"/>
    </w:rPr>
  </w:style>
  <w:style w:type="paragraph" w:styleId="Data">
    <w:name w:val="Date"/>
    <w:basedOn w:val="Normal"/>
    <w:next w:val="Normal"/>
    <w:semiHidden/>
    <w:rsid w:val="00786E5B"/>
  </w:style>
  <w:style w:type="character" w:styleId="DefinioHTML">
    <w:name w:val="HTML Definition"/>
    <w:semiHidden/>
    <w:rsid w:val="00786E5B"/>
    <w:rPr>
      <w:i/>
      <w:iCs/>
    </w:rPr>
  </w:style>
  <w:style w:type="paragraph" w:styleId="Destinatrio">
    <w:name w:val="envelope address"/>
    <w:basedOn w:val="Normal"/>
    <w:semiHidden/>
    <w:rsid w:val="00786E5B"/>
    <w:pPr>
      <w:framePr w:w="7938" w:h="1984" w:hRule="exact" w:hSpace="141" w:wrap="auto" w:hAnchor="page" w:xAlign="center" w:yAlign="bottom"/>
      <w:ind w:left="2835"/>
    </w:pPr>
    <w:rPr>
      <w:rFonts w:cs="Arial"/>
    </w:rPr>
  </w:style>
  <w:style w:type="paragraph" w:styleId="Encerramento">
    <w:name w:val="Closing"/>
    <w:basedOn w:val="Normal"/>
    <w:semiHidden/>
    <w:rsid w:val="00786E5B"/>
    <w:pPr>
      <w:ind w:left="4252"/>
    </w:pPr>
  </w:style>
  <w:style w:type="paragraph" w:styleId="EndereoHTML">
    <w:name w:val="HTML Address"/>
    <w:basedOn w:val="Normal"/>
    <w:semiHidden/>
    <w:rsid w:val="00786E5B"/>
    <w:rPr>
      <w:i/>
      <w:iCs/>
    </w:rPr>
  </w:style>
  <w:style w:type="character" w:styleId="nfase">
    <w:name w:val="Emphasis"/>
    <w:uiPriority w:val="20"/>
    <w:qFormat/>
    <w:rsid w:val="00786E5B"/>
    <w:rPr>
      <w:i/>
      <w:iCs/>
    </w:rPr>
  </w:style>
  <w:style w:type="character" w:styleId="ExemploHTML">
    <w:name w:val="HTML Sample"/>
    <w:semiHidden/>
    <w:rsid w:val="00786E5B"/>
    <w:rPr>
      <w:rFonts w:ascii="Courier New" w:hAnsi="Courier New" w:cs="Courier New"/>
    </w:rPr>
  </w:style>
  <w:style w:type="character" w:styleId="Forte">
    <w:name w:val="Strong"/>
    <w:semiHidden/>
    <w:rsid w:val="00786E5B"/>
    <w:rPr>
      <w:b/>
      <w:bCs/>
    </w:rPr>
  </w:style>
  <w:style w:type="character" w:styleId="HiperlinkVisitado">
    <w:name w:val="FollowedHyperlink"/>
    <w:semiHidden/>
    <w:rsid w:val="00786E5B"/>
    <w:rPr>
      <w:color w:val="800080"/>
      <w:u w:val="single"/>
    </w:rPr>
  </w:style>
  <w:style w:type="character" w:styleId="Hyperlink">
    <w:name w:val="Hyperlink"/>
    <w:uiPriority w:val="99"/>
    <w:rsid w:val="00786E5B"/>
    <w:rPr>
      <w:color w:val="0000FF"/>
      <w:u w:val="single"/>
    </w:rPr>
  </w:style>
  <w:style w:type="paragraph" w:styleId="Legenda">
    <w:name w:val="caption"/>
    <w:basedOn w:val="Normal"/>
    <w:next w:val="Normal"/>
    <w:uiPriority w:val="99"/>
    <w:qFormat/>
    <w:rsid w:val="00886DE7"/>
    <w:pPr>
      <w:spacing w:before="240"/>
      <w:ind w:firstLine="0"/>
      <w:contextualSpacing/>
      <w:jc w:val="center"/>
    </w:pPr>
    <w:rPr>
      <w:noProof/>
    </w:rPr>
  </w:style>
  <w:style w:type="paragraph" w:styleId="Lista">
    <w:name w:val="List"/>
    <w:basedOn w:val="Normal"/>
    <w:semiHidden/>
    <w:rsid w:val="00786E5B"/>
    <w:pPr>
      <w:ind w:left="283" w:hanging="283"/>
    </w:pPr>
  </w:style>
  <w:style w:type="paragraph" w:styleId="Lista2">
    <w:name w:val="List 2"/>
    <w:basedOn w:val="Normal"/>
    <w:semiHidden/>
    <w:rsid w:val="00786E5B"/>
    <w:pPr>
      <w:ind w:left="566" w:hanging="283"/>
    </w:pPr>
  </w:style>
  <w:style w:type="paragraph" w:styleId="Lista3">
    <w:name w:val="List 3"/>
    <w:basedOn w:val="Normal"/>
    <w:semiHidden/>
    <w:rsid w:val="00786E5B"/>
    <w:pPr>
      <w:ind w:left="849" w:hanging="283"/>
    </w:pPr>
  </w:style>
  <w:style w:type="paragraph" w:styleId="Lista4">
    <w:name w:val="List 4"/>
    <w:basedOn w:val="Normal"/>
    <w:semiHidden/>
    <w:rsid w:val="00786E5B"/>
    <w:pPr>
      <w:ind w:left="1132" w:hanging="283"/>
    </w:pPr>
  </w:style>
  <w:style w:type="paragraph" w:styleId="Lista5">
    <w:name w:val="List 5"/>
    <w:basedOn w:val="Normal"/>
    <w:semiHidden/>
    <w:rsid w:val="00786E5B"/>
    <w:pPr>
      <w:ind w:left="1415" w:hanging="283"/>
    </w:pPr>
  </w:style>
  <w:style w:type="paragraph" w:styleId="Listadecontinuao">
    <w:name w:val="List Continue"/>
    <w:basedOn w:val="Normal"/>
    <w:semiHidden/>
    <w:rsid w:val="00786E5B"/>
    <w:pPr>
      <w:spacing w:after="120"/>
      <w:ind w:left="283"/>
    </w:pPr>
  </w:style>
  <w:style w:type="paragraph" w:styleId="Listadecontinuao2">
    <w:name w:val="List Continue 2"/>
    <w:basedOn w:val="Normal"/>
    <w:semiHidden/>
    <w:rsid w:val="00786E5B"/>
    <w:pPr>
      <w:spacing w:after="120"/>
      <w:ind w:left="566"/>
    </w:pPr>
  </w:style>
  <w:style w:type="paragraph" w:styleId="Listadecontinuao3">
    <w:name w:val="List Continue 3"/>
    <w:basedOn w:val="Normal"/>
    <w:semiHidden/>
    <w:rsid w:val="00786E5B"/>
    <w:pPr>
      <w:spacing w:after="120"/>
      <w:ind w:left="849"/>
    </w:pPr>
  </w:style>
  <w:style w:type="paragraph" w:styleId="Listadecontinuao4">
    <w:name w:val="List Continue 4"/>
    <w:basedOn w:val="Normal"/>
    <w:semiHidden/>
    <w:rsid w:val="00786E5B"/>
    <w:pPr>
      <w:spacing w:after="120"/>
      <w:ind w:left="1132"/>
    </w:pPr>
  </w:style>
  <w:style w:type="paragraph" w:styleId="Listadecontinuao5">
    <w:name w:val="List Continue 5"/>
    <w:basedOn w:val="Normal"/>
    <w:semiHidden/>
    <w:rsid w:val="00786E5B"/>
    <w:pPr>
      <w:spacing w:after="120"/>
      <w:ind w:left="1415"/>
    </w:pPr>
  </w:style>
  <w:style w:type="character" w:styleId="MquinadeescreverHTML">
    <w:name w:val="HTML Typewriter"/>
    <w:semiHidden/>
    <w:rsid w:val="00786E5B"/>
    <w:rPr>
      <w:rFonts w:ascii="Courier New" w:hAnsi="Courier New" w:cs="Courier New"/>
      <w:sz w:val="20"/>
      <w:szCs w:val="20"/>
    </w:rPr>
  </w:style>
  <w:style w:type="paragraph" w:styleId="NormalWeb">
    <w:name w:val="Normal (Web)"/>
    <w:basedOn w:val="Normal"/>
    <w:uiPriority w:val="99"/>
    <w:semiHidden/>
    <w:rsid w:val="00786E5B"/>
    <w:pPr>
      <w:spacing w:before="100" w:beforeAutospacing="1" w:after="100" w:afterAutospacing="1"/>
    </w:pPr>
    <w:rPr>
      <w:rFonts w:ascii="Times" w:hAnsi="Times"/>
      <w:lang w:val="en-US" w:eastAsia="en-US"/>
    </w:rPr>
  </w:style>
  <w:style w:type="paragraph" w:styleId="Numerada">
    <w:name w:val="List Number"/>
    <w:basedOn w:val="Normal"/>
    <w:semiHidden/>
    <w:rsid w:val="00786E5B"/>
    <w:pPr>
      <w:numPr>
        <w:numId w:val="26"/>
      </w:numPr>
    </w:pPr>
  </w:style>
  <w:style w:type="paragraph" w:styleId="Numerada2">
    <w:name w:val="List Number 2"/>
    <w:basedOn w:val="Normal"/>
    <w:semiHidden/>
    <w:rsid w:val="00786E5B"/>
    <w:pPr>
      <w:numPr>
        <w:numId w:val="27"/>
      </w:numPr>
    </w:pPr>
  </w:style>
  <w:style w:type="paragraph" w:styleId="Numerada3">
    <w:name w:val="List Number 3"/>
    <w:basedOn w:val="Normal"/>
    <w:semiHidden/>
    <w:rsid w:val="00786E5B"/>
    <w:pPr>
      <w:numPr>
        <w:numId w:val="28"/>
      </w:numPr>
    </w:pPr>
  </w:style>
  <w:style w:type="paragraph" w:styleId="Numerada4">
    <w:name w:val="List Number 4"/>
    <w:basedOn w:val="Normal"/>
    <w:semiHidden/>
    <w:rsid w:val="00786E5B"/>
    <w:pPr>
      <w:numPr>
        <w:numId w:val="29"/>
      </w:numPr>
    </w:pPr>
  </w:style>
  <w:style w:type="paragraph" w:styleId="Numerada5">
    <w:name w:val="List Number 5"/>
    <w:basedOn w:val="Normal"/>
    <w:semiHidden/>
    <w:rsid w:val="00786E5B"/>
    <w:pPr>
      <w:numPr>
        <w:numId w:val="30"/>
      </w:numPr>
    </w:pPr>
  </w:style>
  <w:style w:type="character" w:styleId="Nmerodelinha">
    <w:name w:val="line number"/>
    <w:basedOn w:val="Fontepargpadro"/>
    <w:semiHidden/>
    <w:rsid w:val="00786E5B"/>
  </w:style>
  <w:style w:type="character" w:styleId="Nmerodepgina">
    <w:name w:val="page number"/>
    <w:basedOn w:val="Fontepargpadro"/>
    <w:uiPriority w:val="99"/>
    <w:semiHidden/>
    <w:rsid w:val="00786E5B"/>
  </w:style>
  <w:style w:type="character" w:customStyle="1" w:styleId="Hyperlink4">
    <w:name w:val="Hyperlink4"/>
    <w:semiHidden/>
    <w:rsid w:val="0013064A"/>
    <w:rPr>
      <w:strike w:val="0"/>
      <w:dstrike w:val="0"/>
      <w:color w:val="000000"/>
      <w:u w:val="none"/>
      <w:effect w:val="none"/>
    </w:rPr>
  </w:style>
  <w:style w:type="paragraph" w:styleId="Primeirorecuodecorpodetexto">
    <w:name w:val="Body Text First Indent"/>
    <w:basedOn w:val="Corpodetexto"/>
    <w:semiHidden/>
    <w:rsid w:val="00786E5B"/>
    <w:pPr>
      <w:ind w:firstLine="210"/>
    </w:pPr>
  </w:style>
  <w:style w:type="paragraph" w:styleId="Recuodecorpodetexto">
    <w:name w:val="Body Text Indent"/>
    <w:basedOn w:val="Normal"/>
    <w:semiHidden/>
    <w:rsid w:val="00786E5B"/>
    <w:pPr>
      <w:spacing w:after="120"/>
      <w:ind w:left="283"/>
    </w:pPr>
  </w:style>
  <w:style w:type="paragraph" w:styleId="Primeirorecuodecorpodetexto2">
    <w:name w:val="Body Text First Indent 2"/>
    <w:basedOn w:val="Recuodecorpodetexto"/>
    <w:semiHidden/>
    <w:rsid w:val="00786E5B"/>
    <w:pPr>
      <w:ind w:firstLine="210"/>
    </w:pPr>
  </w:style>
  <w:style w:type="character" w:customStyle="1" w:styleId="Hyperlink5">
    <w:name w:val="Hyperlink5"/>
    <w:semiHidden/>
    <w:rsid w:val="0013064A"/>
    <w:rPr>
      <w:strike w:val="0"/>
      <w:dstrike w:val="0"/>
      <w:color w:val="0466D3"/>
      <w:u w:val="none"/>
      <w:effect w:val="none"/>
    </w:rPr>
  </w:style>
  <w:style w:type="paragraph" w:styleId="Recuodecorpodetexto3">
    <w:name w:val="Body Text Indent 3"/>
    <w:basedOn w:val="Normal"/>
    <w:semiHidden/>
    <w:rsid w:val="00786E5B"/>
    <w:pPr>
      <w:spacing w:after="120"/>
      <w:ind w:left="283"/>
    </w:pPr>
    <w:rPr>
      <w:sz w:val="16"/>
      <w:szCs w:val="16"/>
    </w:rPr>
  </w:style>
  <w:style w:type="paragraph" w:styleId="Recuonormal">
    <w:name w:val="Normal Indent"/>
    <w:basedOn w:val="Normal"/>
    <w:semiHidden/>
    <w:rsid w:val="00786E5B"/>
    <w:pPr>
      <w:ind w:left="708"/>
    </w:pPr>
  </w:style>
  <w:style w:type="paragraph" w:styleId="Remetente">
    <w:name w:val="envelope return"/>
    <w:basedOn w:val="Normal"/>
    <w:semiHidden/>
    <w:rsid w:val="00786E5B"/>
    <w:rPr>
      <w:rFonts w:cs="Arial"/>
      <w:sz w:val="20"/>
    </w:rPr>
  </w:style>
  <w:style w:type="paragraph" w:styleId="Rodap">
    <w:name w:val="footer"/>
    <w:basedOn w:val="Normal"/>
    <w:semiHidden/>
    <w:rsid w:val="00786E5B"/>
    <w:pPr>
      <w:tabs>
        <w:tab w:val="center" w:pos="4252"/>
        <w:tab w:val="right" w:pos="8504"/>
      </w:tabs>
    </w:pPr>
  </w:style>
  <w:style w:type="paragraph" w:styleId="Saudao">
    <w:name w:val="Salutation"/>
    <w:basedOn w:val="Normal"/>
    <w:next w:val="Normal"/>
    <w:semiHidden/>
    <w:rsid w:val="00786E5B"/>
  </w:style>
  <w:style w:type="paragraph" w:styleId="Subttulo">
    <w:name w:val="Subtitle"/>
    <w:basedOn w:val="Normal"/>
    <w:semiHidden/>
    <w:rsid w:val="00786E5B"/>
    <w:pPr>
      <w:spacing w:after="60"/>
      <w:jc w:val="center"/>
      <w:outlineLvl w:val="1"/>
    </w:pPr>
    <w:rPr>
      <w:rFonts w:cs="Arial"/>
    </w:rPr>
  </w:style>
  <w:style w:type="table" w:styleId="Tabelaclssica1">
    <w:name w:val="Table Classic 1"/>
    <w:basedOn w:val="Tabelanormal"/>
    <w:semiHidden/>
    <w:rsid w:val="00786E5B"/>
    <w:pPr>
      <w:spacing w:line="360" w:lineRule="auto"/>
      <w:ind w:firstLine="709"/>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semiHidden/>
    <w:rsid w:val="00786E5B"/>
    <w:pPr>
      <w:spacing w:line="360" w:lineRule="auto"/>
      <w:ind w:firstLine="709"/>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semiHidden/>
    <w:rsid w:val="00786E5B"/>
    <w:pPr>
      <w:spacing w:line="360" w:lineRule="auto"/>
      <w:ind w:firstLine="709"/>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semiHidden/>
    <w:rsid w:val="00786E5B"/>
    <w:pPr>
      <w:spacing w:line="360" w:lineRule="auto"/>
      <w:ind w:firstLine="709"/>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semiHidden/>
    <w:rsid w:val="00786E5B"/>
    <w:pPr>
      <w:spacing w:line="360" w:lineRule="auto"/>
      <w:ind w:firstLine="709"/>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semiHidden/>
    <w:rsid w:val="00786E5B"/>
    <w:pPr>
      <w:spacing w:line="360" w:lineRule="auto"/>
      <w:ind w:firstLine="709"/>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semiHidden/>
    <w:rsid w:val="00786E5B"/>
    <w:pPr>
      <w:spacing w:line="360" w:lineRule="auto"/>
      <w:ind w:firstLine="709"/>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semiHidden/>
    <w:rsid w:val="00786E5B"/>
    <w:pPr>
      <w:spacing w:line="360" w:lineRule="auto"/>
      <w:ind w:firstLine="709"/>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semiHidden/>
    <w:rsid w:val="00786E5B"/>
    <w:pPr>
      <w:spacing w:line="360" w:lineRule="auto"/>
      <w:ind w:firstLine="709"/>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semiHidden/>
    <w:rsid w:val="00786E5B"/>
    <w:pPr>
      <w:spacing w:line="360" w:lineRule="auto"/>
      <w:ind w:firstLine="709"/>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grade">
    <w:name w:val="Table Grid"/>
    <w:basedOn w:val="Tabelanormal"/>
    <w:semiHidden/>
    <w:rsid w:val="00786E5B"/>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1">
    <w:name w:val="Table Grid 1"/>
    <w:basedOn w:val="Tabelanormal"/>
    <w:semiHidden/>
    <w:rsid w:val="00786E5B"/>
    <w:pPr>
      <w:spacing w:line="360" w:lineRule="auto"/>
      <w:ind w:firstLine="709"/>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semiHidden/>
    <w:rsid w:val="00786E5B"/>
    <w:pPr>
      <w:spacing w:line="360" w:lineRule="auto"/>
      <w:ind w:firstLine="709"/>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Refdenotaderodap">
    <w:name w:val="footnote reference"/>
    <w:qFormat/>
    <w:rsid w:val="00786E5B"/>
    <w:rPr>
      <w:vertAlign w:val="superscript"/>
    </w:rPr>
  </w:style>
  <w:style w:type="table" w:styleId="Tabelacomgrade3">
    <w:name w:val="Table Grid 3"/>
    <w:basedOn w:val="Tabelanormal"/>
    <w:semiHidden/>
    <w:rsid w:val="00786E5B"/>
    <w:pPr>
      <w:spacing w:line="360" w:lineRule="auto"/>
      <w:ind w:firstLine="709"/>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semiHidden/>
    <w:rsid w:val="00786E5B"/>
    <w:pPr>
      <w:spacing w:line="360" w:lineRule="auto"/>
      <w:ind w:firstLine="709"/>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semiHidden/>
    <w:rsid w:val="00786E5B"/>
    <w:pPr>
      <w:spacing w:line="360" w:lineRule="auto"/>
      <w:ind w:firstLine="709"/>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semiHidden/>
    <w:rsid w:val="00786E5B"/>
    <w:pPr>
      <w:spacing w:line="360" w:lineRule="auto"/>
      <w:ind w:firstLine="709"/>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semiHidden/>
    <w:rsid w:val="00786E5B"/>
    <w:pPr>
      <w:spacing w:line="360" w:lineRule="auto"/>
      <w:ind w:firstLine="709"/>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semiHidden/>
    <w:rsid w:val="00786E5B"/>
    <w:pPr>
      <w:spacing w:line="360" w:lineRule="auto"/>
      <w:ind w:firstLine="709"/>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comtema">
    <w:name w:val="Table Theme"/>
    <w:basedOn w:val="Tabelanormal"/>
    <w:semiHidden/>
    <w:rsid w:val="00786E5B"/>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semiHidden/>
    <w:rsid w:val="00786E5B"/>
    <w:pPr>
      <w:spacing w:line="360" w:lineRule="auto"/>
      <w:ind w:firstLine="709"/>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semiHidden/>
    <w:rsid w:val="00786E5B"/>
    <w:pPr>
      <w:spacing w:line="360" w:lineRule="auto"/>
      <w:ind w:firstLine="709"/>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semiHidden/>
    <w:rsid w:val="00786E5B"/>
    <w:pPr>
      <w:spacing w:line="360" w:lineRule="auto"/>
      <w:ind w:firstLine="709"/>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semiHidden/>
    <w:rsid w:val="00786E5B"/>
    <w:pPr>
      <w:spacing w:line="360" w:lineRule="auto"/>
      <w:ind w:firstLine="709"/>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elegante">
    <w:name w:val="Table Elegant"/>
    <w:basedOn w:val="Tabelanormal"/>
    <w:semiHidden/>
    <w:rsid w:val="00786E5B"/>
    <w:pPr>
      <w:spacing w:line="360" w:lineRule="auto"/>
      <w:ind w:firstLine="709"/>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emcolunas1">
    <w:name w:val="Table Columns 1"/>
    <w:basedOn w:val="Tabelanormal"/>
    <w:semiHidden/>
    <w:rsid w:val="00786E5B"/>
    <w:pPr>
      <w:spacing w:line="360" w:lineRule="auto"/>
      <w:ind w:firstLine="709"/>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semiHidden/>
    <w:rsid w:val="00786E5B"/>
    <w:pPr>
      <w:spacing w:line="360" w:lineRule="auto"/>
      <w:ind w:firstLine="709"/>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semiHidden/>
    <w:rsid w:val="00786E5B"/>
    <w:pPr>
      <w:spacing w:line="360" w:lineRule="auto"/>
      <w:ind w:firstLine="709"/>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semiHidden/>
    <w:rsid w:val="00786E5B"/>
    <w:pPr>
      <w:spacing w:line="360" w:lineRule="auto"/>
      <w:ind w:firstLine="709"/>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semiHidden/>
    <w:rsid w:val="00786E5B"/>
    <w:pPr>
      <w:spacing w:line="360" w:lineRule="auto"/>
      <w:ind w:firstLine="709"/>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emlista1">
    <w:name w:val="Table List 1"/>
    <w:basedOn w:val="Tabelanormal"/>
    <w:semiHidden/>
    <w:rsid w:val="00786E5B"/>
    <w:pPr>
      <w:spacing w:line="360" w:lineRule="auto"/>
      <w:ind w:firstLine="709"/>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semiHidden/>
    <w:rsid w:val="00786E5B"/>
    <w:pPr>
      <w:spacing w:line="360" w:lineRule="auto"/>
      <w:ind w:firstLine="709"/>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semiHidden/>
    <w:rsid w:val="00786E5B"/>
    <w:pPr>
      <w:spacing w:line="360" w:lineRule="auto"/>
      <w:ind w:firstLine="709"/>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semiHidden/>
    <w:rsid w:val="00786E5B"/>
    <w:pPr>
      <w:spacing w:line="360" w:lineRule="auto"/>
      <w:ind w:firstLine="709"/>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semiHidden/>
    <w:rsid w:val="00786E5B"/>
    <w:pPr>
      <w:spacing w:line="360" w:lineRule="auto"/>
      <w:ind w:firstLine="709"/>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semiHidden/>
    <w:rsid w:val="00786E5B"/>
    <w:pPr>
      <w:spacing w:line="360" w:lineRule="auto"/>
      <w:ind w:firstLine="709"/>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semiHidden/>
    <w:rsid w:val="00786E5B"/>
    <w:pPr>
      <w:spacing w:line="360" w:lineRule="auto"/>
      <w:ind w:firstLine="709"/>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semiHidden/>
    <w:rsid w:val="00786E5B"/>
    <w:pPr>
      <w:spacing w:line="360" w:lineRule="auto"/>
      <w:ind w:firstLine="709"/>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semiHidden/>
    <w:rsid w:val="00786E5B"/>
    <w:pPr>
      <w:spacing w:line="360" w:lineRule="auto"/>
      <w:ind w:firstLine="709"/>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asimples1">
    <w:name w:val="Tabela simples 1"/>
    <w:basedOn w:val="Tabelanormal"/>
    <w:semiHidden/>
    <w:rsid w:val="00786E5B"/>
    <w:pPr>
      <w:spacing w:line="360" w:lineRule="auto"/>
      <w:ind w:firstLine="709"/>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elasimples2">
    <w:name w:val="Tabela simples 2"/>
    <w:basedOn w:val="Tabelanormal"/>
    <w:semiHidden/>
    <w:rsid w:val="00786E5B"/>
    <w:pPr>
      <w:spacing w:line="360" w:lineRule="auto"/>
      <w:ind w:firstLine="709"/>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elasimples3">
    <w:name w:val="Tabela simples 3"/>
    <w:basedOn w:val="Tabelanormal"/>
    <w:semiHidden/>
    <w:rsid w:val="00786E5B"/>
    <w:pPr>
      <w:spacing w:line="360" w:lineRule="auto"/>
      <w:ind w:firstLine="709"/>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semiHidden/>
    <w:rsid w:val="00786E5B"/>
    <w:pPr>
      <w:spacing w:line="360" w:lineRule="auto"/>
      <w:ind w:firstLine="709"/>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semiHidden/>
    <w:rsid w:val="00786E5B"/>
    <w:pPr>
      <w:spacing w:line="360" w:lineRule="auto"/>
      <w:ind w:firstLine="709"/>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TecladoHTML">
    <w:name w:val="HTML Keyboard"/>
    <w:semiHidden/>
    <w:rsid w:val="00786E5B"/>
    <w:rPr>
      <w:rFonts w:ascii="Courier New" w:hAnsi="Courier New" w:cs="Courier New"/>
      <w:sz w:val="20"/>
      <w:szCs w:val="20"/>
    </w:rPr>
  </w:style>
  <w:style w:type="paragraph" w:styleId="Textoembloco">
    <w:name w:val="Block Text"/>
    <w:basedOn w:val="Normal"/>
    <w:semiHidden/>
    <w:rsid w:val="00786E5B"/>
    <w:pPr>
      <w:spacing w:after="120"/>
      <w:ind w:left="1440" w:right="1440"/>
    </w:pPr>
  </w:style>
  <w:style w:type="paragraph" w:styleId="TextosemFormatao">
    <w:name w:val="Plain Text"/>
    <w:basedOn w:val="Normal"/>
    <w:semiHidden/>
    <w:rsid w:val="00786E5B"/>
    <w:rPr>
      <w:rFonts w:ascii="Courier New" w:hAnsi="Courier New" w:cs="Courier New"/>
      <w:sz w:val="20"/>
    </w:rPr>
  </w:style>
  <w:style w:type="character" w:customStyle="1" w:styleId="CITAOLONGAChar">
    <w:name w:val="CITAÇÃO LONGA Char"/>
    <w:link w:val="CITAOLONGA"/>
    <w:rsid w:val="00EC736A"/>
    <w:rPr>
      <w:rFonts w:ascii="Arial" w:hAnsi="Arial" w:cs="Arial"/>
      <w:szCs w:val="24"/>
    </w:rPr>
  </w:style>
  <w:style w:type="paragraph" w:styleId="Ttulodanota">
    <w:name w:val="Note Heading"/>
    <w:basedOn w:val="Normal"/>
    <w:next w:val="Normal"/>
    <w:semiHidden/>
    <w:rsid w:val="00786E5B"/>
  </w:style>
  <w:style w:type="character" w:styleId="VarivelHTML">
    <w:name w:val="HTML Variable"/>
    <w:semiHidden/>
    <w:rsid w:val="00786E5B"/>
    <w:rPr>
      <w:i/>
      <w:iCs/>
    </w:rPr>
  </w:style>
  <w:style w:type="paragraph" w:styleId="Cabealho">
    <w:name w:val="header"/>
    <w:basedOn w:val="Normal"/>
    <w:link w:val="CabealhoChar"/>
    <w:uiPriority w:val="99"/>
    <w:semiHidden/>
    <w:rsid w:val="00786E5B"/>
    <w:pPr>
      <w:tabs>
        <w:tab w:val="center" w:pos="4419"/>
        <w:tab w:val="right" w:pos="8838"/>
        <w:tab w:val="right" w:leader="dot" w:pos="9072"/>
      </w:tabs>
    </w:pPr>
  </w:style>
  <w:style w:type="paragraph" w:styleId="ndicedeilustraes">
    <w:name w:val="table of figures"/>
    <w:basedOn w:val="Normal"/>
    <w:next w:val="Normal"/>
    <w:semiHidden/>
    <w:rsid w:val="00331282"/>
    <w:pPr>
      <w:ind w:firstLine="0"/>
      <w:jc w:val="left"/>
    </w:pPr>
  </w:style>
  <w:style w:type="paragraph" w:customStyle="1" w:styleId="Resumo">
    <w:name w:val="Resumo"/>
    <w:basedOn w:val="Normal"/>
    <w:semiHidden/>
    <w:rsid w:val="0013064A"/>
    <w:rPr>
      <w:i/>
      <w:iCs/>
    </w:rPr>
  </w:style>
  <w:style w:type="paragraph" w:styleId="Cabealhodamensagem">
    <w:name w:val="Message Header"/>
    <w:basedOn w:val="Normal"/>
    <w:semiHidden/>
    <w:rsid w:val="00786E5B"/>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customStyle="1" w:styleId="DadosCadastrais">
    <w:name w:val="Dados Cadastrais"/>
    <w:basedOn w:val="Normal"/>
    <w:semiHidden/>
    <w:rsid w:val="005E1CE1"/>
    <w:pPr>
      <w:tabs>
        <w:tab w:val="right" w:pos="8505"/>
      </w:tabs>
      <w:spacing w:line="240" w:lineRule="auto"/>
      <w:ind w:firstLine="0"/>
    </w:pPr>
    <w:rPr>
      <w:rFonts w:cs="Arial"/>
      <w:caps/>
    </w:rPr>
  </w:style>
  <w:style w:type="character" w:styleId="Refdenotadefim">
    <w:name w:val="endnote reference"/>
    <w:semiHidden/>
    <w:rsid w:val="00B76CB5"/>
    <w:rPr>
      <w:vertAlign w:val="superscript"/>
    </w:rPr>
  </w:style>
  <w:style w:type="paragraph" w:styleId="Textodenotadefim">
    <w:name w:val="endnote text"/>
    <w:basedOn w:val="Normal"/>
    <w:link w:val="TextodenotadefimChar"/>
    <w:semiHidden/>
    <w:rsid w:val="00B76CB5"/>
  </w:style>
  <w:style w:type="paragraph" w:customStyle="1" w:styleId="Notaderodap">
    <w:name w:val="Nota de rodapé"/>
    <w:basedOn w:val="Normal"/>
    <w:semiHidden/>
    <w:rsid w:val="00F1122C"/>
    <w:pPr>
      <w:tabs>
        <w:tab w:val="left" w:pos="425"/>
      </w:tabs>
      <w:spacing w:after="120"/>
    </w:pPr>
    <w:rPr>
      <w:spacing w:val="-8"/>
      <w:sz w:val="22"/>
    </w:rPr>
  </w:style>
  <w:style w:type="paragraph" w:customStyle="1" w:styleId="FALASENTREVISTA">
    <w:name w:val="FALAS/ENTREVISTA"/>
    <w:basedOn w:val="Normal2"/>
    <w:next w:val="Normal"/>
    <w:qFormat/>
    <w:rsid w:val="009E5334"/>
    <w:pPr>
      <w:spacing w:before="360" w:after="360" w:line="240" w:lineRule="auto"/>
      <w:ind w:left="1134" w:firstLine="0"/>
    </w:pPr>
    <w:rPr>
      <w:rFonts w:cs="Arial"/>
      <w:i/>
      <w:szCs w:val="22"/>
    </w:rPr>
  </w:style>
  <w:style w:type="paragraph" w:customStyle="1" w:styleId="TCC-C5">
    <w:name w:val="TCC-C5"/>
    <w:basedOn w:val="Normal"/>
    <w:link w:val="TCC-C5Char"/>
    <w:semiHidden/>
    <w:rsid w:val="00786E5B"/>
    <w:pPr>
      <w:tabs>
        <w:tab w:val="right" w:leader="dot" w:pos="9072"/>
      </w:tabs>
      <w:spacing w:after="120"/>
    </w:pPr>
  </w:style>
  <w:style w:type="paragraph" w:customStyle="1" w:styleId="grafico">
    <w:name w:val="grafico"/>
    <w:basedOn w:val="Normal"/>
    <w:next w:val="Normal"/>
    <w:semiHidden/>
    <w:rsid w:val="00A07F63"/>
    <w:pPr>
      <w:spacing w:line="240" w:lineRule="auto"/>
      <w:ind w:firstLine="0"/>
      <w:jc w:val="center"/>
    </w:pPr>
    <w:rPr>
      <w:rFonts w:ascii="Times New Roman" w:hAnsi="Times New Roman"/>
      <w:noProof/>
      <w:szCs w:val="20"/>
    </w:rPr>
  </w:style>
  <w:style w:type="paragraph" w:customStyle="1" w:styleId="Ttulocentral1">
    <w:name w:val="Título central 1"/>
    <w:basedOn w:val="Normal"/>
    <w:next w:val="Normal"/>
    <w:semiHidden/>
    <w:rsid w:val="00786E5B"/>
    <w:pPr>
      <w:tabs>
        <w:tab w:val="right" w:leader="dot" w:pos="9072"/>
      </w:tabs>
      <w:spacing w:after="360"/>
      <w:ind w:firstLine="0"/>
      <w:jc w:val="center"/>
    </w:pPr>
    <w:rPr>
      <w:b/>
      <w:caps/>
    </w:rPr>
  </w:style>
  <w:style w:type="paragraph" w:customStyle="1" w:styleId="PargrafodaLista1">
    <w:name w:val="Parágrafo da Lista1"/>
    <w:basedOn w:val="Normal"/>
    <w:semiHidden/>
    <w:qFormat/>
    <w:rsid w:val="00786E5B"/>
    <w:pPr>
      <w:spacing w:after="200" w:line="276" w:lineRule="auto"/>
      <w:ind w:left="720"/>
      <w:contextualSpacing/>
    </w:pPr>
    <w:rPr>
      <w:rFonts w:ascii="Calibri" w:eastAsia="Calibri" w:hAnsi="Calibri"/>
      <w:sz w:val="22"/>
      <w:szCs w:val="22"/>
      <w:lang w:eastAsia="en-US"/>
    </w:rPr>
  </w:style>
  <w:style w:type="paragraph" w:customStyle="1" w:styleId="Default">
    <w:name w:val="Default"/>
    <w:semiHidden/>
    <w:rsid w:val="00385F45"/>
    <w:pPr>
      <w:autoSpaceDE w:val="0"/>
      <w:autoSpaceDN w:val="0"/>
      <w:adjustRightInd w:val="0"/>
    </w:pPr>
    <w:rPr>
      <w:rFonts w:ascii="Verdana" w:hAnsi="Verdana" w:cs="Verdana"/>
      <w:color w:val="000000"/>
      <w:sz w:val="24"/>
      <w:szCs w:val="24"/>
      <w:lang w:eastAsia="en-US"/>
    </w:rPr>
  </w:style>
  <w:style w:type="paragraph" w:customStyle="1" w:styleId="Pa3">
    <w:name w:val="Pa3"/>
    <w:basedOn w:val="Normal"/>
    <w:next w:val="Normal"/>
    <w:semiHidden/>
    <w:rsid w:val="00F1122C"/>
    <w:pPr>
      <w:autoSpaceDE w:val="0"/>
      <w:spacing w:line="241" w:lineRule="atLeast"/>
    </w:pPr>
    <w:rPr>
      <w:rFonts w:ascii="Gill Sans" w:hAnsi="Gill Sans"/>
    </w:rPr>
  </w:style>
  <w:style w:type="paragraph" w:customStyle="1" w:styleId="PargrafodaLista10">
    <w:name w:val="Parágrafo da Lista1"/>
    <w:basedOn w:val="Normal"/>
    <w:semiHidden/>
    <w:qFormat/>
    <w:rsid w:val="00385F45"/>
    <w:pPr>
      <w:spacing w:after="360"/>
      <w:ind w:left="720"/>
      <w:contextualSpacing/>
    </w:pPr>
    <w:rPr>
      <w:rFonts w:eastAsia="Calibri"/>
      <w:szCs w:val="22"/>
      <w:lang w:eastAsia="en-US"/>
    </w:rPr>
  </w:style>
  <w:style w:type="character" w:customStyle="1" w:styleId="Hyperlink6">
    <w:name w:val="Hyperlink6"/>
    <w:semiHidden/>
    <w:rsid w:val="0013064A"/>
    <w:rPr>
      <w:strike w:val="0"/>
      <w:dstrike w:val="0"/>
      <w:color w:val="FF3300"/>
      <w:u w:val="none"/>
      <w:effect w:val="none"/>
    </w:rPr>
  </w:style>
  <w:style w:type="paragraph" w:customStyle="1" w:styleId="Primeirorecuodecorpodetexto1">
    <w:name w:val="Primeiro recuo de corpo de texto1"/>
    <w:basedOn w:val="Normal"/>
    <w:semiHidden/>
    <w:rsid w:val="0013064A"/>
    <w:pPr>
      <w:ind w:firstLine="210"/>
    </w:pPr>
  </w:style>
  <w:style w:type="character" w:customStyle="1" w:styleId="apple-converted-space">
    <w:name w:val="apple-converted-space"/>
    <w:semiHidden/>
    <w:rsid w:val="00786E5B"/>
  </w:style>
  <w:style w:type="character" w:customStyle="1" w:styleId="apple-style-span">
    <w:name w:val="apple-style-span"/>
    <w:semiHidden/>
    <w:rsid w:val="00385F45"/>
    <w:rPr>
      <w:rFonts w:cs="Times New Roman"/>
    </w:rPr>
  </w:style>
  <w:style w:type="paragraph" w:customStyle="1" w:styleId="Autoridade">
    <w:name w:val="Autoridade"/>
    <w:basedOn w:val="Normal"/>
    <w:semiHidden/>
    <w:rsid w:val="00F1122C"/>
    <w:pPr>
      <w:autoSpaceDE w:val="0"/>
      <w:autoSpaceDN w:val="0"/>
      <w:spacing w:line="360" w:lineRule="atLeast"/>
      <w:ind w:left="1871" w:right="1871"/>
      <w:jc w:val="center"/>
    </w:pPr>
    <w:rPr>
      <w:rFonts w:ascii="Courier New" w:hAnsi="Courier New" w:cs="Courier New"/>
      <w:b/>
      <w:bCs/>
      <w:caps/>
      <w:color w:val="000000"/>
    </w:rPr>
  </w:style>
  <w:style w:type="paragraph" w:customStyle="1" w:styleId="Capa">
    <w:name w:val="Capa"/>
    <w:basedOn w:val="Normal"/>
    <w:next w:val="Normal"/>
    <w:semiHidden/>
    <w:rsid w:val="00786E5B"/>
    <w:pPr>
      <w:tabs>
        <w:tab w:val="right" w:leader="dot" w:pos="9072"/>
      </w:tabs>
      <w:ind w:firstLine="0"/>
      <w:jc w:val="center"/>
    </w:pPr>
    <w:rPr>
      <w:b/>
      <w:caps/>
    </w:rPr>
  </w:style>
  <w:style w:type="paragraph" w:styleId="Sumrio4">
    <w:name w:val="toc 4"/>
    <w:basedOn w:val="Normal"/>
    <w:next w:val="Normal"/>
    <w:autoRedefine/>
    <w:semiHidden/>
    <w:rsid w:val="00786E5B"/>
    <w:pPr>
      <w:ind w:left="720"/>
    </w:pPr>
  </w:style>
  <w:style w:type="paragraph" w:customStyle="1" w:styleId="Ementa">
    <w:name w:val="Ementa"/>
    <w:basedOn w:val="Normal"/>
    <w:semiHidden/>
    <w:rsid w:val="00385F45"/>
    <w:pPr>
      <w:suppressAutoHyphens/>
      <w:autoSpaceDE w:val="0"/>
      <w:autoSpaceDN w:val="0"/>
      <w:ind w:left="3119"/>
    </w:pPr>
    <w:rPr>
      <w:rFonts w:cs="Arial"/>
      <w:b/>
      <w:bCs/>
    </w:rPr>
  </w:style>
  <w:style w:type="character" w:customStyle="1" w:styleId="fontetituloscript">
    <w:name w:val="fontetituloscript"/>
    <w:basedOn w:val="Fontepargpadro"/>
    <w:semiHidden/>
    <w:rsid w:val="00F1122C"/>
  </w:style>
  <w:style w:type="character" w:customStyle="1" w:styleId="PRETEXTUALCharChar">
    <w:name w:val="PRE TEXTUAL Char Char"/>
    <w:semiHidden/>
    <w:rsid w:val="0013064A"/>
    <w:rPr>
      <w:rFonts w:eastAsia="SimSun"/>
      <w:b/>
      <w:bCs/>
      <w:sz w:val="24"/>
      <w:szCs w:val="24"/>
      <w:lang w:val="pt-BR" w:eastAsia="zh-CN" w:bidi="ar-SA"/>
    </w:rPr>
  </w:style>
  <w:style w:type="paragraph" w:styleId="Pr-formataoHTML">
    <w:name w:val="HTML Preformatted"/>
    <w:basedOn w:val="Normal"/>
    <w:semiHidden/>
    <w:rsid w:val="00786E5B"/>
    <w:rPr>
      <w:rFonts w:ascii="Courier New" w:hAnsi="Courier New" w:cs="Courier New"/>
      <w:sz w:val="20"/>
    </w:rPr>
  </w:style>
  <w:style w:type="paragraph" w:styleId="Sumrio6">
    <w:name w:val="toc 6"/>
    <w:basedOn w:val="Normal"/>
    <w:next w:val="Normal"/>
    <w:semiHidden/>
    <w:rsid w:val="00373B53"/>
    <w:pPr>
      <w:ind w:firstLine="0"/>
    </w:pPr>
  </w:style>
  <w:style w:type="paragraph" w:styleId="Recuodecorpodetexto2">
    <w:name w:val="Body Text Indent 2"/>
    <w:basedOn w:val="Normal"/>
    <w:semiHidden/>
    <w:rsid w:val="00786E5B"/>
    <w:pPr>
      <w:spacing w:after="120" w:line="480" w:lineRule="auto"/>
      <w:ind w:left="283"/>
    </w:pPr>
  </w:style>
  <w:style w:type="paragraph" w:styleId="Textodenotaderodap">
    <w:name w:val="footnote text"/>
    <w:basedOn w:val="Normal"/>
    <w:link w:val="TextodenotaderodapChar2"/>
    <w:qFormat/>
    <w:rsid w:val="00EC736A"/>
    <w:pPr>
      <w:spacing w:line="240" w:lineRule="auto"/>
      <w:ind w:firstLine="0"/>
    </w:pPr>
    <w:rPr>
      <w:sz w:val="20"/>
    </w:rPr>
  </w:style>
  <w:style w:type="paragraph" w:customStyle="1" w:styleId="REFERNCIA2">
    <w:name w:val="REFERÊNCIA 2"/>
    <w:basedOn w:val="Normal"/>
    <w:next w:val="Normal"/>
    <w:semiHidden/>
    <w:rsid w:val="00B76CB5"/>
    <w:pPr>
      <w:spacing w:after="240" w:line="240" w:lineRule="auto"/>
      <w:ind w:firstLine="0"/>
      <w:jc w:val="left"/>
    </w:pPr>
    <w:rPr>
      <w:rFonts w:cs="Arial"/>
    </w:rPr>
  </w:style>
  <w:style w:type="character" w:customStyle="1" w:styleId="Absatz-Standardschriftart">
    <w:name w:val="Absatz-Standardschriftart"/>
    <w:semiHidden/>
    <w:rsid w:val="00540C13"/>
  </w:style>
  <w:style w:type="paragraph" w:styleId="Sumrio7">
    <w:name w:val="toc 7"/>
    <w:basedOn w:val="Normal"/>
    <w:next w:val="Normal"/>
    <w:autoRedefine/>
    <w:semiHidden/>
    <w:rsid w:val="00385F45"/>
    <w:pPr>
      <w:ind w:left="1200"/>
    </w:pPr>
  </w:style>
  <w:style w:type="paragraph" w:styleId="Sumrio8">
    <w:name w:val="toc 8"/>
    <w:basedOn w:val="Normal"/>
    <w:next w:val="Normal"/>
    <w:autoRedefine/>
    <w:semiHidden/>
    <w:rsid w:val="00385F45"/>
    <w:pPr>
      <w:ind w:left="1400"/>
    </w:pPr>
  </w:style>
  <w:style w:type="paragraph" w:customStyle="1" w:styleId="CapaTexto">
    <w:name w:val="Capa Texto"/>
    <w:next w:val="Normal"/>
    <w:autoRedefine/>
    <w:semiHidden/>
    <w:rsid w:val="00F1122C"/>
    <w:pPr>
      <w:keepNext/>
      <w:spacing w:line="480" w:lineRule="auto"/>
      <w:ind w:firstLine="851"/>
      <w:jc w:val="center"/>
    </w:pPr>
    <w:rPr>
      <w:rFonts w:ascii="Arial" w:hAnsi="Arial"/>
      <w:caps/>
      <w:noProof/>
      <w:color w:val="000000"/>
      <w:sz w:val="32"/>
    </w:rPr>
  </w:style>
  <w:style w:type="paragraph" w:customStyle="1" w:styleId="CapaTexto2">
    <w:name w:val="Capa Texto2"/>
    <w:basedOn w:val="Normal"/>
    <w:autoRedefine/>
    <w:semiHidden/>
    <w:rsid w:val="00F1122C"/>
    <w:pPr>
      <w:tabs>
        <w:tab w:val="left" w:pos="851"/>
        <w:tab w:val="right" w:leader="dot" w:pos="9072"/>
      </w:tabs>
      <w:jc w:val="center"/>
    </w:pPr>
    <w:rPr>
      <w:iCs/>
      <w:color w:val="000000"/>
      <w:sz w:val="28"/>
      <w:szCs w:val="28"/>
    </w:rPr>
  </w:style>
  <w:style w:type="character" w:customStyle="1" w:styleId="CharChar20">
    <w:name w:val="Char Char20"/>
    <w:semiHidden/>
    <w:rsid w:val="007B5F00"/>
    <w:rPr>
      <w:rFonts w:ascii="Times New Roman" w:eastAsia="Times New Roman" w:hAnsi="Times New Roman" w:cs="Times New Roman"/>
      <w:sz w:val="24"/>
      <w:szCs w:val="24"/>
    </w:rPr>
  </w:style>
  <w:style w:type="character" w:customStyle="1" w:styleId="CharChar5">
    <w:name w:val="Char Char5"/>
    <w:semiHidden/>
    <w:rsid w:val="007B5F00"/>
    <w:rPr>
      <w:rFonts w:ascii="Arial" w:eastAsia="Times New Roman" w:hAnsi="Arial" w:cs="Arial"/>
      <w:sz w:val="24"/>
      <w:szCs w:val="24"/>
    </w:rPr>
  </w:style>
  <w:style w:type="character" w:customStyle="1" w:styleId="CharChar6">
    <w:name w:val="Char Char6"/>
    <w:semiHidden/>
    <w:rsid w:val="007B5F00"/>
    <w:rPr>
      <w:rFonts w:ascii="Times New Roman" w:eastAsia="Times New Roman" w:hAnsi="Times New Roman" w:cs="Times New Roman"/>
      <w:sz w:val="24"/>
      <w:szCs w:val="24"/>
    </w:rPr>
  </w:style>
  <w:style w:type="paragraph" w:customStyle="1" w:styleId="FONTEDASILUSTRAES">
    <w:name w:val="FONTE DAS ILUSTRAÇÕES"/>
    <w:basedOn w:val="Normal"/>
    <w:next w:val="Normal"/>
    <w:qFormat/>
    <w:rsid w:val="00886DE7"/>
    <w:pPr>
      <w:spacing w:after="240"/>
      <w:ind w:firstLine="0"/>
      <w:contextualSpacing/>
      <w:jc w:val="center"/>
    </w:pPr>
    <w:rPr>
      <w:sz w:val="22"/>
    </w:rPr>
  </w:style>
  <w:style w:type="character" w:customStyle="1" w:styleId="PargrafoChar">
    <w:name w:val="Parágrafo Char"/>
    <w:link w:val="Pargrafo"/>
    <w:rsid w:val="00785D08"/>
    <w:rPr>
      <w:rFonts w:ascii="Arial" w:hAnsi="Arial" w:cs="Arial"/>
      <w:sz w:val="24"/>
      <w:szCs w:val="24"/>
    </w:rPr>
  </w:style>
  <w:style w:type="character" w:customStyle="1" w:styleId="TtuloApendAnexoChar">
    <w:name w:val="TítuloApend_Anexo Char"/>
    <w:link w:val="TtuloApendAnexo"/>
    <w:uiPriority w:val="99"/>
    <w:semiHidden/>
    <w:locked/>
    <w:rsid w:val="006A4C9E"/>
    <w:rPr>
      <w:rFonts w:ascii="Arial" w:hAnsi="Arial" w:cs="Arial"/>
      <w:b/>
      <w:bCs/>
      <w:kern w:val="28"/>
      <w:sz w:val="32"/>
      <w:szCs w:val="32"/>
    </w:rPr>
  </w:style>
  <w:style w:type="paragraph" w:customStyle="1" w:styleId="CITAOLONGAMC">
    <w:name w:val="CITAÇÃO LONGA MC"/>
    <w:basedOn w:val="Normal"/>
    <w:semiHidden/>
    <w:rsid w:val="00F1122C"/>
    <w:pPr>
      <w:widowControl w:val="0"/>
      <w:tabs>
        <w:tab w:val="right" w:leader="dot" w:pos="9072"/>
      </w:tabs>
      <w:spacing w:after="240"/>
      <w:ind w:left="2268"/>
    </w:pPr>
    <w:rPr>
      <w:sz w:val="20"/>
      <w:szCs w:val="20"/>
    </w:rPr>
  </w:style>
  <w:style w:type="paragraph" w:customStyle="1" w:styleId="CM25">
    <w:name w:val="CM25"/>
    <w:basedOn w:val="Default"/>
    <w:next w:val="Default"/>
    <w:semiHidden/>
    <w:rsid w:val="00F1122C"/>
    <w:pPr>
      <w:spacing w:line="360" w:lineRule="auto"/>
      <w:ind w:firstLine="851"/>
    </w:pPr>
    <w:rPr>
      <w:color w:val="auto"/>
    </w:rPr>
  </w:style>
  <w:style w:type="paragraph" w:customStyle="1" w:styleId="CM26">
    <w:name w:val="CM26"/>
    <w:basedOn w:val="Default"/>
    <w:next w:val="Default"/>
    <w:semiHidden/>
    <w:rsid w:val="00F1122C"/>
    <w:pPr>
      <w:spacing w:line="360" w:lineRule="auto"/>
      <w:ind w:firstLine="851"/>
    </w:pPr>
    <w:rPr>
      <w:color w:val="auto"/>
    </w:rPr>
  </w:style>
  <w:style w:type="paragraph" w:customStyle="1" w:styleId="CM27">
    <w:name w:val="CM27"/>
    <w:basedOn w:val="Default"/>
    <w:next w:val="Default"/>
    <w:semiHidden/>
    <w:rsid w:val="00F1122C"/>
    <w:pPr>
      <w:spacing w:line="360" w:lineRule="auto"/>
      <w:ind w:firstLine="851"/>
    </w:pPr>
    <w:rPr>
      <w:color w:val="auto"/>
    </w:rPr>
  </w:style>
  <w:style w:type="paragraph" w:customStyle="1" w:styleId="CM28">
    <w:name w:val="CM28"/>
    <w:basedOn w:val="Default"/>
    <w:next w:val="Default"/>
    <w:semiHidden/>
    <w:rsid w:val="00F1122C"/>
    <w:pPr>
      <w:spacing w:line="360" w:lineRule="auto"/>
      <w:ind w:firstLine="851"/>
    </w:pPr>
    <w:rPr>
      <w:color w:val="auto"/>
    </w:rPr>
  </w:style>
  <w:style w:type="character" w:styleId="nfaseIntensa">
    <w:name w:val="Intense Emphasis"/>
    <w:semiHidden/>
    <w:rsid w:val="005E1CE1"/>
    <w:rPr>
      <w:b/>
      <w:i/>
      <w:sz w:val="24"/>
      <w:szCs w:val="24"/>
      <w:u w:val="single"/>
    </w:rPr>
  </w:style>
  <w:style w:type="character" w:styleId="nfaseSutil">
    <w:name w:val="Subtle Emphasis"/>
    <w:semiHidden/>
    <w:rsid w:val="005E1CE1"/>
    <w:rPr>
      <w:i/>
      <w:color w:val="5A5A5A"/>
    </w:rPr>
  </w:style>
  <w:style w:type="paragraph" w:customStyle="1" w:styleId="EstiloEstiloTtulo1esquerda0cmPrimeiralinha0cmDep">
    <w:name w:val="Estilo Estilo Título 1 + À esquerda:  0 cm Primeira linha:  0 cm Dep..."/>
    <w:basedOn w:val="Normal"/>
    <w:autoRedefine/>
    <w:semiHidden/>
    <w:rsid w:val="00F1122C"/>
    <w:pPr>
      <w:keepNext/>
      <w:tabs>
        <w:tab w:val="right" w:leader="dot" w:pos="9072"/>
      </w:tabs>
      <w:spacing w:after="360"/>
      <w:outlineLvl w:val="0"/>
    </w:pPr>
    <w:rPr>
      <w:b/>
      <w:bCs/>
      <w:caps/>
      <w:szCs w:val="20"/>
    </w:rPr>
  </w:style>
  <w:style w:type="paragraph" w:styleId="Sumrio5">
    <w:name w:val="toc 5"/>
    <w:basedOn w:val="Normal"/>
    <w:next w:val="Normal"/>
    <w:autoRedefine/>
    <w:semiHidden/>
    <w:rsid w:val="0013064A"/>
    <w:pPr>
      <w:ind w:left="800"/>
    </w:pPr>
    <w:rPr>
      <w:rFonts w:eastAsia="SimSun"/>
      <w:sz w:val="20"/>
      <w:szCs w:val="20"/>
      <w:lang w:eastAsia="zh-CN"/>
    </w:rPr>
  </w:style>
  <w:style w:type="paragraph" w:customStyle="1" w:styleId="EstiloTtulo1esquerda0cmPrimeiralinha0cmDepoisd">
    <w:name w:val="Estilo Título 1 + À esquerda:  0 cm Primeira linha:  0 cm Depois d..."/>
    <w:basedOn w:val="Ttulo1"/>
    <w:semiHidden/>
    <w:rsid w:val="00F1122C"/>
    <w:pPr>
      <w:tabs>
        <w:tab w:val="right" w:leader="dot" w:pos="9072"/>
      </w:tabs>
      <w:spacing w:afterLines="200"/>
    </w:pPr>
    <w:rPr>
      <w:szCs w:val="20"/>
    </w:rPr>
  </w:style>
  <w:style w:type="paragraph" w:customStyle="1" w:styleId="EstiloTtulo1esquerda0cmPrimeiralinha0cmDepoisd1">
    <w:name w:val="Estilo Título 1 + À esquerda:  0 cm Primeira linha:  0 cm Depois d...1"/>
    <w:basedOn w:val="Ttulo1"/>
    <w:autoRedefine/>
    <w:semiHidden/>
    <w:rsid w:val="00F1122C"/>
    <w:pPr>
      <w:tabs>
        <w:tab w:val="right" w:leader="dot" w:pos="9072"/>
      </w:tabs>
    </w:pPr>
    <w:rPr>
      <w:szCs w:val="20"/>
    </w:rPr>
  </w:style>
  <w:style w:type="paragraph" w:customStyle="1" w:styleId="EstiloTtulo1Depoisde48pt">
    <w:name w:val="Estilo Título 1 + Depois de:  48 pt"/>
    <w:basedOn w:val="Ttulo1"/>
    <w:semiHidden/>
    <w:rsid w:val="00F1122C"/>
    <w:pPr>
      <w:tabs>
        <w:tab w:val="right" w:leader="dot" w:pos="9072"/>
      </w:tabs>
    </w:pPr>
    <w:rPr>
      <w:szCs w:val="20"/>
    </w:rPr>
  </w:style>
  <w:style w:type="paragraph" w:customStyle="1" w:styleId="EstiloTtulo2Antes4linhaDepoisde4linha">
    <w:name w:val="Estilo Título 2 + Antes:  4 linha Depois de:  4 linha"/>
    <w:basedOn w:val="Ttulo2"/>
    <w:autoRedefine/>
    <w:semiHidden/>
    <w:rsid w:val="00F1122C"/>
    <w:pPr>
      <w:tabs>
        <w:tab w:val="right" w:leader="dot" w:pos="9072"/>
      </w:tabs>
      <w:ind w:firstLine="851"/>
    </w:pPr>
    <w:rPr>
      <w:i/>
      <w:iCs w:val="0"/>
      <w:caps/>
      <w:szCs w:val="20"/>
      <w:lang w:eastAsia="en-US"/>
    </w:rPr>
  </w:style>
  <w:style w:type="paragraph" w:customStyle="1" w:styleId="EstiloTtulo2Antes4linhaDepoisde4linha1">
    <w:name w:val="Estilo Título 2 + Antes:  4 linha Depois de:  4 linha1"/>
    <w:basedOn w:val="Ttulo2"/>
    <w:semiHidden/>
    <w:rsid w:val="00F1122C"/>
    <w:pPr>
      <w:tabs>
        <w:tab w:val="right" w:leader="dot" w:pos="9072"/>
      </w:tabs>
    </w:pPr>
    <w:rPr>
      <w:i/>
      <w:iCs w:val="0"/>
      <w:caps/>
      <w:szCs w:val="20"/>
      <w:lang w:eastAsia="en-US"/>
    </w:rPr>
  </w:style>
  <w:style w:type="paragraph" w:customStyle="1" w:styleId="EstiloTtulo3Antes48ptDepoisde48pt">
    <w:name w:val="Estilo Título 3 + Antes:  48 pt Depois de:  48 pt"/>
    <w:basedOn w:val="Ttulo3"/>
    <w:autoRedefine/>
    <w:semiHidden/>
    <w:rsid w:val="00F1122C"/>
    <w:pPr>
      <w:tabs>
        <w:tab w:val="right" w:leader="dot" w:pos="9072"/>
      </w:tabs>
    </w:pPr>
    <w:rPr>
      <w:rFonts w:cs="Times New Roman"/>
      <w:color w:val="000000"/>
      <w:szCs w:val="20"/>
      <w:shd w:val="clear" w:color="auto" w:fill="FFFFFF"/>
    </w:rPr>
  </w:style>
  <w:style w:type="paragraph" w:customStyle="1" w:styleId="EstiloTtulo3Antes48ptDepoisde48pt1">
    <w:name w:val="Estilo Título 3 + Antes:  48 pt Depois de:  48 pt1"/>
    <w:basedOn w:val="Ttulo3"/>
    <w:semiHidden/>
    <w:rsid w:val="00F1122C"/>
    <w:pPr>
      <w:tabs>
        <w:tab w:val="right" w:leader="dot" w:pos="9072"/>
      </w:tabs>
    </w:pPr>
    <w:rPr>
      <w:rFonts w:cs="Times New Roman"/>
      <w:szCs w:val="20"/>
      <w:shd w:val="clear" w:color="auto" w:fill="FFFFFF"/>
    </w:rPr>
  </w:style>
  <w:style w:type="paragraph" w:customStyle="1" w:styleId="EstiloTTULOPRINCIPALMCesquerda">
    <w:name w:val="Estilo TÍTULO PRINCIPAL MC + À esquerda"/>
    <w:basedOn w:val="Normal"/>
    <w:semiHidden/>
    <w:rsid w:val="00F1122C"/>
    <w:pPr>
      <w:widowControl w:val="0"/>
      <w:tabs>
        <w:tab w:val="right" w:leader="dot" w:pos="9072"/>
      </w:tabs>
      <w:spacing w:after="360"/>
      <w:jc w:val="center"/>
      <w:outlineLvl w:val="0"/>
    </w:pPr>
    <w:rPr>
      <w:b/>
      <w:bCs/>
      <w:szCs w:val="20"/>
    </w:rPr>
  </w:style>
  <w:style w:type="paragraph" w:customStyle="1" w:styleId="Estilo1">
    <w:name w:val="Estilo1"/>
    <w:basedOn w:val="NormalNegrito"/>
    <w:semiHidden/>
    <w:rsid w:val="009C5C89"/>
    <w:pPr>
      <w:ind w:left="0"/>
    </w:pPr>
    <w:rPr>
      <w:rFonts w:cs="Arial"/>
      <w:b w:val="0"/>
      <w:sz w:val="26"/>
      <w:szCs w:val="26"/>
    </w:rPr>
  </w:style>
  <w:style w:type="paragraph" w:customStyle="1" w:styleId="Estilo2">
    <w:name w:val="Estilo2"/>
    <w:basedOn w:val="Normal"/>
    <w:semiHidden/>
    <w:rsid w:val="009C5C89"/>
    <w:rPr>
      <w:rFonts w:ascii="Gill Sans Ultra Bold" w:hAnsi="Gill Sans Ultra Bold"/>
      <w:sz w:val="26"/>
    </w:rPr>
  </w:style>
  <w:style w:type="paragraph" w:customStyle="1" w:styleId="Estilo3">
    <w:name w:val="Estilo3"/>
    <w:basedOn w:val="Joaquim-RegistroCAPA"/>
    <w:semiHidden/>
    <w:qFormat/>
    <w:rsid w:val="005E1CE1"/>
    <w:pPr>
      <w:ind w:left="4536"/>
      <w:jc w:val="both"/>
    </w:pPr>
    <w:rPr>
      <w:b w:val="0"/>
    </w:rPr>
  </w:style>
  <w:style w:type="paragraph" w:customStyle="1" w:styleId="Estilo4">
    <w:name w:val="Estilo4"/>
    <w:basedOn w:val="Sumrio1"/>
    <w:semiHidden/>
    <w:qFormat/>
    <w:rsid w:val="005E1CE1"/>
    <w:pPr>
      <w:tabs>
        <w:tab w:val="left" w:pos="1200"/>
      </w:tabs>
    </w:pPr>
  </w:style>
  <w:style w:type="paragraph" w:customStyle="1" w:styleId="Estilo5">
    <w:name w:val="Estilo5"/>
    <w:basedOn w:val="Estilo4"/>
    <w:semiHidden/>
    <w:qFormat/>
    <w:rsid w:val="005E1CE1"/>
  </w:style>
  <w:style w:type="paragraph" w:styleId="Sumrio9">
    <w:name w:val="toc 9"/>
    <w:basedOn w:val="Normal"/>
    <w:next w:val="Normal"/>
    <w:autoRedefine/>
    <w:semiHidden/>
    <w:rsid w:val="00385F45"/>
    <w:pPr>
      <w:ind w:left="1600"/>
    </w:pPr>
  </w:style>
  <w:style w:type="character" w:customStyle="1" w:styleId="gt-icon-text1">
    <w:name w:val="gt-icon-text1"/>
    <w:semiHidden/>
    <w:rsid w:val="00F1122C"/>
    <w:rPr>
      <w:rFonts w:cs="Times New Roman"/>
    </w:rPr>
  </w:style>
  <w:style w:type="character" w:customStyle="1" w:styleId="gwt-inlinehtml">
    <w:name w:val="gwt-inlinehtml"/>
    <w:semiHidden/>
    <w:rsid w:val="00F1122C"/>
    <w:rPr>
      <w:rFonts w:cs="Times New Roman"/>
      <w:bdr w:val="single" w:sz="6" w:space="5" w:color="DDDDDD" w:frame="1"/>
      <w:shd w:val="clear" w:color="auto" w:fill="D9E6F7"/>
    </w:rPr>
  </w:style>
  <w:style w:type="character" w:customStyle="1" w:styleId="hps">
    <w:name w:val="hps"/>
    <w:basedOn w:val="Fontepargpadro"/>
    <w:semiHidden/>
    <w:rsid w:val="00EC2430"/>
  </w:style>
  <w:style w:type="paragraph" w:customStyle="1" w:styleId="Introdeconcluso">
    <w:name w:val="Introd e conclusão"/>
    <w:basedOn w:val="Normal"/>
    <w:semiHidden/>
    <w:rsid w:val="00F1122C"/>
    <w:pPr>
      <w:keepNext/>
      <w:tabs>
        <w:tab w:val="right" w:leader="dot" w:pos="9072"/>
      </w:tabs>
      <w:spacing w:after="360"/>
      <w:outlineLvl w:val="0"/>
    </w:pPr>
    <w:rPr>
      <w:b/>
      <w:caps/>
    </w:rPr>
  </w:style>
  <w:style w:type="paragraph" w:customStyle="1" w:styleId="LocaleData">
    <w:name w:val="Local e Data"/>
    <w:basedOn w:val="Normal"/>
    <w:autoRedefine/>
    <w:semiHidden/>
    <w:rsid w:val="00F1122C"/>
    <w:pPr>
      <w:tabs>
        <w:tab w:val="left" w:pos="851"/>
        <w:tab w:val="right" w:leader="dot" w:pos="9072"/>
      </w:tabs>
      <w:jc w:val="center"/>
    </w:pPr>
    <w:rPr>
      <w:iCs/>
      <w:color w:val="000000"/>
      <w:sz w:val="28"/>
    </w:rPr>
  </w:style>
  <w:style w:type="character" w:customStyle="1" w:styleId="longtext">
    <w:name w:val="long_text"/>
    <w:basedOn w:val="Fontepargpadro"/>
    <w:semiHidden/>
    <w:rsid w:val="00F1122C"/>
  </w:style>
  <w:style w:type="character" w:customStyle="1" w:styleId="longtext1">
    <w:name w:val="long_text1"/>
    <w:semiHidden/>
    <w:rsid w:val="00FF562F"/>
    <w:rPr>
      <w:rFonts w:cs="Times New Roman"/>
      <w:sz w:val="20"/>
      <w:szCs w:val="20"/>
    </w:rPr>
  </w:style>
  <w:style w:type="paragraph" w:customStyle="1" w:styleId="N">
    <w:name w:val="N"/>
    <w:basedOn w:val="Normal"/>
    <w:autoRedefine/>
    <w:semiHidden/>
    <w:rsid w:val="00F1122C"/>
    <w:pPr>
      <w:tabs>
        <w:tab w:val="right" w:leader="dot" w:pos="9072"/>
      </w:tabs>
      <w:spacing w:before="240" w:after="120"/>
      <w:ind w:left="705"/>
    </w:pPr>
  </w:style>
  <w:style w:type="paragraph" w:customStyle="1" w:styleId="NomeTrabalho">
    <w:name w:val="Nome Trabalho"/>
    <w:basedOn w:val="Normal"/>
    <w:autoRedefine/>
    <w:semiHidden/>
    <w:rsid w:val="00F1122C"/>
    <w:pPr>
      <w:tabs>
        <w:tab w:val="right" w:leader="dot" w:pos="9072"/>
      </w:tabs>
      <w:jc w:val="center"/>
      <w:outlineLvl w:val="0"/>
    </w:pPr>
    <w:rPr>
      <w:iCs/>
      <w:caps/>
      <w:color w:val="000000"/>
      <w:sz w:val="32"/>
    </w:rPr>
  </w:style>
  <w:style w:type="paragraph" w:customStyle="1" w:styleId="nomesecao">
    <w:name w:val="nomesecao"/>
    <w:basedOn w:val="Normal"/>
    <w:semiHidden/>
    <w:rsid w:val="00F1122C"/>
    <w:pPr>
      <w:tabs>
        <w:tab w:val="right" w:leader="dot" w:pos="9072"/>
      </w:tabs>
      <w:spacing w:before="100" w:beforeAutospacing="1" w:after="100" w:afterAutospacing="1"/>
    </w:pPr>
  </w:style>
  <w:style w:type="paragraph" w:customStyle="1" w:styleId="Normal3">
    <w:name w:val="Normal 3"/>
    <w:autoRedefine/>
    <w:semiHidden/>
    <w:rsid w:val="00F1122C"/>
    <w:pPr>
      <w:tabs>
        <w:tab w:val="left" w:pos="4860"/>
      </w:tabs>
      <w:spacing w:line="360" w:lineRule="auto"/>
      <w:ind w:firstLine="851"/>
    </w:pPr>
    <w:rPr>
      <w:rFonts w:ascii="Arial" w:hAnsi="Arial"/>
      <w:noProof/>
      <w:sz w:val="24"/>
    </w:rPr>
  </w:style>
  <w:style w:type="paragraph" w:customStyle="1" w:styleId="normalabnt0">
    <w:name w:val="normal abnt"/>
    <w:basedOn w:val="Normal"/>
    <w:semiHidden/>
    <w:rsid w:val="00F1122C"/>
    <w:pPr>
      <w:spacing w:after="480"/>
    </w:pPr>
    <w:rPr>
      <w:rFonts w:cs="Arial"/>
    </w:rPr>
  </w:style>
  <w:style w:type="paragraph" w:customStyle="1" w:styleId="NormalAbnt1">
    <w:name w:val="Normal Abnt"/>
    <w:semiHidden/>
    <w:rsid w:val="00F1122C"/>
    <w:pPr>
      <w:spacing w:after="480" w:line="360" w:lineRule="auto"/>
      <w:ind w:firstLine="851"/>
      <w:jc w:val="both"/>
    </w:pPr>
    <w:rPr>
      <w:rFonts w:ascii="Arial" w:hAnsi="Arial"/>
      <w:sz w:val="24"/>
      <w:szCs w:val="24"/>
    </w:rPr>
  </w:style>
  <w:style w:type="paragraph" w:customStyle="1" w:styleId="NormalABNT2">
    <w:name w:val="Normal_ABNT"/>
    <w:basedOn w:val="Normal"/>
    <w:semiHidden/>
    <w:rsid w:val="00F1122C"/>
    <w:pPr>
      <w:tabs>
        <w:tab w:val="left" w:pos="851"/>
      </w:tabs>
      <w:spacing w:after="480"/>
    </w:pPr>
    <w:rPr>
      <w:rFonts w:cs="Arial"/>
      <w:color w:val="000000"/>
    </w:rPr>
  </w:style>
  <w:style w:type="paragraph" w:customStyle="1" w:styleId="NotadeRodap0">
    <w:name w:val="Nota de Rodapé"/>
    <w:basedOn w:val="Normal"/>
    <w:semiHidden/>
    <w:rsid w:val="00F1122C"/>
    <w:pPr>
      <w:spacing w:line="240" w:lineRule="auto"/>
      <w:ind w:left="119" w:hanging="119"/>
    </w:pPr>
  </w:style>
  <w:style w:type="character" w:styleId="Refdecomentrio">
    <w:name w:val="annotation reference"/>
    <w:uiPriority w:val="99"/>
    <w:semiHidden/>
    <w:rsid w:val="00786E5B"/>
    <w:rPr>
      <w:sz w:val="16"/>
      <w:szCs w:val="16"/>
    </w:rPr>
  </w:style>
  <w:style w:type="paragraph" w:customStyle="1" w:styleId="Referencias">
    <w:name w:val="Referencias"/>
    <w:basedOn w:val="Normal"/>
    <w:next w:val="Normal"/>
    <w:semiHidden/>
    <w:rsid w:val="00E24462"/>
    <w:pPr>
      <w:spacing w:before="240" w:after="240" w:line="240" w:lineRule="auto"/>
      <w:ind w:firstLine="0"/>
      <w:jc w:val="left"/>
    </w:pPr>
    <w:rPr>
      <w:rFonts w:cs="Arial"/>
    </w:rPr>
  </w:style>
  <w:style w:type="paragraph" w:customStyle="1" w:styleId="Referenciasbibligraficas">
    <w:name w:val="Referencias bibligraficas"/>
    <w:basedOn w:val="Normal"/>
    <w:semiHidden/>
    <w:rsid w:val="00F1122C"/>
    <w:pPr>
      <w:keepNext/>
      <w:pageBreakBefore/>
      <w:spacing w:after="360"/>
      <w:ind w:firstLine="0"/>
      <w:jc w:val="center"/>
      <w:outlineLvl w:val="0"/>
    </w:pPr>
    <w:rPr>
      <w:rFonts w:cs="Arial"/>
      <w:b/>
      <w:caps/>
    </w:rPr>
  </w:style>
  <w:style w:type="paragraph" w:styleId="Remissivo1">
    <w:name w:val="index 1"/>
    <w:basedOn w:val="Normal"/>
    <w:next w:val="Normal"/>
    <w:autoRedefine/>
    <w:semiHidden/>
    <w:rsid w:val="00385F45"/>
    <w:pPr>
      <w:ind w:left="200" w:hanging="200"/>
    </w:pPr>
  </w:style>
  <w:style w:type="paragraph" w:styleId="Remissivo2">
    <w:name w:val="index 2"/>
    <w:basedOn w:val="Normal"/>
    <w:next w:val="Normal"/>
    <w:autoRedefine/>
    <w:semiHidden/>
    <w:rsid w:val="00385F45"/>
    <w:pPr>
      <w:ind w:left="400" w:hanging="200"/>
    </w:pPr>
  </w:style>
  <w:style w:type="paragraph" w:styleId="Remissivo3">
    <w:name w:val="index 3"/>
    <w:basedOn w:val="Normal"/>
    <w:next w:val="Normal"/>
    <w:autoRedefine/>
    <w:semiHidden/>
    <w:rsid w:val="00385F45"/>
    <w:pPr>
      <w:ind w:left="600" w:hanging="200"/>
    </w:pPr>
  </w:style>
  <w:style w:type="paragraph" w:styleId="Remissivo4">
    <w:name w:val="index 4"/>
    <w:basedOn w:val="Normal"/>
    <w:next w:val="Normal"/>
    <w:autoRedefine/>
    <w:semiHidden/>
    <w:rsid w:val="00385F45"/>
    <w:pPr>
      <w:ind w:left="800" w:hanging="200"/>
    </w:pPr>
  </w:style>
  <w:style w:type="paragraph" w:styleId="Remissivo5">
    <w:name w:val="index 5"/>
    <w:basedOn w:val="Normal"/>
    <w:next w:val="Normal"/>
    <w:autoRedefine/>
    <w:semiHidden/>
    <w:rsid w:val="00385F45"/>
    <w:pPr>
      <w:ind w:left="1000" w:hanging="200"/>
    </w:pPr>
  </w:style>
  <w:style w:type="paragraph" w:styleId="Remissivo6">
    <w:name w:val="index 6"/>
    <w:basedOn w:val="Normal"/>
    <w:next w:val="Normal"/>
    <w:autoRedefine/>
    <w:semiHidden/>
    <w:rsid w:val="00385F45"/>
    <w:pPr>
      <w:ind w:left="1200" w:hanging="200"/>
    </w:pPr>
  </w:style>
  <w:style w:type="paragraph" w:styleId="Remissivo7">
    <w:name w:val="index 7"/>
    <w:basedOn w:val="Normal"/>
    <w:next w:val="Normal"/>
    <w:autoRedefine/>
    <w:semiHidden/>
    <w:rsid w:val="00385F45"/>
    <w:pPr>
      <w:ind w:left="1400" w:hanging="200"/>
    </w:pPr>
  </w:style>
  <w:style w:type="paragraph" w:styleId="Remissivo8">
    <w:name w:val="index 8"/>
    <w:basedOn w:val="Normal"/>
    <w:next w:val="Normal"/>
    <w:autoRedefine/>
    <w:semiHidden/>
    <w:rsid w:val="00385F45"/>
    <w:pPr>
      <w:ind w:left="1600" w:hanging="200"/>
    </w:pPr>
  </w:style>
  <w:style w:type="paragraph" w:styleId="Remissivo9">
    <w:name w:val="index 9"/>
    <w:basedOn w:val="Normal"/>
    <w:next w:val="Normal"/>
    <w:autoRedefine/>
    <w:semiHidden/>
    <w:rsid w:val="00385F45"/>
    <w:pPr>
      <w:ind w:left="1800" w:hanging="200"/>
    </w:pPr>
  </w:style>
  <w:style w:type="paragraph" w:customStyle="1" w:styleId="ResumoAbstract">
    <w:name w:val="Resumo Abstract"/>
    <w:basedOn w:val="Normal"/>
    <w:semiHidden/>
    <w:rsid w:val="00F1122C"/>
    <w:pPr>
      <w:keepNext/>
      <w:tabs>
        <w:tab w:val="right" w:leader="dot" w:pos="9061"/>
      </w:tabs>
      <w:spacing w:after="360"/>
      <w:ind w:firstLine="0"/>
    </w:pPr>
    <w:rPr>
      <w:rFonts w:cs="Arial"/>
    </w:rPr>
  </w:style>
  <w:style w:type="paragraph" w:styleId="SemEspaamento">
    <w:name w:val="No Spacing"/>
    <w:semiHidden/>
    <w:rsid w:val="00F83948"/>
    <w:rPr>
      <w:rFonts w:ascii="Calibri" w:hAnsi="Calibri"/>
      <w:sz w:val="22"/>
      <w:szCs w:val="22"/>
      <w:lang w:eastAsia="en-US"/>
    </w:rPr>
  </w:style>
  <w:style w:type="character" w:customStyle="1" w:styleId="shorttext1">
    <w:name w:val="short_text1"/>
    <w:semiHidden/>
    <w:rsid w:val="00F1122C"/>
    <w:rPr>
      <w:rFonts w:cs="Times New Roman"/>
      <w:sz w:val="29"/>
      <w:szCs w:val="29"/>
    </w:rPr>
  </w:style>
  <w:style w:type="paragraph" w:styleId="Textodebalo">
    <w:name w:val="Balloon Text"/>
    <w:basedOn w:val="Normal"/>
    <w:link w:val="TextodebaloChar"/>
    <w:semiHidden/>
    <w:rsid w:val="00786E5B"/>
    <w:rPr>
      <w:rFonts w:ascii="Tahoma" w:hAnsi="Tahoma" w:cs="Tahoma"/>
      <w:sz w:val="16"/>
      <w:szCs w:val="16"/>
    </w:rPr>
  </w:style>
  <w:style w:type="character" w:customStyle="1" w:styleId="TextodenotaderodapChar">
    <w:name w:val="Texto de nota de rodapé Char"/>
    <w:semiHidden/>
    <w:rsid w:val="002A0969"/>
    <w:rPr>
      <w:lang w:eastAsia="en-US"/>
    </w:rPr>
  </w:style>
  <w:style w:type="character" w:customStyle="1" w:styleId="texto1">
    <w:name w:val="texto1"/>
    <w:semiHidden/>
    <w:rsid w:val="00F1122C"/>
    <w:rPr>
      <w:rFonts w:ascii="Verdana" w:hAnsi="Verdana" w:cs="Times New Roman"/>
      <w:color w:val="000000"/>
      <w:sz w:val="20"/>
      <w:szCs w:val="20"/>
    </w:rPr>
  </w:style>
  <w:style w:type="paragraph" w:customStyle="1" w:styleId="TtForadoSumrio">
    <w:name w:val="Tít. Fora do Sumário"/>
    <w:basedOn w:val="Normal"/>
    <w:next w:val="Normal"/>
    <w:semiHidden/>
    <w:rsid w:val="00F1122C"/>
    <w:pPr>
      <w:keepNext/>
      <w:tabs>
        <w:tab w:val="right" w:leader="dot" w:pos="9061"/>
      </w:tabs>
      <w:spacing w:after="360"/>
      <w:ind w:firstLine="0"/>
      <w:jc w:val="center"/>
    </w:pPr>
    <w:rPr>
      <w:rFonts w:cs="Arial"/>
      <w:b/>
      <w:caps/>
    </w:rPr>
  </w:style>
  <w:style w:type="paragraph" w:customStyle="1" w:styleId="TTULO11MC">
    <w:name w:val="TÍTULO 1.1 MC"/>
    <w:basedOn w:val="Normal"/>
    <w:semiHidden/>
    <w:rsid w:val="00F1122C"/>
    <w:pPr>
      <w:spacing w:before="360" w:after="360"/>
      <w:jc w:val="left"/>
      <w:outlineLvl w:val="2"/>
    </w:pPr>
    <w:rPr>
      <w:rFonts w:ascii="Times New Roman" w:hAnsi="Times New Roman"/>
      <w:caps/>
    </w:rPr>
  </w:style>
  <w:style w:type="paragraph" w:customStyle="1" w:styleId="TTULO1MC">
    <w:name w:val="TÍTULO 1MC"/>
    <w:basedOn w:val="Normal"/>
    <w:semiHidden/>
    <w:rsid w:val="00F1122C"/>
    <w:pPr>
      <w:spacing w:before="360" w:after="360"/>
      <w:jc w:val="left"/>
      <w:outlineLvl w:val="1"/>
    </w:pPr>
    <w:rPr>
      <w:rFonts w:ascii="Times New Roman" w:hAnsi="Times New Roman"/>
      <w:b/>
      <w:caps/>
    </w:rPr>
  </w:style>
  <w:style w:type="paragraph" w:customStyle="1" w:styleId="TTULOCENTRAL10">
    <w:name w:val="TÍTULO CENTRAL 1"/>
    <w:basedOn w:val="Normal"/>
    <w:next w:val="Normal"/>
    <w:semiHidden/>
    <w:rsid w:val="0013064A"/>
    <w:pPr>
      <w:suppressAutoHyphens/>
      <w:spacing w:after="720"/>
      <w:jc w:val="center"/>
    </w:pPr>
    <w:rPr>
      <w:rFonts w:eastAsia="Calibri" w:cs="Calibri"/>
      <w:b/>
      <w:caps/>
      <w:szCs w:val="22"/>
      <w:lang w:eastAsia="ar-SA"/>
    </w:rPr>
  </w:style>
  <w:style w:type="paragraph" w:customStyle="1" w:styleId="TTULOCENTRAL2">
    <w:name w:val="TÍTULO CENTRAL 2"/>
    <w:basedOn w:val="Normal"/>
    <w:next w:val="Normal"/>
    <w:semiHidden/>
    <w:rsid w:val="00C342E2"/>
    <w:pPr>
      <w:spacing w:after="360"/>
      <w:jc w:val="center"/>
    </w:pPr>
    <w:rPr>
      <w:rFonts w:cs="Arial"/>
      <w:b/>
      <w:caps/>
      <w:lang w:val="en-US"/>
    </w:rPr>
  </w:style>
  <w:style w:type="paragraph" w:styleId="Ttulodendiceremissivo">
    <w:name w:val="index heading"/>
    <w:basedOn w:val="Normal"/>
    <w:next w:val="Remissivo1"/>
    <w:semiHidden/>
    <w:rsid w:val="00385F45"/>
    <w:rPr>
      <w:rFonts w:cs="Arial"/>
      <w:b/>
      <w:bCs/>
    </w:rPr>
  </w:style>
  <w:style w:type="paragraph" w:customStyle="1" w:styleId="Ttulononumeradoaesquerda">
    <w:name w:val="Título não numerado a esquerda"/>
    <w:basedOn w:val="Normal"/>
    <w:autoRedefine/>
    <w:semiHidden/>
    <w:rsid w:val="00402691"/>
    <w:pPr>
      <w:spacing w:before="240" w:after="60"/>
      <w:ind w:firstLine="0"/>
      <w:jc w:val="left"/>
      <w:outlineLvl w:val="0"/>
    </w:pPr>
    <w:rPr>
      <w:rFonts w:cs="Arial"/>
      <w:bCs/>
      <w:caps/>
      <w:noProof/>
      <w:kern w:val="28"/>
      <w:sz w:val="32"/>
      <w:szCs w:val="32"/>
    </w:rPr>
  </w:style>
  <w:style w:type="paragraph" w:customStyle="1" w:styleId="TTULOPRINCIPALMC">
    <w:name w:val="TÍTULO PRINCIPAL MC"/>
    <w:basedOn w:val="Normal"/>
    <w:semiHidden/>
    <w:rsid w:val="00F1122C"/>
    <w:pPr>
      <w:widowControl w:val="0"/>
      <w:spacing w:after="360"/>
      <w:ind w:firstLine="0"/>
      <w:jc w:val="center"/>
      <w:outlineLvl w:val="0"/>
    </w:pPr>
    <w:rPr>
      <w:rFonts w:ascii="Times New Roman" w:hAnsi="Times New Roman"/>
      <w:b/>
    </w:rPr>
  </w:style>
  <w:style w:type="paragraph" w:customStyle="1" w:styleId="TtuloSumrio">
    <w:name w:val="Título.Sumário"/>
    <w:basedOn w:val="Ttulo1"/>
    <w:next w:val="Normal"/>
    <w:semiHidden/>
    <w:rsid w:val="00F1122C"/>
  </w:style>
  <w:style w:type="character" w:customStyle="1" w:styleId="txt-tahoma-11-preto-materias">
    <w:name w:val="txt-tahoma-11-preto-materias"/>
    <w:semiHidden/>
    <w:rsid w:val="00F1122C"/>
    <w:rPr>
      <w:rFonts w:cs="Times New Roman"/>
    </w:rPr>
  </w:style>
  <w:style w:type="paragraph" w:customStyle="1" w:styleId="western">
    <w:name w:val="western"/>
    <w:basedOn w:val="Normal"/>
    <w:semiHidden/>
    <w:rsid w:val="00D937E0"/>
    <w:pPr>
      <w:spacing w:before="280" w:after="119"/>
    </w:pPr>
  </w:style>
  <w:style w:type="character" w:customStyle="1" w:styleId="CabealhoChar">
    <w:name w:val="Cabeçalho Char"/>
    <w:link w:val="Cabealho"/>
    <w:uiPriority w:val="99"/>
    <w:rsid w:val="00F83948"/>
    <w:rPr>
      <w:rFonts w:ascii="Calibri" w:eastAsia="Calibri" w:hAnsi="Calibri"/>
      <w:sz w:val="22"/>
      <w:szCs w:val="22"/>
      <w:lang w:val="pt-BR" w:eastAsia="en-US" w:bidi="ar-SA"/>
    </w:rPr>
  </w:style>
  <w:style w:type="paragraph" w:styleId="CabealhodoSumrio">
    <w:name w:val="TOC Heading"/>
    <w:basedOn w:val="Ttulo1"/>
    <w:next w:val="Normal"/>
    <w:uiPriority w:val="39"/>
    <w:qFormat/>
    <w:rsid w:val="002A0969"/>
    <w:pPr>
      <w:keepLines/>
      <w:spacing w:before="480"/>
      <w:outlineLvl w:val="9"/>
    </w:pPr>
    <w:rPr>
      <w:color w:val="365F91"/>
      <w:sz w:val="28"/>
      <w:szCs w:val="28"/>
    </w:rPr>
  </w:style>
  <w:style w:type="character" w:customStyle="1" w:styleId="WW8Num4z1">
    <w:name w:val="WW8Num4z1"/>
    <w:semiHidden/>
    <w:rsid w:val="00F1122C"/>
    <w:rPr>
      <w:rFonts w:ascii="Courier New" w:hAnsi="Courier New"/>
      <w:sz w:val="20"/>
    </w:rPr>
  </w:style>
  <w:style w:type="character" w:customStyle="1" w:styleId="TextodenotaderodapChar2">
    <w:name w:val="Texto de nota de rodapé Char2"/>
    <w:link w:val="Textodenotaderodap"/>
    <w:locked/>
    <w:rsid w:val="00EC736A"/>
    <w:rPr>
      <w:rFonts w:ascii="Arial" w:hAnsi="Arial" w:cs="Comic Sans MS"/>
      <w:szCs w:val="24"/>
    </w:rPr>
  </w:style>
  <w:style w:type="character" w:customStyle="1" w:styleId="gt-trans-draggable">
    <w:name w:val="gt-trans-draggable"/>
    <w:basedOn w:val="Fontepargpadro"/>
    <w:semiHidden/>
    <w:rsid w:val="00F1122C"/>
  </w:style>
  <w:style w:type="character" w:customStyle="1" w:styleId="hpsatn">
    <w:name w:val="hps atn"/>
    <w:basedOn w:val="Fontepargpadro"/>
    <w:semiHidden/>
    <w:rsid w:val="00360BE3"/>
  </w:style>
  <w:style w:type="character" w:customStyle="1" w:styleId="hpsgt-trans-draggable">
    <w:name w:val="hps gt-trans-draggable"/>
    <w:basedOn w:val="Fontepargpadro"/>
    <w:semiHidden/>
    <w:rsid w:val="00F1122C"/>
  </w:style>
  <w:style w:type="paragraph" w:customStyle="1" w:styleId="Relato">
    <w:name w:val="Relato"/>
    <w:semiHidden/>
    <w:rsid w:val="00F1122C"/>
    <w:pPr>
      <w:ind w:firstLine="851"/>
      <w:jc w:val="both"/>
    </w:pPr>
    <w:rPr>
      <w:rFonts w:ascii="Ottawa" w:hAnsi="Ottawa"/>
      <w:kern w:val="24"/>
      <w:sz w:val="24"/>
    </w:rPr>
  </w:style>
  <w:style w:type="character" w:customStyle="1" w:styleId="shorttext">
    <w:name w:val="short_text"/>
    <w:semiHidden/>
    <w:rsid w:val="00CF6D25"/>
    <w:rPr>
      <w:rFonts w:cs="Times New Roman"/>
    </w:rPr>
  </w:style>
  <w:style w:type="paragraph" w:customStyle="1" w:styleId="Figura">
    <w:name w:val="Figura"/>
    <w:basedOn w:val="Normal"/>
    <w:next w:val="Normal"/>
    <w:semiHidden/>
    <w:rsid w:val="00F1122C"/>
    <w:pPr>
      <w:tabs>
        <w:tab w:val="right" w:leader="dot" w:pos="9072"/>
      </w:tabs>
      <w:autoSpaceDE w:val="0"/>
      <w:autoSpaceDN w:val="0"/>
      <w:adjustRightInd w:val="0"/>
      <w:jc w:val="center"/>
    </w:pPr>
  </w:style>
  <w:style w:type="paragraph" w:customStyle="1" w:styleId="Reference">
    <w:name w:val="Reference"/>
    <w:basedOn w:val="Normal"/>
    <w:semiHidden/>
    <w:rsid w:val="00F1122C"/>
    <w:pPr>
      <w:tabs>
        <w:tab w:val="left" w:pos="720"/>
      </w:tabs>
      <w:spacing w:before="120"/>
      <w:ind w:left="284" w:hanging="284"/>
    </w:pPr>
    <w:rPr>
      <w:rFonts w:ascii="Times" w:hAnsi="Times"/>
      <w:szCs w:val="20"/>
    </w:rPr>
  </w:style>
  <w:style w:type="character" w:styleId="RefernciaIntensa">
    <w:name w:val="Intense Reference"/>
    <w:semiHidden/>
    <w:rsid w:val="00EC2430"/>
    <w:rPr>
      <w:b/>
      <w:bCs/>
      <w:smallCaps/>
      <w:color w:val="C0504D"/>
      <w:spacing w:val="5"/>
      <w:u w:val="single"/>
    </w:rPr>
  </w:style>
  <w:style w:type="character" w:styleId="RefernciaSutil">
    <w:name w:val="Subtle Reference"/>
    <w:semiHidden/>
    <w:rsid w:val="005E1CE1"/>
    <w:rPr>
      <w:sz w:val="24"/>
      <w:szCs w:val="24"/>
      <w:u w:val="single"/>
    </w:rPr>
  </w:style>
  <w:style w:type="paragraph" w:customStyle="1" w:styleId="RESUMO0">
    <w:name w:val="RESUMO"/>
    <w:basedOn w:val="Normal"/>
    <w:next w:val="Normal"/>
    <w:semiHidden/>
    <w:rsid w:val="0013064A"/>
    <w:pPr>
      <w:tabs>
        <w:tab w:val="left" w:pos="1560"/>
      </w:tabs>
      <w:autoSpaceDE w:val="0"/>
      <w:autoSpaceDN w:val="0"/>
      <w:adjustRightInd w:val="0"/>
      <w:spacing w:before="360" w:after="120"/>
      <w:ind w:left="1559"/>
    </w:pPr>
    <w:rPr>
      <w:spacing w:val="4"/>
      <w:lang w:val="pt" w:eastAsia="pt-PT"/>
    </w:rPr>
  </w:style>
  <w:style w:type="character" w:customStyle="1" w:styleId="CharCharChar">
    <w:name w:val="Char Char Char"/>
    <w:semiHidden/>
    <w:rsid w:val="00357F67"/>
    <w:rPr>
      <w:rFonts w:ascii="Tahoma" w:eastAsia="Times New Roman" w:hAnsi="Tahoma"/>
    </w:rPr>
  </w:style>
  <w:style w:type="character" w:styleId="TextodoEspaoReservado">
    <w:name w:val="Placeholder Text"/>
    <w:semiHidden/>
    <w:rsid w:val="00F1122C"/>
    <w:rPr>
      <w:color w:val="808080"/>
    </w:rPr>
  </w:style>
  <w:style w:type="paragraph" w:customStyle="1" w:styleId="texto10">
    <w:name w:val="texto10"/>
    <w:basedOn w:val="Normal"/>
    <w:semiHidden/>
    <w:rsid w:val="00F1122C"/>
    <w:pPr>
      <w:spacing w:before="100" w:beforeAutospacing="1" w:after="100" w:afterAutospacing="1"/>
    </w:pPr>
    <w:rPr>
      <w:rFonts w:ascii="Times New Roman" w:hAnsi="Times New Roman"/>
    </w:rPr>
  </w:style>
  <w:style w:type="paragraph" w:customStyle="1" w:styleId="TextoFormulrios">
    <w:name w:val="TextoFormulários"/>
    <w:basedOn w:val="Normal"/>
    <w:semiHidden/>
    <w:rsid w:val="00F1122C"/>
    <w:pPr>
      <w:suppressAutoHyphens/>
    </w:pPr>
    <w:rPr>
      <w:b/>
      <w:color w:val="0000FF"/>
      <w:sz w:val="20"/>
      <w:szCs w:val="20"/>
      <w:lang w:eastAsia="ar-SA"/>
    </w:rPr>
  </w:style>
  <w:style w:type="character" w:styleId="TtulodoLivro">
    <w:name w:val="Book Title"/>
    <w:semiHidden/>
    <w:rsid w:val="006F33EB"/>
    <w:rPr>
      <w:b/>
      <w:bCs/>
      <w:smallCaps/>
      <w:spacing w:val="5"/>
    </w:rPr>
  </w:style>
  <w:style w:type="paragraph" w:customStyle="1" w:styleId="titulo1">
    <w:name w:val="titulo1"/>
    <w:basedOn w:val="Normal"/>
    <w:semiHidden/>
    <w:rsid w:val="00F1122C"/>
    <w:pPr>
      <w:spacing w:before="100" w:beforeAutospacing="1" w:after="100" w:afterAutospacing="1"/>
    </w:pPr>
    <w:rPr>
      <w:rFonts w:cs="Arial"/>
      <w:b/>
      <w:bCs/>
      <w:color w:val="0E3259"/>
      <w:sz w:val="45"/>
      <w:szCs w:val="45"/>
    </w:rPr>
  </w:style>
  <w:style w:type="paragraph" w:customStyle="1" w:styleId="titulo2">
    <w:name w:val="titulo2"/>
    <w:basedOn w:val="Normal"/>
    <w:semiHidden/>
    <w:rsid w:val="00F1122C"/>
    <w:pPr>
      <w:spacing w:before="100" w:beforeAutospacing="1" w:after="100" w:afterAutospacing="1"/>
    </w:pPr>
    <w:rPr>
      <w:rFonts w:cs="Arial"/>
      <w:b/>
      <w:bCs/>
      <w:color w:val="000000"/>
      <w:sz w:val="34"/>
      <w:szCs w:val="34"/>
    </w:rPr>
  </w:style>
  <w:style w:type="paragraph" w:customStyle="1" w:styleId="Ementa-Ttulo">
    <w:name w:val="Ementa - Título"/>
    <w:basedOn w:val="Normal"/>
    <w:semiHidden/>
    <w:rsid w:val="005E1CE1"/>
    <w:pPr>
      <w:spacing w:line="240" w:lineRule="auto"/>
      <w:ind w:left="2835" w:firstLine="0"/>
    </w:pPr>
    <w:rPr>
      <w:rFonts w:cs="Arial"/>
      <w:bCs/>
      <w:caps/>
      <w:sz w:val="22"/>
      <w:szCs w:val="22"/>
    </w:rPr>
  </w:style>
  <w:style w:type="paragraph" w:customStyle="1" w:styleId="PargrafoNormal">
    <w:name w:val="Parágrafo Normal"/>
    <w:basedOn w:val="Normal"/>
    <w:semiHidden/>
    <w:rsid w:val="005E1CE1"/>
    <w:pPr>
      <w:spacing w:after="60"/>
      <w:ind w:firstLine="1418"/>
    </w:pPr>
    <w:rPr>
      <w:rFonts w:cs="Arial"/>
    </w:rPr>
  </w:style>
  <w:style w:type="paragraph" w:customStyle="1" w:styleId="TCC-Capa">
    <w:name w:val="TCC-Capa"/>
    <w:basedOn w:val="Normal"/>
    <w:semiHidden/>
    <w:rsid w:val="00331282"/>
    <w:pPr>
      <w:spacing w:line="480" w:lineRule="auto"/>
      <w:jc w:val="center"/>
    </w:pPr>
    <w:rPr>
      <w:rFonts w:ascii="Times New Roman" w:eastAsia="Calibri" w:hAnsi="Times New Roman"/>
      <w:szCs w:val="20"/>
    </w:rPr>
  </w:style>
  <w:style w:type="paragraph" w:customStyle="1" w:styleId="Ttulocentral20">
    <w:name w:val="Título central 2"/>
    <w:basedOn w:val="Normal"/>
    <w:next w:val="Normal"/>
    <w:semiHidden/>
    <w:rsid w:val="00F1122C"/>
    <w:pPr>
      <w:spacing w:after="720"/>
      <w:ind w:firstLine="0"/>
      <w:jc w:val="center"/>
    </w:pPr>
    <w:rPr>
      <w:b/>
      <w:caps/>
    </w:rPr>
  </w:style>
  <w:style w:type="paragraph" w:customStyle="1" w:styleId="TEXTOCORRIDO">
    <w:name w:val="TEXTO CORRIDO"/>
    <w:basedOn w:val="Normal"/>
    <w:semiHidden/>
    <w:rsid w:val="00A643F7"/>
    <w:pPr>
      <w:suppressAutoHyphens/>
    </w:pPr>
    <w:rPr>
      <w:rFonts w:cs="Arial"/>
      <w:lang w:eastAsia="ar-SA"/>
    </w:rPr>
  </w:style>
  <w:style w:type="character" w:customStyle="1" w:styleId="textojustificado">
    <w:name w:val="textojustificado"/>
    <w:basedOn w:val="Fontepargpadro"/>
    <w:semiHidden/>
    <w:rsid w:val="00B76CB5"/>
  </w:style>
  <w:style w:type="paragraph" w:customStyle="1" w:styleId="TtuloCentral11">
    <w:name w:val="Título Central 1"/>
    <w:basedOn w:val="Normal"/>
    <w:next w:val="Normal"/>
    <w:semiHidden/>
    <w:rsid w:val="00B76CB5"/>
    <w:pPr>
      <w:spacing w:after="360"/>
      <w:ind w:firstLine="0"/>
      <w:jc w:val="center"/>
    </w:pPr>
    <w:rPr>
      <w:b/>
      <w:caps/>
    </w:rPr>
  </w:style>
  <w:style w:type="paragraph" w:customStyle="1" w:styleId="ttulocentral21">
    <w:name w:val="título central 2"/>
    <w:basedOn w:val="Normal"/>
    <w:next w:val="Normal"/>
    <w:semiHidden/>
    <w:rsid w:val="00F1122C"/>
    <w:pPr>
      <w:spacing w:after="720"/>
      <w:jc w:val="center"/>
    </w:pPr>
    <w:rPr>
      <w:b/>
      <w:caps/>
    </w:rPr>
  </w:style>
  <w:style w:type="paragraph" w:customStyle="1" w:styleId="TTULOREFERNCIA">
    <w:name w:val="TÍTULO REFERÊNCIA"/>
    <w:basedOn w:val="Normal"/>
    <w:next w:val="Normal"/>
    <w:semiHidden/>
    <w:qFormat/>
    <w:rsid w:val="00F1122C"/>
    <w:pPr>
      <w:spacing w:after="360"/>
      <w:ind w:firstLine="0"/>
      <w:jc w:val="center"/>
    </w:pPr>
    <w:rPr>
      <w:b/>
      <w:caps/>
    </w:rPr>
  </w:style>
  <w:style w:type="paragraph" w:customStyle="1" w:styleId="TTULODECAPTULO">
    <w:name w:val="TÍTULO DE CAPÍTULO"/>
    <w:basedOn w:val="Normal"/>
    <w:next w:val="Normal"/>
    <w:semiHidden/>
    <w:rsid w:val="00CB3FD3"/>
    <w:pPr>
      <w:ind w:firstLine="0"/>
      <w:jc w:val="right"/>
    </w:pPr>
    <w:rPr>
      <w:b/>
      <w:caps/>
      <w:sz w:val="28"/>
      <w:szCs w:val="28"/>
    </w:rPr>
  </w:style>
  <w:style w:type="table" w:customStyle="1" w:styleId="GradeClara1">
    <w:name w:val="Grade Clara1"/>
    <w:semiHidden/>
    <w:rsid w:val="00671FCA"/>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staMdia11">
    <w:name w:val="Lista Média 11"/>
    <w:semiHidden/>
    <w:rsid w:val="00F1122C"/>
    <w:rPr>
      <w:rFonts w:ascii="Calibri" w:hAnsi="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Claro1">
    <w:name w:val="Sombreamento Claro1"/>
    <w:semiHidden/>
    <w:rsid w:val="001905F3"/>
    <w:rPr>
      <w:rFonts w:ascii="Calibri" w:hAnsi="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character" w:customStyle="1" w:styleId="WW8Num4z2">
    <w:name w:val="WW8Num4z2"/>
    <w:semiHidden/>
    <w:rsid w:val="00F1122C"/>
    <w:rPr>
      <w:rFonts w:ascii="Wingdings" w:hAnsi="Wingdings"/>
      <w:sz w:val="20"/>
    </w:rPr>
  </w:style>
  <w:style w:type="character" w:customStyle="1" w:styleId="googqs-tidbit1">
    <w:name w:val="goog_qs-tidbit1"/>
    <w:semiHidden/>
    <w:rsid w:val="00B76CB5"/>
    <w:rPr>
      <w:vanish w:val="0"/>
      <w:webHidden w:val="0"/>
      <w:specVanish w:val="0"/>
    </w:rPr>
  </w:style>
  <w:style w:type="paragraph" w:customStyle="1" w:styleId="referenciass">
    <w:name w:val="referenciass"/>
    <w:basedOn w:val="Normal"/>
    <w:semiHidden/>
    <w:qFormat/>
    <w:rsid w:val="00F1122C"/>
    <w:pPr>
      <w:tabs>
        <w:tab w:val="left" w:pos="709"/>
      </w:tabs>
      <w:spacing w:after="360" w:line="240" w:lineRule="auto"/>
    </w:pPr>
  </w:style>
  <w:style w:type="paragraph" w:customStyle="1" w:styleId="TTULOAPNDICEANEXO">
    <w:name w:val="TÍTULO APÊNDICE ANEXO"/>
    <w:basedOn w:val="Normal"/>
    <w:next w:val="Normal"/>
    <w:semiHidden/>
    <w:qFormat/>
    <w:rsid w:val="00F1122C"/>
    <w:pPr>
      <w:spacing w:after="360"/>
      <w:ind w:firstLine="0"/>
      <w:jc w:val="center"/>
    </w:pPr>
  </w:style>
  <w:style w:type="paragraph" w:customStyle="1" w:styleId="WW-Commarcadores2">
    <w:name w:val="WW-Com marcadores 2"/>
    <w:basedOn w:val="Normal"/>
    <w:semiHidden/>
    <w:rsid w:val="00F1122C"/>
    <w:pPr>
      <w:keepNext/>
      <w:tabs>
        <w:tab w:val="num" w:pos="720"/>
      </w:tabs>
      <w:suppressAutoHyphens/>
      <w:spacing w:line="240" w:lineRule="auto"/>
    </w:pPr>
    <w:rPr>
      <w:rFonts w:ascii="Times New Roman" w:hAnsi="Times New Roman"/>
      <w:szCs w:val="20"/>
      <w:lang w:eastAsia="ar-SA"/>
    </w:rPr>
  </w:style>
  <w:style w:type="character" w:customStyle="1" w:styleId="WW8NumSt3z0">
    <w:name w:val="WW8NumSt3z0"/>
    <w:semiHidden/>
    <w:rsid w:val="00F1122C"/>
    <w:rPr>
      <w:rFonts w:ascii="Wingdings" w:hAnsi="Wingdings"/>
      <w:sz w:val="20"/>
    </w:rPr>
  </w:style>
  <w:style w:type="character" w:customStyle="1" w:styleId="gsa1">
    <w:name w:val="gs_a1"/>
    <w:semiHidden/>
    <w:rsid w:val="00F1122C"/>
    <w:rPr>
      <w:color w:val="008000"/>
    </w:rPr>
  </w:style>
  <w:style w:type="character" w:customStyle="1" w:styleId="gsctg21">
    <w:name w:val="gs_ctg21"/>
    <w:semiHidden/>
    <w:rsid w:val="00F1122C"/>
    <w:rPr>
      <w:b/>
      <w:bCs/>
      <w:sz w:val="24"/>
      <w:szCs w:val="24"/>
    </w:rPr>
  </w:style>
  <w:style w:type="character" w:customStyle="1" w:styleId="gsggs1">
    <w:name w:val="gs_ggs1"/>
    <w:semiHidden/>
    <w:rsid w:val="00F1122C"/>
  </w:style>
  <w:style w:type="paragraph" w:customStyle="1" w:styleId="TCC-Ttulop">
    <w:name w:val="TCC-Títulop"/>
    <w:basedOn w:val="Normal"/>
    <w:semiHidden/>
    <w:rsid w:val="00C5223E"/>
    <w:pPr>
      <w:tabs>
        <w:tab w:val="left" w:leader="dot" w:pos="7796"/>
      </w:tabs>
      <w:spacing w:after="720"/>
      <w:jc w:val="center"/>
    </w:pPr>
    <w:rPr>
      <w:rFonts w:ascii="Times" w:hAnsi="Times"/>
      <w:b/>
      <w:caps/>
      <w:szCs w:val="20"/>
    </w:rPr>
  </w:style>
  <w:style w:type="paragraph" w:customStyle="1" w:styleId="ENTREVISTA">
    <w:name w:val="ENTREVISTA"/>
    <w:basedOn w:val="Normal"/>
    <w:next w:val="Normal"/>
    <w:semiHidden/>
    <w:rsid w:val="00F1122C"/>
    <w:pPr>
      <w:spacing w:before="240" w:after="240" w:line="240" w:lineRule="auto"/>
      <w:ind w:left="1134" w:firstLine="0"/>
    </w:pPr>
    <w:rPr>
      <w:rFonts w:cs="Arial"/>
      <w:i/>
      <w:sz w:val="22"/>
      <w:szCs w:val="20"/>
    </w:rPr>
  </w:style>
  <w:style w:type="character" w:customStyle="1" w:styleId="bwxsm">
    <w:name w:val="b w xsm"/>
    <w:basedOn w:val="Fontepargpadro"/>
    <w:semiHidden/>
    <w:rsid w:val="00F1122C"/>
  </w:style>
  <w:style w:type="character" w:customStyle="1" w:styleId="bc">
    <w:name w:val="bc"/>
    <w:basedOn w:val="Fontepargpadro"/>
    <w:semiHidden/>
    <w:rsid w:val="00F1122C"/>
  </w:style>
  <w:style w:type="paragraph" w:customStyle="1" w:styleId="Pa0">
    <w:name w:val="Pa0"/>
    <w:basedOn w:val="Normal"/>
    <w:next w:val="Normal"/>
    <w:semiHidden/>
    <w:rsid w:val="00F1122C"/>
    <w:pPr>
      <w:autoSpaceDE w:val="0"/>
      <w:autoSpaceDN w:val="0"/>
      <w:adjustRightInd w:val="0"/>
      <w:spacing w:line="241" w:lineRule="atLeast"/>
      <w:ind w:firstLine="0"/>
      <w:jc w:val="left"/>
    </w:pPr>
    <w:rPr>
      <w:rFonts w:ascii="Comic Sans MS" w:hAnsi="Comic Sans MS"/>
    </w:rPr>
  </w:style>
  <w:style w:type="paragraph" w:customStyle="1" w:styleId="Pa2">
    <w:name w:val="Pa2"/>
    <w:basedOn w:val="Default"/>
    <w:next w:val="Default"/>
    <w:semiHidden/>
    <w:rsid w:val="00F1122C"/>
    <w:pPr>
      <w:spacing w:line="320" w:lineRule="atLeast"/>
    </w:pPr>
    <w:rPr>
      <w:color w:val="auto"/>
    </w:rPr>
  </w:style>
  <w:style w:type="paragraph" w:customStyle="1" w:styleId="Pa6">
    <w:name w:val="Pa6"/>
    <w:basedOn w:val="Default"/>
    <w:next w:val="Default"/>
    <w:semiHidden/>
    <w:rsid w:val="00B94FFF"/>
    <w:pPr>
      <w:spacing w:line="221" w:lineRule="atLeast"/>
    </w:pPr>
    <w:rPr>
      <w:rFonts w:ascii="Times New Roman" w:hAnsi="Times New Roman" w:cs="Times New Roman"/>
      <w:color w:val="auto"/>
      <w:lang w:eastAsia="pt-BR"/>
    </w:rPr>
  </w:style>
  <w:style w:type="paragraph" w:customStyle="1" w:styleId="Pa8">
    <w:name w:val="Pa8"/>
    <w:basedOn w:val="Default"/>
    <w:next w:val="Default"/>
    <w:semiHidden/>
    <w:rsid w:val="00F1122C"/>
    <w:pPr>
      <w:spacing w:line="200" w:lineRule="atLeast"/>
    </w:pPr>
    <w:rPr>
      <w:rFonts w:ascii="XQJRTB+Agenda-Light" w:hAnsi="XQJRTB+Agenda-Light"/>
      <w:color w:val="auto"/>
    </w:rPr>
  </w:style>
  <w:style w:type="paragraph" w:styleId="ndicedeautoridades">
    <w:name w:val="table of authorities"/>
    <w:basedOn w:val="Normal"/>
    <w:next w:val="Normal"/>
    <w:semiHidden/>
    <w:rsid w:val="00385F45"/>
    <w:pPr>
      <w:ind w:left="200" w:hanging="200"/>
    </w:pPr>
  </w:style>
  <w:style w:type="paragraph" w:styleId="Textodemacro">
    <w:name w:val="macro"/>
    <w:semiHidden/>
    <w:rsid w:val="00385F4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tulodendicedeautoridades">
    <w:name w:val="toa heading"/>
    <w:basedOn w:val="Normal"/>
    <w:next w:val="Normal"/>
    <w:semiHidden/>
    <w:rsid w:val="00385F45"/>
    <w:pPr>
      <w:spacing w:before="120"/>
    </w:pPr>
    <w:rPr>
      <w:rFonts w:cs="Arial"/>
      <w:b/>
      <w:bCs/>
    </w:rPr>
  </w:style>
  <w:style w:type="character" w:customStyle="1" w:styleId="googqs-tidbitgoogqs-tidbit-1">
    <w:name w:val="goog_qs-tidbit goog_qs-tidbit-1"/>
    <w:basedOn w:val="Fontepargpadro"/>
    <w:semiHidden/>
    <w:rsid w:val="00F1122C"/>
  </w:style>
  <w:style w:type="paragraph" w:customStyle="1" w:styleId="post-footer-linepost-footer-line-1">
    <w:name w:val="post-footer-line post-footer-line-1"/>
    <w:basedOn w:val="Normal"/>
    <w:semiHidden/>
    <w:rsid w:val="00F1122C"/>
    <w:pPr>
      <w:spacing w:before="100" w:beforeAutospacing="1" w:after="100" w:afterAutospacing="1"/>
    </w:pPr>
  </w:style>
  <w:style w:type="paragraph" w:customStyle="1" w:styleId="TCC-Citao">
    <w:name w:val="TCC-Citação"/>
    <w:basedOn w:val="TCC-C5"/>
    <w:semiHidden/>
    <w:rsid w:val="00C5223E"/>
    <w:pPr>
      <w:spacing w:before="720" w:after="720"/>
      <w:ind w:left="2268"/>
    </w:pPr>
    <w:rPr>
      <w:sz w:val="20"/>
    </w:rPr>
  </w:style>
  <w:style w:type="paragraph" w:customStyle="1" w:styleId="TCC-RefBibliogrficas">
    <w:name w:val="TCC-Ref. Bibliográficas"/>
    <w:basedOn w:val="TCC-C5"/>
    <w:autoRedefine/>
    <w:semiHidden/>
    <w:rsid w:val="00163952"/>
    <w:pPr>
      <w:tabs>
        <w:tab w:val="left" w:pos="709"/>
      </w:tabs>
      <w:spacing w:before="120"/>
    </w:pPr>
  </w:style>
  <w:style w:type="paragraph" w:customStyle="1" w:styleId="TCC-Ttulo">
    <w:name w:val="TCC-Título"/>
    <w:basedOn w:val="Normal"/>
    <w:next w:val="Normal"/>
    <w:semiHidden/>
    <w:rsid w:val="00C5223E"/>
    <w:pPr>
      <w:tabs>
        <w:tab w:val="left" w:leader="dot" w:pos="7796"/>
      </w:tabs>
      <w:spacing w:before="2268" w:after="970" w:line="480" w:lineRule="auto"/>
      <w:jc w:val="center"/>
    </w:pPr>
    <w:rPr>
      <w:b/>
      <w:caps/>
      <w:sz w:val="30"/>
      <w:szCs w:val="20"/>
    </w:rPr>
  </w:style>
  <w:style w:type="paragraph" w:customStyle="1" w:styleId="TTULOPR-TEXTUAL">
    <w:name w:val="TÍTULO PRÉ-TEXTUAL"/>
    <w:basedOn w:val="Normal"/>
    <w:next w:val="Normal"/>
    <w:semiHidden/>
    <w:rsid w:val="00385F45"/>
    <w:pPr>
      <w:spacing w:after="360"/>
      <w:jc w:val="center"/>
    </w:pPr>
    <w:rPr>
      <w:rFonts w:eastAsia="Calibri"/>
      <w:b/>
      <w:caps/>
      <w:szCs w:val="22"/>
    </w:rPr>
  </w:style>
  <w:style w:type="paragraph" w:customStyle="1" w:styleId="NormalABNT">
    <w:name w:val="Normal ABNT"/>
    <w:basedOn w:val="Normal"/>
    <w:autoRedefine/>
    <w:semiHidden/>
    <w:qFormat/>
    <w:rsid w:val="005266E2"/>
    <w:pPr>
      <w:numPr>
        <w:numId w:val="12"/>
      </w:numPr>
    </w:pPr>
    <w:rPr>
      <w:szCs w:val="20"/>
    </w:rPr>
  </w:style>
  <w:style w:type="paragraph" w:customStyle="1" w:styleId="Referncias">
    <w:name w:val="Referências"/>
    <w:basedOn w:val="Normal"/>
    <w:semiHidden/>
    <w:qFormat/>
    <w:rsid w:val="005266E2"/>
    <w:pPr>
      <w:spacing w:line="240" w:lineRule="auto"/>
    </w:pPr>
    <w:rPr>
      <w:szCs w:val="20"/>
    </w:rPr>
  </w:style>
  <w:style w:type="paragraph" w:customStyle="1" w:styleId="ndice">
    <w:name w:val="Índice"/>
    <w:basedOn w:val="Normal"/>
    <w:semiHidden/>
    <w:rsid w:val="00B94FFF"/>
    <w:pPr>
      <w:suppressLineNumbers/>
      <w:suppressAutoHyphens/>
      <w:spacing w:line="240" w:lineRule="auto"/>
      <w:ind w:firstLine="0"/>
      <w:jc w:val="left"/>
    </w:pPr>
    <w:rPr>
      <w:rFonts w:cs="Tahoma"/>
      <w:sz w:val="22"/>
      <w:szCs w:val="22"/>
      <w:lang w:eastAsia="ar-SA"/>
    </w:rPr>
  </w:style>
  <w:style w:type="paragraph" w:customStyle="1" w:styleId="Legenda1">
    <w:name w:val="Legenda1"/>
    <w:basedOn w:val="Normal"/>
    <w:semiHidden/>
    <w:rsid w:val="00B94FFF"/>
    <w:pPr>
      <w:suppressLineNumbers/>
      <w:suppressAutoHyphens/>
      <w:spacing w:before="120" w:after="120" w:line="240" w:lineRule="auto"/>
      <w:ind w:firstLine="0"/>
      <w:jc w:val="left"/>
    </w:pPr>
    <w:rPr>
      <w:rFonts w:cs="Tahoma"/>
      <w:i/>
      <w:iCs/>
      <w:lang w:eastAsia="ar-SA"/>
    </w:rPr>
  </w:style>
  <w:style w:type="character" w:customStyle="1" w:styleId="Marcas">
    <w:name w:val="Marcas"/>
    <w:semiHidden/>
    <w:rsid w:val="000064DE"/>
    <w:rPr>
      <w:rFonts w:ascii="OpenSymbol" w:eastAsia="OpenSymbol" w:hAnsi="OpenSymbol" w:cs="OpenSymbol"/>
    </w:rPr>
  </w:style>
  <w:style w:type="character" w:customStyle="1" w:styleId="Smbolosdenumerao">
    <w:name w:val="Símbolos de numeração"/>
    <w:semiHidden/>
    <w:rsid w:val="007B5F00"/>
  </w:style>
  <w:style w:type="paragraph" w:customStyle="1" w:styleId="Ttulo10">
    <w:name w:val="Título1"/>
    <w:basedOn w:val="Normal"/>
    <w:next w:val="Normal"/>
    <w:semiHidden/>
    <w:rsid w:val="00B94FFF"/>
    <w:pPr>
      <w:keepNext/>
      <w:spacing w:before="240" w:after="120"/>
    </w:pPr>
    <w:rPr>
      <w:rFonts w:eastAsia="SimSun" w:cs="Tahoma"/>
      <w:sz w:val="28"/>
      <w:szCs w:val="28"/>
    </w:rPr>
  </w:style>
  <w:style w:type="paragraph" w:customStyle="1" w:styleId="CITAAO">
    <w:name w:val="CITAÇAO"/>
    <w:basedOn w:val="Normal"/>
    <w:next w:val="Normal"/>
    <w:semiHidden/>
    <w:rsid w:val="00F1122C"/>
    <w:pPr>
      <w:autoSpaceDE w:val="0"/>
      <w:autoSpaceDN w:val="0"/>
      <w:adjustRightInd w:val="0"/>
      <w:spacing w:before="360" w:after="360" w:line="240" w:lineRule="auto"/>
      <w:ind w:left="2268"/>
    </w:pPr>
    <w:rPr>
      <w:rFonts w:cs="Arial"/>
    </w:rPr>
  </w:style>
  <w:style w:type="character" w:customStyle="1" w:styleId="ft">
    <w:name w:val="ft"/>
    <w:basedOn w:val="Fontepargpadro"/>
    <w:semiHidden/>
    <w:rsid w:val="00716C84"/>
  </w:style>
  <w:style w:type="character" w:customStyle="1" w:styleId="gl3">
    <w:name w:val="gl3"/>
    <w:basedOn w:val="Fontepargpadro"/>
    <w:semiHidden/>
    <w:rsid w:val="00F1122C"/>
  </w:style>
  <w:style w:type="paragraph" w:customStyle="1" w:styleId="RefernciastextoChar">
    <w:name w:val="Referências texto Char"/>
    <w:basedOn w:val="Default"/>
    <w:next w:val="Default"/>
    <w:semiHidden/>
    <w:rsid w:val="00F1122C"/>
    <w:rPr>
      <w:color w:val="auto"/>
    </w:rPr>
  </w:style>
  <w:style w:type="character" w:customStyle="1" w:styleId="stdnobr">
    <w:name w:val="std nobr"/>
    <w:basedOn w:val="Fontepargpadro"/>
    <w:semiHidden/>
    <w:rsid w:val="00F1122C"/>
  </w:style>
  <w:style w:type="paragraph" w:customStyle="1" w:styleId="TITULOANEXOEAPENDICE">
    <w:name w:val="TITULO ANEXO E APENDICE"/>
    <w:basedOn w:val="Normal"/>
    <w:next w:val="Normal"/>
    <w:semiHidden/>
    <w:rsid w:val="00F1122C"/>
    <w:pPr>
      <w:spacing w:after="360"/>
      <w:ind w:firstLine="0"/>
      <w:jc w:val="center"/>
    </w:pPr>
    <w:rPr>
      <w:rFonts w:cs="Arial"/>
      <w:szCs w:val="28"/>
    </w:rPr>
  </w:style>
  <w:style w:type="paragraph" w:customStyle="1" w:styleId="TITULOPRETEXTUAIS">
    <w:name w:val="TITULO PRETEXTUAIS"/>
    <w:basedOn w:val="Normal"/>
    <w:next w:val="Normal"/>
    <w:semiHidden/>
    <w:rsid w:val="00F1122C"/>
    <w:pPr>
      <w:spacing w:after="360"/>
      <w:jc w:val="center"/>
    </w:pPr>
    <w:rPr>
      <w:rFonts w:cs="Arial"/>
      <w:b/>
      <w:caps/>
    </w:rPr>
  </w:style>
  <w:style w:type="paragraph" w:customStyle="1" w:styleId="TITULOREFERENCIA">
    <w:name w:val="TITULO REFERENCIA"/>
    <w:basedOn w:val="Normal"/>
    <w:next w:val="Normal"/>
    <w:semiHidden/>
    <w:rsid w:val="00F1122C"/>
    <w:pPr>
      <w:spacing w:after="360"/>
      <w:ind w:firstLine="0"/>
      <w:jc w:val="center"/>
    </w:pPr>
    <w:rPr>
      <w:b/>
      <w:caps/>
      <w:szCs w:val="28"/>
    </w:rPr>
  </w:style>
  <w:style w:type="paragraph" w:customStyle="1" w:styleId="Captulo">
    <w:name w:val="Capítulo"/>
    <w:basedOn w:val="Normal"/>
    <w:next w:val="Normal"/>
    <w:semiHidden/>
    <w:rsid w:val="005E1CE1"/>
    <w:pPr>
      <w:keepNext/>
      <w:spacing w:before="240" w:after="120"/>
    </w:pPr>
    <w:rPr>
      <w:rFonts w:eastAsia="Arial Unicode MS" w:cs="Tahoma"/>
      <w:sz w:val="28"/>
      <w:szCs w:val="28"/>
    </w:rPr>
  </w:style>
  <w:style w:type="character" w:customStyle="1" w:styleId="Caracteresdenotadefim">
    <w:name w:val="Caracteres de nota de fim"/>
    <w:semiHidden/>
    <w:rsid w:val="00A70792"/>
  </w:style>
  <w:style w:type="character" w:customStyle="1" w:styleId="Caracteresdenotaderodap">
    <w:name w:val="Caracteres de nota de rodapé"/>
    <w:semiHidden/>
    <w:rsid w:val="00A70792"/>
    <w:rPr>
      <w:vertAlign w:val="superscript"/>
    </w:rPr>
  </w:style>
  <w:style w:type="paragraph" w:customStyle="1" w:styleId="Contedodatabela">
    <w:name w:val="Conteúdo da tabela"/>
    <w:basedOn w:val="Normal"/>
    <w:semiHidden/>
    <w:rsid w:val="005E1CE1"/>
    <w:pPr>
      <w:suppressLineNumbers/>
    </w:pPr>
  </w:style>
  <w:style w:type="paragraph" w:customStyle="1" w:styleId="Entradadendice10">
    <w:name w:val="Entrada de índice 10"/>
    <w:basedOn w:val="ndice"/>
    <w:semiHidden/>
    <w:rsid w:val="00D25921"/>
    <w:pPr>
      <w:widowControl w:val="0"/>
      <w:tabs>
        <w:tab w:val="right" w:leader="dot" w:pos="22372"/>
      </w:tabs>
      <w:ind w:left="2547"/>
    </w:pPr>
    <w:rPr>
      <w:rFonts w:eastAsia="Lucida Sans Unicode"/>
      <w:kern w:val="1"/>
      <w:szCs w:val="24"/>
    </w:rPr>
  </w:style>
  <w:style w:type="character" w:customStyle="1" w:styleId="Fontepargpadro1">
    <w:name w:val="Fonte parág. padrão1"/>
    <w:semiHidden/>
    <w:rsid w:val="00B94FFF"/>
  </w:style>
  <w:style w:type="character" w:customStyle="1" w:styleId="Fontepargpadro2">
    <w:name w:val="Fonte parág. padrão2"/>
    <w:semiHidden/>
    <w:rsid w:val="005E1CE1"/>
  </w:style>
  <w:style w:type="character" w:customStyle="1" w:styleId="Fontepargpadro3">
    <w:name w:val="Fonte parág. padrão3"/>
    <w:semiHidden/>
    <w:rsid w:val="000064DE"/>
  </w:style>
  <w:style w:type="character" w:customStyle="1" w:styleId="Fontepargpadro4">
    <w:name w:val="Fonte parág. padrão4"/>
    <w:semiHidden/>
    <w:rsid w:val="000064DE"/>
  </w:style>
  <w:style w:type="character" w:customStyle="1" w:styleId="Fontepargpadro5">
    <w:name w:val="Fonte parág. padrão5"/>
    <w:semiHidden/>
    <w:rsid w:val="00D25921"/>
  </w:style>
  <w:style w:type="character" w:customStyle="1" w:styleId="Fontepargpadro6">
    <w:name w:val="Fonte parág. padrão6"/>
    <w:semiHidden/>
    <w:rsid w:val="00D25921"/>
  </w:style>
  <w:style w:type="paragraph" w:customStyle="1" w:styleId="Legenda2">
    <w:name w:val="Legenda2"/>
    <w:basedOn w:val="Normal"/>
    <w:semiHidden/>
    <w:rsid w:val="005E1CE1"/>
    <w:pPr>
      <w:suppressLineNumbers/>
      <w:spacing w:before="120" w:after="120"/>
    </w:pPr>
    <w:rPr>
      <w:rFonts w:cs="Tahoma"/>
      <w:i/>
      <w:iCs/>
    </w:rPr>
  </w:style>
  <w:style w:type="paragraph" w:customStyle="1" w:styleId="Legenda3">
    <w:name w:val="Legenda3"/>
    <w:basedOn w:val="Normal"/>
    <w:semiHidden/>
    <w:rsid w:val="000064DE"/>
    <w:pPr>
      <w:suppressLineNumbers/>
      <w:tabs>
        <w:tab w:val="left" w:leader="dot" w:pos="7796"/>
      </w:tabs>
      <w:suppressAutoHyphens/>
      <w:spacing w:before="120" w:after="120" w:line="240" w:lineRule="auto"/>
      <w:ind w:firstLine="0"/>
      <w:jc w:val="left"/>
    </w:pPr>
    <w:rPr>
      <w:rFonts w:cs="Tahoma"/>
      <w:i/>
      <w:iCs/>
      <w:lang w:eastAsia="ar-SA"/>
    </w:rPr>
  </w:style>
  <w:style w:type="paragraph" w:customStyle="1" w:styleId="Legenda4">
    <w:name w:val="Legenda4"/>
    <w:basedOn w:val="Normal"/>
    <w:semiHidden/>
    <w:rsid w:val="000064DE"/>
    <w:pPr>
      <w:suppressLineNumbers/>
      <w:tabs>
        <w:tab w:val="left" w:leader="dot" w:pos="7796"/>
      </w:tabs>
      <w:suppressAutoHyphens/>
      <w:spacing w:before="120" w:after="120" w:line="240" w:lineRule="auto"/>
      <w:ind w:firstLine="0"/>
      <w:jc w:val="left"/>
    </w:pPr>
    <w:rPr>
      <w:rFonts w:cs="Tahoma"/>
      <w:i/>
      <w:iCs/>
      <w:lang w:eastAsia="ar-SA"/>
    </w:rPr>
  </w:style>
  <w:style w:type="paragraph" w:customStyle="1" w:styleId="Legenda5">
    <w:name w:val="Legenda5"/>
    <w:basedOn w:val="Normal"/>
    <w:semiHidden/>
    <w:rsid w:val="00D25921"/>
    <w:pPr>
      <w:widowControl w:val="0"/>
      <w:suppressLineNumbers/>
      <w:suppressAutoHyphens/>
      <w:spacing w:before="120" w:after="120"/>
    </w:pPr>
    <w:rPr>
      <w:rFonts w:eastAsia="Lucida Sans Unicode" w:cs="Tahoma"/>
      <w:i/>
      <w:iCs/>
      <w:kern w:val="1"/>
      <w:lang w:eastAsia="ar-SA"/>
    </w:rPr>
  </w:style>
  <w:style w:type="paragraph" w:customStyle="1" w:styleId="Legenda6">
    <w:name w:val="Legenda6"/>
    <w:basedOn w:val="Normal"/>
    <w:semiHidden/>
    <w:rsid w:val="00D25921"/>
    <w:pPr>
      <w:widowControl w:val="0"/>
      <w:suppressLineNumbers/>
      <w:suppressAutoHyphens/>
      <w:spacing w:before="120" w:after="120"/>
    </w:pPr>
    <w:rPr>
      <w:rFonts w:eastAsia="Lucida Sans Unicode" w:cs="Tahoma"/>
      <w:i/>
      <w:iCs/>
      <w:kern w:val="1"/>
      <w:lang w:eastAsia="ar-SA"/>
    </w:rPr>
  </w:style>
  <w:style w:type="paragraph" w:customStyle="1" w:styleId="Legenda7">
    <w:name w:val="Legenda7"/>
    <w:basedOn w:val="Normal"/>
    <w:semiHidden/>
    <w:rsid w:val="00D25921"/>
    <w:pPr>
      <w:widowControl w:val="0"/>
      <w:suppressLineNumbers/>
      <w:suppressAutoHyphens/>
      <w:spacing w:before="120" w:after="120"/>
    </w:pPr>
    <w:rPr>
      <w:rFonts w:eastAsia="Lucida Sans Unicode" w:cs="Tahoma"/>
      <w:i/>
      <w:iCs/>
      <w:kern w:val="1"/>
      <w:lang w:eastAsia="ar-SA"/>
    </w:rPr>
  </w:style>
  <w:style w:type="character" w:customStyle="1" w:styleId="Refdenotadefim1">
    <w:name w:val="Ref. de nota de fim1"/>
    <w:semiHidden/>
    <w:rsid w:val="005E1CE1"/>
    <w:rPr>
      <w:vertAlign w:val="superscript"/>
    </w:rPr>
  </w:style>
  <w:style w:type="character" w:customStyle="1" w:styleId="Refdenotadefim2">
    <w:name w:val="Ref. de nota de fim2"/>
    <w:semiHidden/>
    <w:rsid w:val="00D25921"/>
    <w:rPr>
      <w:vertAlign w:val="superscript"/>
    </w:rPr>
  </w:style>
  <w:style w:type="character" w:customStyle="1" w:styleId="Refdenotaderodap1">
    <w:name w:val="Ref. de nota de rodapé1"/>
    <w:semiHidden/>
    <w:rsid w:val="00540C13"/>
    <w:rPr>
      <w:vertAlign w:val="superscript"/>
    </w:rPr>
  </w:style>
  <w:style w:type="character" w:customStyle="1" w:styleId="Refdenotaderodap2">
    <w:name w:val="Ref. de nota de rodapé2"/>
    <w:semiHidden/>
    <w:rsid w:val="00D25921"/>
    <w:rPr>
      <w:vertAlign w:val="superscript"/>
    </w:rPr>
  </w:style>
  <w:style w:type="character" w:customStyle="1" w:styleId="Refdenotaderodap3">
    <w:name w:val="Ref. de nota de rodapé3"/>
    <w:semiHidden/>
    <w:rsid w:val="00D25921"/>
    <w:rPr>
      <w:vertAlign w:val="superscript"/>
    </w:rPr>
  </w:style>
  <w:style w:type="character" w:customStyle="1" w:styleId="Refdenotaderodap4">
    <w:name w:val="Ref. de nota de rodapé4"/>
    <w:semiHidden/>
    <w:rsid w:val="00D25921"/>
    <w:rPr>
      <w:vertAlign w:val="superscript"/>
    </w:rPr>
  </w:style>
  <w:style w:type="character" w:customStyle="1" w:styleId="Refdenotaderodap5">
    <w:name w:val="Ref. de nota de rodapé5"/>
    <w:semiHidden/>
    <w:rsid w:val="00D25921"/>
    <w:rPr>
      <w:vertAlign w:val="superscript"/>
    </w:rPr>
  </w:style>
  <w:style w:type="paragraph" w:customStyle="1" w:styleId="Ttulodatabela">
    <w:name w:val="Título da tabela"/>
    <w:basedOn w:val="Contedodatabela"/>
    <w:semiHidden/>
    <w:rsid w:val="005E1CE1"/>
    <w:pPr>
      <w:jc w:val="center"/>
    </w:pPr>
    <w:rPr>
      <w:bCs/>
    </w:rPr>
  </w:style>
  <w:style w:type="character" w:customStyle="1" w:styleId="WW8Num10z0">
    <w:name w:val="WW8Num10z0"/>
    <w:semiHidden/>
    <w:rsid w:val="007B5F00"/>
    <w:rPr>
      <w:rFonts w:ascii="Symbol" w:hAnsi="Symbol" w:cs="Symbol"/>
    </w:rPr>
  </w:style>
  <w:style w:type="character" w:customStyle="1" w:styleId="WW8Num10z1">
    <w:name w:val="WW8Num10z1"/>
    <w:semiHidden/>
    <w:rsid w:val="00D25921"/>
    <w:rPr>
      <w:rFonts w:ascii="Courier New" w:hAnsi="Courier New"/>
      <w:sz w:val="20"/>
    </w:rPr>
  </w:style>
  <w:style w:type="character" w:customStyle="1" w:styleId="WW8Num10z2">
    <w:name w:val="WW8Num10z2"/>
    <w:semiHidden/>
    <w:rsid w:val="00D25921"/>
    <w:rPr>
      <w:rFonts w:ascii="Wingdings" w:hAnsi="Wingdings"/>
      <w:sz w:val="20"/>
    </w:rPr>
  </w:style>
  <w:style w:type="character" w:customStyle="1" w:styleId="WW8Num11z0">
    <w:name w:val="WW8Num11z0"/>
    <w:semiHidden/>
    <w:rsid w:val="000064DE"/>
    <w:rPr>
      <w:rFonts w:ascii="Times New Roman" w:eastAsia="Times New Roman" w:hAnsi="Times New Roman" w:cs="Times New Roman"/>
    </w:rPr>
  </w:style>
  <w:style w:type="character" w:customStyle="1" w:styleId="WW8Num11z1">
    <w:name w:val="WW8Num11z1"/>
    <w:semiHidden/>
    <w:rsid w:val="000064DE"/>
    <w:rPr>
      <w:rFonts w:ascii="Courier New" w:hAnsi="Courier New"/>
    </w:rPr>
  </w:style>
  <w:style w:type="character" w:customStyle="1" w:styleId="WW8Num11z2">
    <w:name w:val="WW8Num11z2"/>
    <w:semiHidden/>
    <w:rsid w:val="000064DE"/>
    <w:rPr>
      <w:rFonts w:ascii="Wingdings" w:hAnsi="Wingdings"/>
    </w:rPr>
  </w:style>
  <w:style w:type="character" w:customStyle="1" w:styleId="WW8Num12z0">
    <w:name w:val="WW8Num12z0"/>
    <w:semiHidden/>
    <w:rsid w:val="00D25921"/>
    <w:rPr>
      <w:rFonts w:ascii="Symbol" w:hAnsi="Symbol"/>
      <w:sz w:val="20"/>
    </w:rPr>
  </w:style>
  <w:style w:type="character" w:customStyle="1" w:styleId="WW8Num12z1">
    <w:name w:val="WW8Num12z1"/>
    <w:semiHidden/>
    <w:rsid w:val="00D25921"/>
    <w:rPr>
      <w:rFonts w:ascii="Courier New" w:hAnsi="Courier New"/>
      <w:sz w:val="20"/>
    </w:rPr>
  </w:style>
  <w:style w:type="character" w:customStyle="1" w:styleId="WW8Num12z2">
    <w:name w:val="WW8Num12z2"/>
    <w:semiHidden/>
    <w:rsid w:val="00D25921"/>
    <w:rPr>
      <w:rFonts w:ascii="Wingdings" w:hAnsi="Wingdings"/>
      <w:sz w:val="20"/>
    </w:rPr>
  </w:style>
  <w:style w:type="character" w:customStyle="1" w:styleId="WW8Num13z0">
    <w:name w:val="WW8Num13z0"/>
    <w:semiHidden/>
    <w:rsid w:val="00D25921"/>
    <w:rPr>
      <w:rFonts w:ascii="Symbol" w:hAnsi="Symbol"/>
      <w:sz w:val="20"/>
    </w:rPr>
  </w:style>
  <w:style w:type="character" w:customStyle="1" w:styleId="WW8Num13z1">
    <w:name w:val="WW8Num13z1"/>
    <w:semiHidden/>
    <w:rsid w:val="00D25921"/>
    <w:rPr>
      <w:rFonts w:ascii="Courier New" w:hAnsi="Courier New"/>
      <w:sz w:val="20"/>
    </w:rPr>
  </w:style>
  <w:style w:type="character" w:customStyle="1" w:styleId="WW8Num13z2">
    <w:name w:val="WW8Num13z2"/>
    <w:semiHidden/>
    <w:rsid w:val="00D25921"/>
    <w:rPr>
      <w:rFonts w:ascii="Wingdings" w:hAnsi="Wingdings"/>
      <w:sz w:val="20"/>
    </w:rPr>
  </w:style>
  <w:style w:type="character" w:customStyle="1" w:styleId="WW8Num15z0">
    <w:name w:val="WW8Num15z0"/>
    <w:semiHidden/>
    <w:rsid w:val="00D25921"/>
    <w:rPr>
      <w:rFonts w:ascii="Symbol" w:hAnsi="Symbol"/>
      <w:sz w:val="20"/>
    </w:rPr>
  </w:style>
  <w:style w:type="character" w:customStyle="1" w:styleId="WW8Num15z1">
    <w:name w:val="WW8Num15z1"/>
    <w:semiHidden/>
    <w:rsid w:val="00D25921"/>
    <w:rPr>
      <w:rFonts w:ascii="Courier New" w:hAnsi="Courier New"/>
      <w:sz w:val="20"/>
    </w:rPr>
  </w:style>
  <w:style w:type="character" w:customStyle="1" w:styleId="WW8Num15z2">
    <w:name w:val="WW8Num15z2"/>
    <w:semiHidden/>
    <w:rsid w:val="00D25921"/>
    <w:rPr>
      <w:rFonts w:ascii="Wingdings" w:hAnsi="Wingdings"/>
      <w:sz w:val="20"/>
    </w:rPr>
  </w:style>
  <w:style w:type="character" w:customStyle="1" w:styleId="WW8Num8z0">
    <w:name w:val="WW8Num8z0"/>
    <w:semiHidden/>
    <w:rsid w:val="007B5F00"/>
    <w:rPr>
      <w:rFonts w:ascii="Symbol" w:hAnsi="Symbol" w:cs="Symbol"/>
    </w:rPr>
  </w:style>
  <w:style w:type="character" w:customStyle="1" w:styleId="WW8Num8z1">
    <w:name w:val="WW8Num8z1"/>
    <w:semiHidden/>
    <w:rsid w:val="00D25921"/>
    <w:rPr>
      <w:rFonts w:ascii="Courier New" w:hAnsi="Courier New"/>
      <w:sz w:val="20"/>
    </w:rPr>
  </w:style>
  <w:style w:type="character" w:customStyle="1" w:styleId="WW8Num8z2">
    <w:name w:val="WW8Num8z2"/>
    <w:semiHidden/>
    <w:rsid w:val="00D25921"/>
    <w:rPr>
      <w:rFonts w:ascii="Wingdings" w:hAnsi="Wingdings"/>
      <w:sz w:val="20"/>
    </w:rPr>
  </w:style>
  <w:style w:type="character" w:customStyle="1" w:styleId="WW8Num9z0">
    <w:name w:val="WW8Num9z0"/>
    <w:semiHidden/>
    <w:rsid w:val="000064DE"/>
    <w:rPr>
      <w:rFonts w:ascii="Times New Roman" w:hAnsi="Times New Roman" w:cs="Times New Roman"/>
    </w:rPr>
  </w:style>
  <w:style w:type="character" w:customStyle="1" w:styleId="WW8Num9z1">
    <w:name w:val="WW8Num9z1"/>
    <w:semiHidden/>
    <w:rsid w:val="005E1CE1"/>
    <w:rPr>
      <w:b/>
    </w:rPr>
  </w:style>
  <w:style w:type="character" w:customStyle="1" w:styleId="WW8Num9z2">
    <w:name w:val="WW8Num9z2"/>
    <w:semiHidden/>
    <w:rsid w:val="000064DE"/>
    <w:rPr>
      <w:rFonts w:ascii="Symbol" w:hAnsi="Symbol"/>
    </w:rPr>
  </w:style>
  <w:style w:type="character" w:customStyle="1" w:styleId="WW-Absatz-Standardschriftart">
    <w:name w:val="WW-Absatz-Standardschriftart"/>
    <w:semiHidden/>
    <w:rsid w:val="00540C13"/>
  </w:style>
  <w:style w:type="character" w:customStyle="1" w:styleId="WW-Absatz-Standardschriftart1">
    <w:name w:val="WW-Absatz-Standardschriftart1"/>
    <w:semiHidden/>
    <w:rsid w:val="00C5223E"/>
  </w:style>
  <w:style w:type="character" w:customStyle="1" w:styleId="WW-Absatz-Standardschriftart11">
    <w:name w:val="WW-Absatz-Standardschriftart11"/>
    <w:semiHidden/>
    <w:rsid w:val="000064DE"/>
  </w:style>
  <w:style w:type="character" w:customStyle="1" w:styleId="WW-Absatz-Standardschriftart111">
    <w:name w:val="WW-Absatz-Standardschriftart111"/>
    <w:semiHidden/>
    <w:rsid w:val="000064DE"/>
  </w:style>
  <w:style w:type="character" w:customStyle="1" w:styleId="WW-Caracteresdenotadefim">
    <w:name w:val="WW-Caracteres de nota de fim"/>
    <w:semiHidden/>
    <w:rsid w:val="00540C13"/>
  </w:style>
  <w:style w:type="character" w:customStyle="1" w:styleId="tl">
    <w:name w:val="tl"/>
    <w:basedOn w:val="Fontepargpadro"/>
    <w:semiHidden/>
    <w:rsid w:val="00F1122C"/>
  </w:style>
  <w:style w:type="character" w:customStyle="1" w:styleId="vshid1">
    <w:name w:val="vshid1"/>
    <w:semiHidden/>
    <w:rsid w:val="00F1122C"/>
    <w:rPr>
      <w:vanish/>
      <w:webHidden w:val="0"/>
      <w:specVanish w:val="0"/>
    </w:rPr>
  </w:style>
  <w:style w:type="paragraph" w:customStyle="1" w:styleId="BodyText31">
    <w:name w:val="Body Text 31"/>
    <w:basedOn w:val="Normal"/>
    <w:semiHidden/>
    <w:rsid w:val="00311028"/>
    <w:pPr>
      <w:ind w:firstLine="851"/>
    </w:pPr>
    <w:rPr>
      <w:rFonts w:eastAsia="Calibri"/>
      <w:szCs w:val="22"/>
      <w:lang w:eastAsia="en-US"/>
    </w:rPr>
  </w:style>
  <w:style w:type="paragraph" w:styleId="MapadoDocumento">
    <w:name w:val="Document Map"/>
    <w:basedOn w:val="Normal"/>
    <w:semiHidden/>
    <w:rsid w:val="00331282"/>
    <w:pPr>
      <w:spacing w:line="240" w:lineRule="auto"/>
    </w:pPr>
    <w:rPr>
      <w:rFonts w:ascii="Tahoma" w:hAnsi="Tahoma" w:cs="Tahoma"/>
      <w:sz w:val="16"/>
      <w:szCs w:val="16"/>
      <w:lang w:val="en-US" w:eastAsia="en-US"/>
    </w:rPr>
  </w:style>
  <w:style w:type="paragraph" w:customStyle="1" w:styleId="Capitulo">
    <w:name w:val="Capitulo"/>
    <w:basedOn w:val="Normal"/>
    <w:semiHidden/>
    <w:rsid w:val="00F1122C"/>
    <w:rPr>
      <w:b/>
    </w:rPr>
  </w:style>
  <w:style w:type="paragraph" w:customStyle="1" w:styleId="Citao1">
    <w:name w:val="Citação1"/>
    <w:aliases w:val="CITAÇÃO RECUADA"/>
    <w:basedOn w:val="Normal"/>
    <w:semiHidden/>
    <w:qFormat/>
    <w:rsid w:val="00F1122C"/>
    <w:pPr>
      <w:spacing w:before="840" w:after="840"/>
      <w:ind w:left="2268" w:firstLine="0"/>
      <w:contextualSpacing/>
    </w:pPr>
    <w:rPr>
      <w:sz w:val="20"/>
      <w:szCs w:val="20"/>
    </w:rPr>
  </w:style>
  <w:style w:type="paragraph" w:customStyle="1" w:styleId="DecimalAligned">
    <w:name w:val="Decimal Aligned"/>
    <w:basedOn w:val="Normal"/>
    <w:semiHidden/>
    <w:rsid w:val="00F1122C"/>
    <w:pPr>
      <w:tabs>
        <w:tab w:val="decimal" w:pos="360"/>
      </w:tabs>
      <w:spacing w:after="200" w:line="276" w:lineRule="auto"/>
      <w:ind w:firstLine="0"/>
      <w:jc w:val="left"/>
    </w:pPr>
    <w:rPr>
      <w:rFonts w:ascii="Calibri" w:hAnsi="Calibri"/>
      <w:sz w:val="22"/>
    </w:rPr>
  </w:style>
  <w:style w:type="character" w:customStyle="1" w:styleId="jrnl">
    <w:name w:val="jrnl"/>
    <w:semiHidden/>
    <w:rsid w:val="00F1122C"/>
    <w:rPr>
      <w:rFonts w:cs="Times New Roman"/>
    </w:rPr>
  </w:style>
  <w:style w:type="table" w:customStyle="1" w:styleId="SombreamentoClaro-nfase51">
    <w:name w:val="Sombreamento Claro - Ênfase 51"/>
    <w:semiHidden/>
    <w:rsid w:val="00F1122C"/>
    <w:rPr>
      <w:rFonts w:ascii="Calibri" w:hAnsi="Calibri"/>
      <w:color w:val="31849B"/>
    </w:rPr>
    <w:tblPr>
      <w:tblStyleRowBandSize w:val="1"/>
      <w:tblStyleColBandSize w:val="1"/>
      <w:tblBorders>
        <w:top w:val="single" w:sz="8" w:space="0" w:color="4BACC6"/>
        <w:bottom w:val="single" w:sz="8" w:space="0" w:color="4BACC6"/>
      </w:tblBorders>
      <w:tblCellMar>
        <w:top w:w="0" w:type="dxa"/>
        <w:left w:w="108" w:type="dxa"/>
        <w:bottom w:w="0" w:type="dxa"/>
        <w:right w:w="108" w:type="dxa"/>
      </w:tblCellMar>
    </w:tblPr>
  </w:style>
  <w:style w:type="table" w:customStyle="1" w:styleId="ListaClara1">
    <w:name w:val="Lista Clara1"/>
    <w:semiHidden/>
    <w:rsid w:val="00671FCA"/>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ListaMdia21">
    <w:name w:val="Lista Média 21"/>
    <w:semiHidden/>
    <w:rsid w:val="00F1122C"/>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SombreamentoClaro-nfase11">
    <w:name w:val="Sombreamento Claro - Ênfase 11"/>
    <w:semiHidden/>
    <w:rsid w:val="001905F3"/>
    <w:rPr>
      <w:rFonts w:ascii="Calibri" w:hAnsi="Calibri"/>
      <w:color w:val="365F91"/>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ombreamentoClaro2">
    <w:name w:val="Sombreamento Claro2"/>
    <w:semiHidden/>
    <w:rsid w:val="00F1122C"/>
    <w:rPr>
      <w:rFonts w:ascii="Calibri" w:hAnsi="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Mdio11">
    <w:name w:val="Sombreamento Médio 11"/>
    <w:semiHidden/>
    <w:rsid w:val="00F1122C"/>
    <w:rPr>
      <w:rFonts w:ascii="Calibri" w:hAnsi="Calibri"/>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paragraph" w:customStyle="1" w:styleId="Subtitulo">
    <w:name w:val="Subtitulo"/>
    <w:basedOn w:val="Normal"/>
    <w:semiHidden/>
    <w:rsid w:val="00F1122C"/>
    <w:rPr>
      <w:rFonts w:cs="Arial"/>
    </w:rPr>
  </w:style>
  <w:style w:type="paragraph" w:customStyle="1" w:styleId="Subtitulo2">
    <w:name w:val="Subtitulo_2"/>
    <w:basedOn w:val="Normal"/>
    <w:semiHidden/>
    <w:rsid w:val="00F1122C"/>
    <w:pPr>
      <w:autoSpaceDE w:val="0"/>
      <w:autoSpaceDN w:val="0"/>
      <w:adjustRightInd w:val="0"/>
      <w:ind w:left="708" w:firstLine="0"/>
    </w:pPr>
    <w:rPr>
      <w:rFonts w:cs="Arial"/>
      <w:b/>
    </w:rPr>
  </w:style>
  <w:style w:type="character" w:customStyle="1" w:styleId="nfaseSutil1">
    <w:name w:val="Ênfase Sutil1"/>
    <w:semiHidden/>
    <w:rsid w:val="00DF61C4"/>
    <w:rPr>
      <w:rFonts w:cs="Times New Roman"/>
      <w:i/>
      <w:iCs/>
      <w:color w:val="808080"/>
    </w:rPr>
  </w:style>
  <w:style w:type="paragraph" w:customStyle="1" w:styleId="titulocentral2">
    <w:name w:val="titulo central 2"/>
    <w:basedOn w:val="Normal"/>
    <w:next w:val="Normal"/>
    <w:semiHidden/>
    <w:rsid w:val="00F1122C"/>
    <w:pPr>
      <w:spacing w:after="360"/>
      <w:ind w:firstLine="0"/>
      <w:jc w:val="center"/>
    </w:pPr>
    <w:rPr>
      <w:b/>
      <w:caps/>
    </w:rPr>
  </w:style>
  <w:style w:type="paragraph" w:customStyle="1" w:styleId="ttulops-textual">
    <w:name w:val="título pós-textual"/>
    <w:basedOn w:val="Normal"/>
    <w:next w:val="Normal"/>
    <w:semiHidden/>
    <w:rsid w:val="00F1122C"/>
    <w:pPr>
      <w:spacing w:after="360"/>
      <w:ind w:firstLine="0"/>
      <w:jc w:val="center"/>
    </w:pPr>
  </w:style>
  <w:style w:type="paragraph" w:customStyle="1" w:styleId="Parag">
    <w:name w:val="Parag"/>
    <w:basedOn w:val="Normal"/>
    <w:semiHidden/>
    <w:rsid w:val="00716C84"/>
    <w:rPr>
      <w:rFonts w:cs="Arial"/>
    </w:rPr>
  </w:style>
  <w:style w:type="character" w:customStyle="1" w:styleId="texto">
    <w:name w:val="texto"/>
    <w:basedOn w:val="Fontepargpadro"/>
    <w:semiHidden/>
    <w:rsid w:val="00F1122C"/>
  </w:style>
  <w:style w:type="paragraph" w:customStyle="1" w:styleId="TtuloCentral22">
    <w:name w:val="Título Central 2"/>
    <w:basedOn w:val="Normal"/>
    <w:next w:val="Normal"/>
    <w:semiHidden/>
    <w:rsid w:val="00E61405"/>
    <w:pPr>
      <w:spacing w:after="360"/>
      <w:ind w:firstLine="0"/>
      <w:jc w:val="center"/>
    </w:pPr>
    <w:rPr>
      <w:rFonts w:eastAsia="Calibri"/>
      <w:b/>
      <w:caps/>
      <w:lang w:eastAsia="en-US"/>
    </w:rPr>
  </w:style>
  <w:style w:type="character" w:customStyle="1" w:styleId="st">
    <w:name w:val="st"/>
    <w:semiHidden/>
    <w:rsid w:val="00385F45"/>
    <w:rPr>
      <w:rFonts w:cs="Times New Roman"/>
    </w:rPr>
  </w:style>
  <w:style w:type="paragraph" w:customStyle="1" w:styleId="ABNTFur-CAPA">
    <w:name w:val="ABNT Fur - CAPA"/>
    <w:basedOn w:val="Normal"/>
    <w:autoRedefine/>
    <w:semiHidden/>
    <w:rsid w:val="00F1122C"/>
    <w:pPr>
      <w:tabs>
        <w:tab w:val="left" w:pos="2552"/>
      </w:tabs>
      <w:spacing w:after="10"/>
      <w:ind w:right="74"/>
      <w:jc w:val="center"/>
    </w:pPr>
    <w:rPr>
      <w:rFonts w:cs="Arial"/>
      <w:b/>
    </w:rPr>
  </w:style>
  <w:style w:type="paragraph" w:customStyle="1" w:styleId="Indice">
    <w:name w:val="Indice"/>
    <w:basedOn w:val="Sumrio1"/>
    <w:semiHidden/>
    <w:qFormat/>
    <w:rsid w:val="00F1122C"/>
    <w:pPr>
      <w:tabs>
        <w:tab w:val="right" w:leader="dot" w:pos="9061"/>
      </w:tabs>
    </w:pPr>
    <w:rPr>
      <w:rFonts w:cs="Arial"/>
      <w:b/>
      <w:caps/>
    </w:rPr>
  </w:style>
  <w:style w:type="paragraph" w:customStyle="1" w:styleId="nvel4">
    <w:name w:val="nível 4"/>
    <w:basedOn w:val="Normal"/>
    <w:semiHidden/>
    <w:rsid w:val="00F1122C"/>
    <w:pPr>
      <w:suppressAutoHyphens/>
    </w:pPr>
    <w:rPr>
      <w:rFonts w:cs="Arial"/>
    </w:rPr>
  </w:style>
  <w:style w:type="paragraph" w:customStyle="1" w:styleId="UnisinosNormalTimes">
    <w:name w:val="Unisinos Normal Times"/>
    <w:basedOn w:val="Normal"/>
    <w:semiHidden/>
    <w:rsid w:val="00F1122C"/>
  </w:style>
  <w:style w:type="paragraph" w:customStyle="1" w:styleId="Contedodequadro">
    <w:name w:val="Conteúdo de quadro"/>
    <w:basedOn w:val="Normal"/>
    <w:semiHidden/>
    <w:rsid w:val="0013064A"/>
    <w:rPr>
      <w:b/>
    </w:rPr>
  </w:style>
  <w:style w:type="paragraph" w:customStyle="1" w:styleId="Contedodetabela">
    <w:name w:val="Conteúdo de tabela"/>
    <w:basedOn w:val="Normal"/>
    <w:semiHidden/>
    <w:rsid w:val="00B94FFF"/>
    <w:pPr>
      <w:suppressLineNumbers/>
      <w:suppressAutoHyphens/>
      <w:spacing w:line="240" w:lineRule="auto"/>
      <w:ind w:firstLine="0"/>
      <w:jc w:val="left"/>
    </w:pPr>
    <w:rPr>
      <w:sz w:val="22"/>
      <w:szCs w:val="22"/>
      <w:lang w:eastAsia="ar-SA"/>
    </w:rPr>
  </w:style>
  <w:style w:type="character" w:customStyle="1" w:styleId="Refdecomentrio1">
    <w:name w:val="Ref. de comentário1"/>
    <w:semiHidden/>
    <w:rsid w:val="00F1122C"/>
    <w:rPr>
      <w:sz w:val="16"/>
      <w:szCs w:val="16"/>
    </w:rPr>
  </w:style>
  <w:style w:type="character" w:customStyle="1" w:styleId="RodapChar">
    <w:name w:val="Rodapé Char"/>
    <w:semiHidden/>
    <w:rsid w:val="002A0969"/>
    <w:rPr>
      <w:sz w:val="22"/>
      <w:szCs w:val="22"/>
      <w:lang w:eastAsia="en-US"/>
    </w:rPr>
  </w:style>
  <w:style w:type="paragraph" w:customStyle="1" w:styleId="tabelas">
    <w:name w:val="tabelas"/>
    <w:basedOn w:val="Normal"/>
    <w:semiHidden/>
    <w:rsid w:val="00570455"/>
    <w:pPr>
      <w:keepNext/>
      <w:keepLines/>
      <w:widowControl w:val="0"/>
      <w:suppressAutoHyphens/>
      <w:spacing w:line="240" w:lineRule="auto"/>
      <w:ind w:firstLine="0"/>
      <w:jc w:val="center"/>
    </w:pPr>
    <w:rPr>
      <w:rFonts w:ascii="Times" w:eastAsia="Lucida Sans Unicode" w:hAnsi="Times"/>
      <w:kern w:val="1"/>
      <w:szCs w:val="20"/>
      <w:lang w:eastAsia="ar-SA"/>
    </w:rPr>
  </w:style>
  <w:style w:type="character" w:customStyle="1" w:styleId="TextodebaloChar">
    <w:name w:val="Texto de balão Char"/>
    <w:link w:val="Textodebalo"/>
    <w:semiHidden/>
    <w:rsid w:val="002A0969"/>
    <w:rPr>
      <w:rFonts w:ascii="Tahoma" w:hAnsi="Tahoma" w:cs="Tahoma"/>
      <w:sz w:val="16"/>
      <w:szCs w:val="16"/>
      <w:lang w:eastAsia="en-US"/>
    </w:rPr>
  </w:style>
  <w:style w:type="character" w:customStyle="1" w:styleId="TextodecomentrioChar">
    <w:name w:val="Texto de comentário Char"/>
    <w:uiPriority w:val="99"/>
    <w:semiHidden/>
    <w:rsid w:val="00F1122C"/>
    <w:rPr>
      <w:rFonts w:ascii="Calibri" w:hAnsi="Calibri" w:cs="Times New Roman"/>
      <w:sz w:val="20"/>
      <w:szCs w:val="20"/>
    </w:rPr>
  </w:style>
  <w:style w:type="paragraph" w:customStyle="1" w:styleId="Textodecomentrio1">
    <w:name w:val="Texto de comentário1"/>
    <w:basedOn w:val="Normal"/>
    <w:semiHidden/>
    <w:rsid w:val="00F1122C"/>
    <w:rPr>
      <w:sz w:val="20"/>
    </w:rPr>
  </w:style>
  <w:style w:type="character" w:customStyle="1" w:styleId="TextodenotadefimChar">
    <w:name w:val="Texto de nota de fim Char"/>
    <w:link w:val="Textodenotadefim"/>
    <w:semiHidden/>
    <w:rsid w:val="002A0969"/>
    <w:rPr>
      <w:rFonts w:ascii="Arial" w:eastAsia="Calibri" w:hAnsi="Arial"/>
      <w:lang w:val="pt-BR" w:eastAsia="en-US" w:bidi="ar-SA"/>
    </w:rPr>
  </w:style>
  <w:style w:type="character" w:customStyle="1" w:styleId="Ttulo1Char">
    <w:name w:val="Título 1 Char"/>
    <w:link w:val="TTULO11"/>
    <w:uiPriority w:val="9"/>
    <w:rsid w:val="00F0106B"/>
    <w:rPr>
      <w:rFonts w:ascii="Cambria" w:hAnsi="Cambria"/>
      <w:b/>
      <w:kern w:val="32"/>
      <w:sz w:val="32"/>
      <w:szCs w:val="32"/>
      <w:lang w:val="pt-BR"/>
    </w:rPr>
  </w:style>
  <w:style w:type="paragraph" w:customStyle="1" w:styleId="Ttulodetabela">
    <w:name w:val="Título de tabela"/>
    <w:basedOn w:val="Contedodetabela"/>
    <w:semiHidden/>
    <w:rsid w:val="00B94FFF"/>
    <w:pPr>
      <w:jc w:val="center"/>
    </w:pPr>
    <w:rPr>
      <w:b/>
      <w:bCs/>
    </w:rPr>
  </w:style>
  <w:style w:type="paragraph" w:customStyle="1" w:styleId="CabealhodoSumrio1">
    <w:name w:val="Cabeçalho do Sumário1"/>
    <w:basedOn w:val="Ttulo1"/>
    <w:next w:val="Normal"/>
    <w:semiHidden/>
    <w:rsid w:val="00B310AB"/>
    <w:pPr>
      <w:outlineLvl w:val="9"/>
    </w:pPr>
  </w:style>
  <w:style w:type="character" w:customStyle="1" w:styleId="WW8Num1z0">
    <w:name w:val="WW8Num1z0"/>
    <w:semiHidden/>
    <w:rsid w:val="00540C13"/>
    <w:rPr>
      <w:rFonts w:ascii="Times New Roman" w:hAnsi="Times New Roman" w:cs="Times New Roman"/>
    </w:rPr>
  </w:style>
  <w:style w:type="character" w:customStyle="1" w:styleId="WW8Num2z0">
    <w:name w:val="WW8Num2z0"/>
    <w:semiHidden/>
    <w:rsid w:val="00540C13"/>
    <w:rPr>
      <w:rFonts w:ascii="Times New Roman" w:hAnsi="Times New Roman" w:cs="Times New Roman"/>
    </w:rPr>
  </w:style>
  <w:style w:type="paragraph" w:customStyle="1" w:styleId="ABNTFur-TTULOSUMRIO">
    <w:name w:val="ABNT Fur - TÍTULO SUMÁRIO"/>
    <w:basedOn w:val="Normal"/>
    <w:next w:val="Normal"/>
    <w:autoRedefine/>
    <w:semiHidden/>
    <w:rsid w:val="00F1122C"/>
    <w:pPr>
      <w:widowControl w:val="0"/>
      <w:spacing w:before="2840" w:after="1740"/>
      <w:jc w:val="center"/>
    </w:pPr>
    <w:rPr>
      <w:rFonts w:cs="Arial"/>
      <w:b/>
    </w:rPr>
  </w:style>
  <w:style w:type="paragraph" w:styleId="Textodecomentrio">
    <w:name w:val="annotation text"/>
    <w:basedOn w:val="Normal"/>
    <w:link w:val="TextodecomentrioChar1"/>
    <w:uiPriority w:val="99"/>
    <w:semiHidden/>
    <w:rsid w:val="00B93C7B"/>
    <w:pPr>
      <w:spacing w:after="200"/>
    </w:pPr>
    <w:rPr>
      <w:rFonts w:eastAsia="Calibri"/>
      <w:sz w:val="20"/>
      <w:lang w:eastAsia="en-US"/>
    </w:rPr>
  </w:style>
  <w:style w:type="paragraph" w:customStyle="1" w:styleId="CEARTIGO">
    <w:name w:val="CEARTIGO"/>
    <w:basedOn w:val="Normal"/>
    <w:semiHidden/>
    <w:rsid w:val="00F1122C"/>
    <w:pPr>
      <w:snapToGrid w:val="0"/>
      <w:spacing w:before="360"/>
      <w:ind w:firstLine="567"/>
    </w:pPr>
    <w:rPr>
      <w:rFonts w:ascii="Times New Roman" w:hAnsi="Times New Roman"/>
      <w:sz w:val="20"/>
    </w:rPr>
  </w:style>
  <w:style w:type="paragraph" w:customStyle="1" w:styleId="CEPARGRAFO">
    <w:name w:val="CEPARÁGRAFO"/>
    <w:basedOn w:val="CEARTIGO"/>
    <w:semiHidden/>
    <w:rsid w:val="00F1122C"/>
    <w:pPr>
      <w:tabs>
        <w:tab w:val="right" w:pos="907"/>
      </w:tabs>
      <w:spacing w:before="100"/>
      <w:outlineLvl w:val="4"/>
    </w:pPr>
  </w:style>
  <w:style w:type="paragraph" w:customStyle="1" w:styleId="CM76">
    <w:name w:val="CM76"/>
    <w:basedOn w:val="Normal"/>
    <w:next w:val="Normal"/>
    <w:semiHidden/>
    <w:rsid w:val="00F1122C"/>
    <w:pPr>
      <w:autoSpaceDE w:val="0"/>
      <w:autoSpaceDN w:val="0"/>
      <w:adjustRightInd w:val="0"/>
      <w:ind w:firstLine="0"/>
    </w:pPr>
    <w:rPr>
      <w:rFonts w:ascii="Times New Roman" w:hAnsi="Times New Roman"/>
    </w:rPr>
  </w:style>
  <w:style w:type="paragraph" w:customStyle="1" w:styleId="CM77">
    <w:name w:val="CM77"/>
    <w:basedOn w:val="Normal"/>
    <w:next w:val="Normal"/>
    <w:semiHidden/>
    <w:rsid w:val="00F1122C"/>
    <w:pPr>
      <w:autoSpaceDE w:val="0"/>
      <w:autoSpaceDN w:val="0"/>
      <w:adjustRightInd w:val="0"/>
      <w:ind w:firstLine="0"/>
    </w:pPr>
    <w:rPr>
      <w:rFonts w:ascii="Times New Roman" w:hAnsi="Times New Roman"/>
    </w:rPr>
  </w:style>
  <w:style w:type="character" w:customStyle="1" w:styleId="date9">
    <w:name w:val="date9"/>
    <w:semiHidden/>
    <w:rsid w:val="00F1122C"/>
    <w:rPr>
      <w:color w:val="7E7E7E"/>
      <w:sz w:val="18"/>
      <w:szCs w:val="18"/>
      <w14:shadow w14:blurRad="0" w14:dist="0" w14:dir="0" w14:sx="0" w14:sy="0" w14:kx="0" w14:ky="0" w14:algn="none">
        <w14:srgbClr w14:val="000000"/>
      </w14:shadow>
    </w:rPr>
  </w:style>
  <w:style w:type="character" w:customStyle="1" w:styleId="editsection">
    <w:name w:val="editsection"/>
    <w:basedOn w:val="Fontepargpadro"/>
    <w:semiHidden/>
    <w:rsid w:val="00F1122C"/>
  </w:style>
  <w:style w:type="character" w:customStyle="1" w:styleId="mw-headline">
    <w:name w:val="mw-headline"/>
    <w:semiHidden/>
    <w:rsid w:val="00B310AB"/>
    <w:rPr>
      <w:rFonts w:cs="Times New Roman"/>
    </w:rPr>
  </w:style>
  <w:style w:type="character" w:customStyle="1" w:styleId="postbody1">
    <w:name w:val="postbody1"/>
    <w:semiHidden/>
    <w:rsid w:val="00F1122C"/>
    <w:rPr>
      <w:sz w:val="18"/>
      <w:szCs w:val="18"/>
    </w:rPr>
  </w:style>
  <w:style w:type="character" w:customStyle="1" w:styleId="qterm">
    <w:name w:val="qterm"/>
    <w:basedOn w:val="Fontepargpadro"/>
    <w:semiHidden/>
    <w:rsid w:val="006B6CE8"/>
  </w:style>
  <w:style w:type="paragraph" w:customStyle="1" w:styleId="style6">
    <w:name w:val="style6"/>
    <w:basedOn w:val="Normal"/>
    <w:semiHidden/>
    <w:rsid w:val="00F1122C"/>
    <w:pPr>
      <w:spacing w:before="100" w:beforeAutospacing="1" w:after="100" w:afterAutospacing="1" w:line="240" w:lineRule="auto"/>
    </w:pPr>
    <w:rPr>
      <w:rFonts w:ascii="Times New Roman" w:hAnsi="Times New Roman"/>
    </w:rPr>
  </w:style>
  <w:style w:type="paragraph" w:customStyle="1" w:styleId="style9">
    <w:name w:val="style9"/>
    <w:basedOn w:val="Normal"/>
    <w:semiHidden/>
    <w:rsid w:val="00F1122C"/>
    <w:pPr>
      <w:spacing w:before="100" w:beforeAutospacing="1" w:after="100" w:afterAutospacing="1" w:line="240" w:lineRule="auto"/>
    </w:pPr>
    <w:rPr>
      <w:rFonts w:ascii="Times New Roman" w:hAnsi="Times New Roman"/>
    </w:rPr>
  </w:style>
  <w:style w:type="character" w:customStyle="1" w:styleId="time2">
    <w:name w:val="time2"/>
    <w:basedOn w:val="Fontepargpadro"/>
    <w:semiHidden/>
    <w:rsid w:val="00F1122C"/>
  </w:style>
  <w:style w:type="paragraph" w:customStyle="1" w:styleId="TTULO">
    <w:name w:val="TÍTULO"/>
    <w:basedOn w:val="Ttulo1"/>
    <w:next w:val="Normal"/>
    <w:semiHidden/>
    <w:rsid w:val="00F1122C"/>
    <w:rPr>
      <w:bCs w:val="0"/>
      <w:szCs w:val="20"/>
    </w:rPr>
  </w:style>
  <w:style w:type="paragraph" w:customStyle="1" w:styleId="TTULO30">
    <w:name w:val="TÍTULO 3"/>
    <w:basedOn w:val="NormalWeb"/>
    <w:next w:val="Normal"/>
    <w:semiHidden/>
    <w:rsid w:val="00F1122C"/>
    <w:pPr>
      <w:spacing w:before="720" w:after="720"/>
      <w:outlineLvl w:val="2"/>
    </w:pPr>
    <w:rPr>
      <w:b/>
    </w:rPr>
  </w:style>
  <w:style w:type="paragraph" w:customStyle="1" w:styleId="Ttulosemnumero">
    <w:name w:val="Título_semnumero"/>
    <w:basedOn w:val="Ttulo1"/>
    <w:semiHidden/>
    <w:rsid w:val="00716C84"/>
    <w:pPr>
      <w:spacing w:before="2840" w:after="720" w:line="480" w:lineRule="auto"/>
    </w:pPr>
    <w:rPr>
      <w:caps w:val="0"/>
    </w:rPr>
  </w:style>
  <w:style w:type="paragraph" w:customStyle="1" w:styleId="wp-caption-text">
    <w:name w:val="wp-caption-text"/>
    <w:basedOn w:val="Normal"/>
    <w:semiHidden/>
    <w:rsid w:val="00F1122C"/>
    <w:pPr>
      <w:spacing w:before="100" w:beforeAutospacing="1" w:after="100" w:afterAutospacing="1" w:line="456" w:lineRule="atLeast"/>
    </w:pPr>
    <w:rPr>
      <w:rFonts w:ascii="Times New Roman" w:hAnsi="Times New Roman"/>
      <w:color w:val="525252"/>
      <w:sz w:val="18"/>
      <w:szCs w:val="18"/>
    </w:rPr>
  </w:style>
  <w:style w:type="paragraph" w:styleId="Assuntodocomentrio">
    <w:name w:val="annotation subject"/>
    <w:basedOn w:val="Textodecomentrio"/>
    <w:next w:val="Textodecomentrio"/>
    <w:semiHidden/>
    <w:rsid w:val="00385F45"/>
    <w:rPr>
      <w:b/>
      <w:bCs/>
    </w:rPr>
  </w:style>
  <w:style w:type="character" w:customStyle="1" w:styleId="atn">
    <w:name w:val="atn"/>
    <w:basedOn w:val="Fontepargpadro"/>
    <w:semiHidden/>
    <w:rsid w:val="00FF562F"/>
  </w:style>
  <w:style w:type="paragraph" w:customStyle="1" w:styleId="citao3linhasChar">
    <w:name w:val="citação + 3 linhas Char"/>
    <w:basedOn w:val="Normal"/>
    <w:autoRedefine/>
    <w:semiHidden/>
    <w:rsid w:val="00F1122C"/>
    <w:pPr>
      <w:autoSpaceDE w:val="0"/>
      <w:autoSpaceDN w:val="0"/>
      <w:adjustRightInd w:val="0"/>
      <w:spacing w:before="720" w:after="720"/>
      <w:ind w:left="2268"/>
    </w:pPr>
    <w:rPr>
      <w:lang w:val="pt-PT" w:eastAsia="x-none"/>
    </w:rPr>
  </w:style>
  <w:style w:type="paragraph" w:customStyle="1" w:styleId="Dedicatria">
    <w:name w:val="Dedicatória"/>
    <w:basedOn w:val="Textotcc"/>
    <w:semiHidden/>
    <w:rsid w:val="00F1122C"/>
    <w:pPr>
      <w:spacing w:before="6960"/>
      <w:ind w:left="4820" w:firstLine="0"/>
    </w:pPr>
  </w:style>
  <w:style w:type="paragraph" w:customStyle="1" w:styleId="Epgrafe">
    <w:name w:val="Epígrafe"/>
    <w:basedOn w:val="Dedicatria"/>
    <w:semiHidden/>
    <w:rsid w:val="00F1122C"/>
  </w:style>
  <w:style w:type="paragraph" w:customStyle="1" w:styleId="EstiloArialJustificadoPrimeiralinha125cmEspaamentoent">
    <w:name w:val="Estilo Arial Justificado Primeira linha:  125 cm Espaçamento ent..."/>
    <w:basedOn w:val="Normal"/>
    <w:semiHidden/>
    <w:rsid w:val="00F1122C"/>
    <w:pPr>
      <w:ind w:firstLine="708"/>
    </w:pPr>
  </w:style>
  <w:style w:type="paragraph" w:customStyle="1" w:styleId="Monografia1">
    <w:name w:val="Monografia 1"/>
    <w:basedOn w:val="Normal"/>
    <w:autoRedefine/>
    <w:semiHidden/>
    <w:rsid w:val="00F1122C"/>
    <w:pPr>
      <w:tabs>
        <w:tab w:val="left" w:pos="0"/>
      </w:tabs>
      <w:ind w:firstLine="567"/>
    </w:pPr>
    <w:rPr>
      <w:rFonts w:cs="Arial"/>
    </w:rPr>
  </w:style>
  <w:style w:type="paragraph" w:customStyle="1" w:styleId="PadroLTGliederung1">
    <w:name w:val="Padrão~LT~Gliederung 1"/>
    <w:semiHidden/>
    <w:rsid w:val="00F1122C"/>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autoSpaceDE w:val="0"/>
      <w:spacing w:before="160"/>
    </w:pPr>
    <w:rPr>
      <w:rFonts w:ascii="Tahoma" w:hAnsi="Tahoma"/>
      <w:color w:val="000000"/>
      <w:sz w:val="64"/>
      <w:szCs w:val="64"/>
    </w:rPr>
  </w:style>
  <w:style w:type="paragraph" w:customStyle="1" w:styleId="RefBibliogrfica">
    <w:name w:val="Ref Bibliográfica"/>
    <w:basedOn w:val="TCC-C5"/>
    <w:semiHidden/>
    <w:rsid w:val="00F1122C"/>
  </w:style>
  <w:style w:type="paragraph" w:customStyle="1" w:styleId="Resumotexto">
    <w:name w:val="Resumo texto"/>
    <w:basedOn w:val="Normal"/>
    <w:semiHidden/>
    <w:rsid w:val="00F1122C"/>
    <w:pPr>
      <w:spacing w:line="240" w:lineRule="auto"/>
    </w:pPr>
    <w:rPr>
      <w:rFonts w:ascii="Times New Roman" w:hAnsi="Times New Roman" w:cs="Times New Roman"/>
      <w:szCs w:val="20"/>
    </w:rPr>
  </w:style>
  <w:style w:type="paragraph" w:customStyle="1" w:styleId="Sumrio10">
    <w:name w:val="Sumário 10"/>
    <w:basedOn w:val="ndice"/>
    <w:semiHidden/>
    <w:rsid w:val="007B5F00"/>
    <w:pPr>
      <w:tabs>
        <w:tab w:val="right" w:leader="dot" w:pos="7091"/>
      </w:tabs>
      <w:ind w:left="2547"/>
    </w:pPr>
  </w:style>
  <w:style w:type="paragraph" w:customStyle="1" w:styleId="textotcc0">
    <w:name w:val="texto tcc"/>
    <w:basedOn w:val="Normal"/>
    <w:semiHidden/>
    <w:rsid w:val="00F1122C"/>
    <w:pPr>
      <w:ind w:firstLine="708"/>
    </w:pPr>
    <w:rPr>
      <w:lang w:val="x-none" w:eastAsia="x-none"/>
    </w:rPr>
  </w:style>
  <w:style w:type="paragraph" w:customStyle="1" w:styleId="Textotcc">
    <w:name w:val="Texto tcc"/>
    <w:semiHidden/>
    <w:rsid w:val="00F1122C"/>
    <w:pPr>
      <w:spacing w:line="480" w:lineRule="auto"/>
      <w:ind w:firstLine="709"/>
      <w:jc w:val="both"/>
    </w:pPr>
    <w:rPr>
      <w:sz w:val="24"/>
    </w:rPr>
  </w:style>
  <w:style w:type="paragraph" w:customStyle="1" w:styleId="Ttulo20">
    <w:name w:val="Título2"/>
    <w:basedOn w:val="Normal"/>
    <w:next w:val="Normal"/>
    <w:semiHidden/>
    <w:rsid w:val="000064DE"/>
    <w:pPr>
      <w:keepNext/>
      <w:spacing w:before="240" w:after="120"/>
    </w:pPr>
    <w:rPr>
      <w:rFonts w:eastAsia="MS Gothic" w:cs="Tahoma"/>
      <w:sz w:val="28"/>
      <w:szCs w:val="28"/>
    </w:rPr>
  </w:style>
  <w:style w:type="character" w:customStyle="1" w:styleId="WW8Num24z0">
    <w:name w:val="WW8Num24z0"/>
    <w:semiHidden/>
    <w:rsid w:val="00F1122C"/>
    <w:rPr>
      <w:rFonts w:ascii="StarSymbol" w:hAnsi="StarSymbol" w:cs="StarSymbol"/>
      <w:sz w:val="18"/>
      <w:szCs w:val="18"/>
    </w:rPr>
  </w:style>
  <w:style w:type="character" w:customStyle="1" w:styleId="WW8Num24z1">
    <w:name w:val="WW8Num24z1"/>
    <w:semiHidden/>
    <w:rsid w:val="00F1122C"/>
    <w:rPr>
      <w:rFonts w:ascii="Courier New" w:hAnsi="Courier New" w:cs="Courier New"/>
    </w:rPr>
  </w:style>
  <w:style w:type="character" w:customStyle="1" w:styleId="WW8Num24z3">
    <w:name w:val="WW8Num24z3"/>
    <w:semiHidden/>
    <w:rsid w:val="00F1122C"/>
    <w:rPr>
      <w:rFonts w:ascii="Symbol" w:hAnsi="Symbol"/>
    </w:rPr>
  </w:style>
  <w:style w:type="character" w:customStyle="1" w:styleId="WW-Absatz-Standardschriftart1111">
    <w:name w:val="WW-Absatz-Standardschriftart1111"/>
    <w:semiHidden/>
    <w:rsid w:val="000064DE"/>
  </w:style>
  <w:style w:type="character" w:customStyle="1" w:styleId="WW-Absatz-Standardschriftart11111">
    <w:name w:val="WW-Absatz-Standardschriftart11111"/>
    <w:semiHidden/>
    <w:rsid w:val="000064DE"/>
  </w:style>
  <w:style w:type="character" w:customStyle="1" w:styleId="WW-Absatz-Standardschriftart111111">
    <w:name w:val="WW-Absatz-Standardschriftart111111"/>
    <w:semiHidden/>
    <w:rsid w:val="000064DE"/>
  </w:style>
  <w:style w:type="character" w:customStyle="1" w:styleId="author">
    <w:name w:val="author"/>
    <w:basedOn w:val="Fontepargpadro6"/>
    <w:semiHidden/>
    <w:rsid w:val="00D25921"/>
  </w:style>
  <w:style w:type="character" w:customStyle="1" w:styleId="CaracteresdeNotadeRodap0">
    <w:name w:val="Caracteres de Nota de Rodapé"/>
    <w:semiHidden/>
    <w:rsid w:val="00D937E0"/>
    <w:rPr>
      <w:vertAlign w:val="superscript"/>
    </w:rPr>
  </w:style>
  <w:style w:type="paragraph" w:customStyle="1" w:styleId="Recuodecorpodetexto21">
    <w:name w:val="Recuo de corpo de texto 21"/>
    <w:basedOn w:val="Normal"/>
    <w:semiHidden/>
    <w:rsid w:val="00F8262B"/>
    <w:pPr>
      <w:suppressAutoHyphens/>
    </w:pPr>
    <w:rPr>
      <w:rFonts w:ascii="Times New Roman" w:hAnsi="Times New Roman"/>
      <w:sz w:val="18"/>
      <w:lang w:eastAsia="ar-SA"/>
    </w:rPr>
  </w:style>
  <w:style w:type="character" w:customStyle="1" w:styleId="WW-Absatz-Standardschriftart1111111">
    <w:name w:val="WW-Absatz-Standardschriftart1111111"/>
    <w:semiHidden/>
    <w:rsid w:val="000064DE"/>
  </w:style>
  <w:style w:type="character" w:customStyle="1" w:styleId="WW-Absatz-Standardschriftart11111111">
    <w:name w:val="WW-Absatz-Standardschriftart11111111"/>
    <w:semiHidden/>
    <w:rsid w:val="000064DE"/>
  </w:style>
  <w:style w:type="character" w:customStyle="1" w:styleId="WW-Absatz-Standardschriftart111111111">
    <w:name w:val="WW-Absatz-Standardschriftart111111111"/>
    <w:semiHidden/>
    <w:rsid w:val="000064DE"/>
  </w:style>
  <w:style w:type="character" w:customStyle="1" w:styleId="WW-Absatz-Standardschriftart1111111111">
    <w:name w:val="WW-Absatz-Standardschriftart1111111111"/>
    <w:semiHidden/>
    <w:rsid w:val="000064DE"/>
  </w:style>
  <w:style w:type="character" w:customStyle="1" w:styleId="WW-Absatz-Standardschriftart11111111111">
    <w:name w:val="WW-Absatz-Standardschriftart11111111111"/>
    <w:semiHidden/>
    <w:rsid w:val="000064DE"/>
  </w:style>
  <w:style w:type="character" w:customStyle="1" w:styleId="WW-Absatz-Standardschriftart111111111111">
    <w:name w:val="WW-Absatz-Standardschriftart111111111111"/>
    <w:semiHidden/>
    <w:rsid w:val="000064DE"/>
  </w:style>
  <w:style w:type="character" w:customStyle="1" w:styleId="WW-Absatz-Standardschriftart1111111111111">
    <w:name w:val="WW-Absatz-Standardschriftart1111111111111"/>
    <w:semiHidden/>
    <w:rsid w:val="000064DE"/>
  </w:style>
  <w:style w:type="character" w:customStyle="1" w:styleId="WW-Fontepargpadro">
    <w:name w:val="WW-Fonte parág. padrão"/>
    <w:semiHidden/>
    <w:rsid w:val="00F1122C"/>
  </w:style>
  <w:style w:type="character" w:customStyle="1" w:styleId="WW-Fontepargpadro1">
    <w:name w:val="WW-Fonte parág. padrão1"/>
    <w:semiHidden/>
    <w:rsid w:val="00F1122C"/>
  </w:style>
  <w:style w:type="character" w:customStyle="1" w:styleId="WW-Fontepargpadro11">
    <w:name w:val="WW-Fonte parág. padrão11"/>
    <w:semiHidden/>
    <w:rsid w:val="00F1122C"/>
  </w:style>
  <w:style w:type="character" w:customStyle="1" w:styleId="WW-Fontepargpadro111">
    <w:name w:val="WW-Fonte parág. padrão111"/>
    <w:semiHidden/>
    <w:rsid w:val="00F1122C"/>
  </w:style>
  <w:style w:type="character" w:customStyle="1" w:styleId="WW-Refdenotadefim">
    <w:name w:val="WW-Ref. de nota de fim"/>
    <w:semiHidden/>
    <w:rsid w:val="00F1122C"/>
    <w:rPr>
      <w:vertAlign w:val="superscript"/>
    </w:rPr>
  </w:style>
  <w:style w:type="character" w:customStyle="1" w:styleId="WW-Refdenotadefim1">
    <w:name w:val="WW-Ref. de nota de fim1"/>
    <w:semiHidden/>
    <w:rsid w:val="00F1122C"/>
    <w:rPr>
      <w:vertAlign w:val="superscript"/>
    </w:rPr>
  </w:style>
  <w:style w:type="character" w:customStyle="1" w:styleId="WW-Refdenotadefim12">
    <w:name w:val="WW-Ref. de nota de fim12"/>
    <w:semiHidden/>
    <w:rsid w:val="00F1122C"/>
    <w:rPr>
      <w:vertAlign w:val="superscript"/>
    </w:rPr>
  </w:style>
  <w:style w:type="character" w:customStyle="1" w:styleId="WW-Refdenotaderodap">
    <w:name w:val="WW-Ref. de nota de rodapé"/>
    <w:semiHidden/>
    <w:rsid w:val="00D937E0"/>
    <w:rPr>
      <w:vertAlign w:val="superscript"/>
    </w:rPr>
  </w:style>
  <w:style w:type="character" w:customStyle="1" w:styleId="WW-Refdenotaderodap1">
    <w:name w:val="WW-Ref. de nota de rodapé1"/>
    <w:semiHidden/>
    <w:rsid w:val="00F1122C"/>
    <w:rPr>
      <w:vertAlign w:val="superscript"/>
    </w:rPr>
  </w:style>
  <w:style w:type="character" w:customStyle="1" w:styleId="WW-Refdenotaderodap12">
    <w:name w:val="WW-Ref. de nota de rodapé12"/>
    <w:semiHidden/>
    <w:rsid w:val="00F1122C"/>
    <w:rPr>
      <w:vertAlign w:val="superscript"/>
    </w:rPr>
  </w:style>
  <w:style w:type="character" w:customStyle="1" w:styleId="container">
    <w:name w:val="container"/>
    <w:semiHidden/>
    <w:rsid w:val="00F1122C"/>
    <w:rPr>
      <w:rFonts w:cs="Times New Roman"/>
    </w:rPr>
  </w:style>
  <w:style w:type="character" w:customStyle="1" w:styleId="doi">
    <w:name w:val="doi"/>
    <w:semiHidden/>
    <w:rsid w:val="00F1122C"/>
    <w:rPr>
      <w:rFonts w:cs="Times New Roman"/>
    </w:rPr>
  </w:style>
  <w:style w:type="character" w:customStyle="1" w:styleId="goog-submenu-arrow2">
    <w:name w:val="goog-submenu-arrow2"/>
    <w:semiHidden/>
    <w:rsid w:val="00F1122C"/>
    <w:rPr>
      <w:rFonts w:cs="Times New Roman"/>
    </w:rPr>
  </w:style>
  <w:style w:type="character" w:customStyle="1" w:styleId="CorpodetextoChar">
    <w:name w:val="Corpo de texto Char"/>
    <w:semiHidden/>
    <w:rsid w:val="00200DB6"/>
    <w:rPr>
      <w:rFonts w:cs="Times New Roman"/>
      <w:lang w:eastAsia="en-US"/>
    </w:rPr>
  </w:style>
  <w:style w:type="character" w:customStyle="1" w:styleId="MapadoDocumentoChar">
    <w:name w:val="Mapa do Documento Char"/>
    <w:semiHidden/>
    <w:rsid w:val="00200DB6"/>
    <w:rPr>
      <w:rFonts w:ascii="Times New Roman" w:hAnsi="Times New Roman"/>
      <w:lang w:eastAsia="en-US"/>
    </w:rPr>
  </w:style>
  <w:style w:type="paragraph" w:customStyle="1" w:styleId="MapadoDocumento1">
    <w:name w:val="Mapa do Documento1"/>
    <w:basedOn w:val="Normal"/>
    <w:semiHidden/>
    <w:rsid w:val="00F1122C"/>
    <w:pPr>
      <w:suppressAutoHyphens/>
      <w:spacing w:line="240" w:lineRule="auto"/>
    </w:pPr>
    <w:rPr>
      <w:rFonts w:ascii="Tahoma" w:hAnsi="Tahoma" w:cs="Tahoma"/>
      <w:sz w:val="16"/>
      <w:szCs w:val="16"/>
      <w:lang w:eastAsia="ar-SA"/>
    </w:rPr>
  </w:style>
  <w:style w:type="paragraph" w:customStyle="1" w:styleId="Pa11">
    <w:name w:val="Pa11"/>
    <w:basedOn w:val="Default"/>
    <w:next w:val="Default"/>
    <w:semiHidden/>
    <w:rsid w:val="00F1122C"/>
    <w:pPr>
      <w:spacing w:line="201" w:lineRule="atLeast"/>
    </w:pPr>
    <w:rPr>
      <w:rFonts w:ascii="Times" w:hAnsi="Times" w:cs="Times"/>
      <w:color w:val="auto"/>
    </w:rPr>
  </w:style>
  <w:style w:type="paragraph" w:customStyle="1" w:styleId="Pa7">
    <w:name w:val="Pa7"/>
    <w:basedOn w:val="Default"/>
    <w:next w:val="Default"/>
    <w:semiHidden/>
    <w:rsid w:val="00751FAE"/>
    <w:pPr>
      <w:spacing w:line="201" w:lineRule="atLeast"/>
    </w:pPr>
    <w:rPr>
      <w:rFonts w:cs="Times New Roman"/>
      <w:color w:val="auto"/>
    </w:rPr>
  </w:style>
  <w:style w:type="paragraph" w:customStyle="1" w:styleId="Pa9">
    <w:name w:val="Pa9"/>
    <w:basedOn w:val="Normal"/>
    <w:next w:val="Normal"/>
    <w:semiHidden/>
    <w:rsid w:val="00F1122C"/>
    <w:pPr>
      <w:autoSpaceDE w:val="0"/>
      <w:spacing w:line="181" w:lineRule="atLeast"/>
    </w:pPr>
    <w:rPr>
      <w:rFonts w:ascii="Libre Semi Serif SSi" w:hAnsi="Libre Semi Serif SSi"/>
    </w:rPr>
  </w:style>
  <w:style w:type="paragraph" w:customStyle="1" w:styleId="Pargrafo">
    <w:name w:val="Parágrafo"/>
    <w:basedOn w:val="Normal"/>
    <w:link w:val="PargrafoChar"/>
    <w:rsid w:val="00785D08"/>
    <w:pPr>
      <w:tabs>
        <w:tab w:val="left" w:pos="851"/>
        <w:tab w:val="left" w:pos="2730"/>
      </w:tabs>
    </w:pPr>
    <w:rPr>
      <w:rFonts w:cs="Arial"/>
    </w:rPr>
  </w:style>
  <w:style w:type="character" w:customStyle="1" w:styleId="RecuodecorpodetextoChar">
    <w:name w:val="Recuo de corpo de texto Char"/>
    <w:semiHidden/>
    <w:rsid w:val="002A0969"/>
    <w:rPr>
      <w:rFonts w:ascii="Arial" w:hAnsi="Arial" w:cs="Arial"/>
      <w:sz w:val="24"/>
      <w:szCs w:val="24"/>
      <w:lang w:eastAsia="en-US"/>
    </w:rPr>
  </w:style>
  <w:style w:type="paragraph" w:styleId="Reviso">
    <w:name w:val="Revision"/>
    <w:semiHidden/>
    <w:rsid w:val="00F1122C"/>
    <w:pPr>
      <w:suppressAutoHyphens/>
    </w:pPr>
    <w:rPr>
      <w:rFonts w:eastAsia="Arial" w:cs="Calibri"/>
      <w:sz w:val="24"/>
      <w:szCs w:val="24"/>
      <w:lang w:eastAsia="ar-SA"/>
    </w:rPr>
  </w:style>
  <w:style w:type="character" w:customStyle="1" w:styleId="SubttuloChar">
    <w:name w:val="Subtítulo Char"/>
    <w:semiHidden/>
    <w:rsid w:val="00200DB6"/>
    <w:rPr>
      <w:rFonts w:ascii="Cambria" w:hAnsi="Cambria" w:cs="Times New Roman"/>
      <w:sz w:val="24"/>
      <w:szCs w:val="24"/>
      <w:lang w:eastAsia="en-US"/>
    </w:rPr>
  </w:style>
  <w:style w:type="paragraph" w:customStyle="1" w:styleId="TextoNORMAL">
    <w:name w:val="Texto NORMAL"/>
    <w:basedOn w:val="Normal"/>
    <w:semiHidden/>
    <w:rsid w:val="00F1122C"/>
    <w:rPr>
      <w:rFonts w:cs="Arial"/>
      <w:b/>
    </w:rPr>
  </w:style>
  <w:style w:type="character" w:customStyle="1" w:styleId="Ttulo3Char">
    <w:name w:val="Título 3 Char"/>
    <w:link w:val="Ttulo3"/>
    <w:semiHidden/>
    <w:rsid w:val="00303593"/>
    <w:rPr>
      <w:rFonts w:ascii="Arial" w:hAnsi="Arial"/>
      <w:sz w:val="24"/>
      <w:szCs w:val="24"/>
      <w:lang w:val="pt-BR" w:eastAsia="pt-BR" w:bidi="ar-SA"/>
    </w:rPr>
  </w:style>
  <w:style w:type="character" w:customStyle="1" w:styleId="Ttulo5Char">
    <w:name w:val="Título 5 Char"/>
    <w:semiHidden/>
    <w:rsid w:val="00200DB6"/>
    <w:rPr>
      <w:rFonts w:ascii="Calibri" w:hAnsi="Calibri" w:cs="Times New Roman"/>
      <w:b/>
      <w:bCs/>
      <w:i/>
      <w:iCs/>
      <w:sz w:val="26"/>
      <w:szCs w:val="26"/>
      <w:lang w:eastAsia="en-US"/>
    </w:rPr>
  </w:style>
  <w:style w:type="character" w:customStyle="1" w:styleId="Ttulo6Char">
    <w:name w:val="Título 6 Char"/>
    <w:semiHidden/>
    <w:rsid w:val="00200DB6"/>
    <w:rPr>
      <w:rFonts w:ascii="Calibri" w:hAnsi="Calibri" w:cs="Times New Roman"/>
      <w:b/>
      <w:bCs/>
      <w:lang w:eastAsia="en-US"/>
    </w:rPr>
  </w:style>
  <w:style w:type="character" w:customStyle="1" w:styleId="TtuloChar">
    <w:name w:val="Título Char"/>
    <w:semiHidden/>
    <w:rsid w:val="00200DB6"/>
    <w:rPr>
      <w:rFonts w:ascii="Cambria" w:hAnsi="Cambria" w:cs="Times New Roman"/>
      <w:b/>
      <w:bCs/>
      <w:kern w:val="3"/>
      <w:sz w:val="32"/>
      <w:szCs w:val="32"/>
      <w:lang w:eastAsia="en-US"/>
    </w:rPr>
  </w:style>
  <w:style w:type="character" w:customStyle="1" w:styleId="WW8Num14z0">
    <w:name w:val="WW8Num14z0"/>
    <w:semiHidden/>
    <w:rsid w:val="00F1122C"/>
    <w:rPr>
      <w:rFonts w:ascii="Symbol" w:hAnsi="Symbol" w:cs="StarSymbol"/>
      <w:sz w:val="18"/>
      <w:szCs w:val="18"/>
    </w:rPr>
  </w:style>
  <w:style w:type="character" w:customStyle="1" w:styleId="WW8Num14z1">
    <w:name w:val="WW8Num14z1"/>
    <w:semiHidden/>
    <w:rsid w:val="00F1122C"/>
    <w:rPr>
      <w:rFonts w:ascii="Courier New" w:hAnsi="Courier New" w:cs="Courier New"/>
    </w:rPr>
  </w:style>
  <w:style w:type="character" w:customStyle="1" w:styleId="WW8Num14z2">
    <w:name w:val="WW8Num14z2"/>
    <w:semiHidden/>
    <w:rsid w:val="00F1122C"/>
    <w:rPr>
      <w:rFonts w:ascii="Wingdings" w:hAnsi="Wingdings"/>
    </w:rPr>
  </w:style>
  <w:style w:type="character" w:customStyle="1" w:styleId="WW8Num16z0">
    <w:name w:val="WW8Num16z0"/>
    <w:semiHidden/>
    <w:rsid w:val="00F1122C"/>
    <w:rPr>
      <w:rFonts w:ascii="Symbol" w:hAnsi="Symbol"/>
    </w:rPr>
  </w:style>
  <w:style w:type="character" w:customStyle="1" w:styleId="WW8Num16z1">
    <w:name w:val="WW8Num16z1"/>
    <w:semiHidden/>
    <w:rsid w:val="00F1122C"/>
    <w:rPr>
      <w:rFonts w:ascii="Courier New" w:hAnsi="Courier New" w:cs="Courier New"/>
    </w:rPr>
  </w:style>
  <w:style w:type="character" w:customStyle="1" w:styleId="WW8Num16z2">
    <w:name w:val="WW8Num16z2"/>
    <w:semiHidden/>
    <w:rsid w:val="00F1122C"/>
    <w:rPr>
      <w:rFonts w:ascii="Wingdings" w:hAnsi="Wingdings"/>
    </w:rPr>
  </w:style>
  <w:style w:type="character" w:customStyle="1" w:styleId="WW8Num17z0">
    <w:name w:val="WW8Num17z0"/>
    <w:semiHidden/>
    <w:rsid w:val="00F1122C"/>
    <w:rPr>
      <w:rFonts w:ascii="Symbol" w:hAnsi="Symbol"/>
    </w:rPr>
  </w:style>
  <w:style w:type="character" w:customStyle="1" w:styleId="WW8Num17z1">
    <w:name w:val="WW8Num17z1"/>
    <w:semiHidden/>
    <w:rsid w:val="00F1122C"/>
    <w:rPr>
      <w:rFonts w:ascii="Courier New" w:hAnsi="Courier New" w:cs="Courier New"/>
    </w:rPr>
  </w:style>
  <w:style w:type="character" w:customStyle="1" w:styleId="WW8Num17z2">
    <w:name w:val="WW8Num17z2"/>
    <w:semiHidden/>
    <w:rsid w:val="00F1122C"/>
    <w:rPr>
      <w:rFonts w:ascii="Wingdings" w:hAnsi="Wingdings"/>
    </w:rPr>
  </w:style>
  <w:style w:type="character" w:customStyle="1" w:styleId="WW8Num18z0">
    <w:name w:val="WW8Num18z0"/>
    <w:semiHidden/>
    <w:rsid w:val="00F1122C"/>
    <w:rPr>
      <w:rFonts w:ascii="Symbol" w:hAnsi="Symbol" w:cs="StarSymbol"/>
      <w:sz w:val="18"/>
      <w:szCs w:val="18"/>
    </w:rPr>
  </w:style>
  <w:style w:type="character" w:customStyle="1" w:styleId="WW8Num18z1">
    <w:name w:val="WW8Num18z1"/>
    <w:semiHidden/>
    <w:rsid w:val="00F1122C"/>
    <w:rPr>
      <w:rFonts w:ascii="Courier New" w:hAnsi="Courier New" w:cs="Courier New"/>
    </w:rPr>
  </w:style>
  <w:style w:type="character" w:customStyle="1" w:styleId="WW8Num18z2">
    <w:name w:val="WW8Num18z2"/>
    <w:semiHidden/>
    <w:rsid w:val="00F1122C"/>
    <w:rPr>
      <w:rFonts w:ascii="Wingdings" w:hAnsi="Wingdings"/>
    </w:rPr>
  </w:style>
  <w:style w:type="character" w:customStyle="1" w:styleId="WW8Num19z0">
    <w:name w:val="WW8Num19z0"/>
    <w:semiHidden/>
    <w:rsid w:val="00F1122C"/>
    <w:rPr>
      <w:rFonts w:ascii="Wingdings" w:hAnsi="Wingdings"/>
    </w:rPr>
  </w:style>
  <w:style w:type="character" w:customStyle="1" w:styleId="WW8Num19z1">
    <w:name w:val="WW8Num19z1"/>
    <w:semiHidden/>
    <w:rsid w:val="00F1122C"/>
    <w:rPr>
      <w:rFonts w:ascii="Courier New" w:hAnsi="Courier New" w:cs="Courier New"/>
    </w:rPr>
  </w:style>
  <w:style w:type="character" w:customStyle="1" w:styleId="WW8Num19z2">
    <w:name w:val="WW8Num19z2"/>
    <w:semiHidden/>
    <w:rsid w:val="00F1122C"/>
    <w:rPr>
      <w:rFonts w:ascii="Wingdings" w:hAnsi="Wingdings"/>
    </w:rPr>
  </w:style>
  <w:style w:type="character" w:customStyle="1" w:styleId="WW8Num20z0">
    <w:name w:val="WW8Num20z0"/>
    <w:semiHidden/>
    <w:rsid w:val="00F1122C"/>
    <w:rPr>
      <w:rFonts w:ascii="Symbol" w:hAnsi="Symbol" w:cs="StarSymbol"/>
      <w:sz w:val="18"/>
      <w:szCs w:val="18"/>
    </w:rPr>
  </w:style>
  <w:style w:type="character" w:customStyle="1" w:styleId="WW8Num20z1">
    <w:name w:val="WW8Num20z1"/>
    <w:semiHidden/>
    <w:rsid w:val="00F1122C"/>
    <w:rPr>
      <w:rFonts w:ascii="Courier New" w:hAnsi="Courier New" w:cs="Courier New"/>
    </w:rPr>
  </w:style>
  <w:style w:type="character" w:customStyle="1" w:styleId="WW8Num20z2">
    <w:name w:val="WW8Num20z2"/>
    <w:semiHidden/>
    <w:rsid w:val="00F1122C"/>
    <w:rPr>
      <w:rFonts w:ascii="Wingdings" w:hAnsi="Wingdings"/>
    </w:rPr>
  </w:style>
  <w:style w:type="character" w:customStyle="1" w:styleId="WW8Num21z0">
    <w:name w:val="WW8Num21z0"/>
    <w:semiHidden/>
    <w:rsid w:val="00F1122C"/>
    <w:rPr>
      <w:rFonts w:ascii="Symbol" w:hAnsi="Symbol"/>
    </w:rPr>
  </w:style>
  <w:style w:type="character" w:customStyle="1" w:styleId="WW8Num21z1">
    <w:name w:val="WW8Num21z1"/>
    <w:semiHidden/>
    <w:rsid w:val="00F1122C"/>
    <w:rPr>
      <w:rFonts w:ascii="Courier New" w:hAnsi="Courier New" w:cs="Courier New"/>
    </w:rPr>
  </w:style>
  <w:style w:type="character" w:customStyle="1" w:styleId="WW8Num21z2">
    <w:name w:val="WW8Num21z2"/>
    <w:semiHidden/>
    <w:rsid w:val="00F1122C"/>
    <w:rPr>
      <w:rFonts w:ascii="Wingdings" w:hAnsi="Wingdings"/>
    </w:rPr>
  </w:style>
  <w:style w:type="character" w:customStyle="1" w:styleId="WW8Num22z0">
    <w:name w:val="WW8Num22z0"/>
    <w:semiHidden/>
    <w:rsid w:val="00F1122C"/>
    <w:rPr>
      <w:rFonts w:ascii="Symbol" w:hAnsi="Symbol"/>
    </w:rPr>
  </w:style>
  <w:style w:type="character" w:customStyle="1" w:styleId="WW8Num22z1">
    <w:name w:val="WW8Num22z1"/>
    <w:semiHidden/>
    <w:rsid w:val="00F1122C"/>
    <w:rPr>
      <w:rFonts w:ascii="Courier New" w:hAnsi="Courier New" w:cs="Courier New"/>
    </w:rPr>
  </w:style>
  <w:style w:type="character" w:customStyle="1" w:styleId="WW8Num22z2">
    <w:name w:val="WW8Num22z2"/>
    <w:semiHidden/>
    <w:rsid w:val="00F1122C"/>
    <w:rPr>
      <w:rFonts w:ascii="Wingdings" w:hAnsi="Wingdings"/>
    </w:rPr>
  </w:style>
  <w:style w:type="character" w:customStyle="1" w:styleId="WW8Num23z0">
    <w:name w:val="WW8Num23z0"/>
    <w:semiHidden/>
    <w:rsid w:val="00F1122C"/>
    <w:rPr>
      <w:rFonts w:ascii="StarSymbol" w:hAnsi="StarSymbol"/>
    </w:rPr>
  </w:style>
  <w:style w:type="character" w:customStyle="1" w:styleId="WW8Num23z1">
    <w:name w:val="WW8Num23z1"/>
    <w:semiHidden/>
    <w:rsid w:val="00F1122C"/>
    <w:rPr>
      <w:rFonts w:ascii="Courier New" w:hAnsi="Courier New" w:cs="Courier New"/>
    </w:rPr>
  </w:style>
  <w:style w:type="character" w:customStyle="1" w:styleId="WW8Num23z2">
    <w:name w:val="WW8Num23z2"/>
    <w:semiHidden/>
    <w:rsid w:val="00F1122C"/>
    <w:rPr>
      <w:rFonts w:ascii="Wingdings" w:hAnsi="Wingdings"/>
    </w:rPr>
  </w:style>
  <w:style w:type="character" w:customStyle="1" w:styleId="WW8Num24z2">
    <w:name w:val="WW8Num24z2"/>
    <w:semiHidden/>
    <w:rsid w:val="00F1122C"/>
    <w:rPr>
      <w:rFonts w:ascii="Wingdings" w:hAnsi="Wingdings"/>
    </w:rPr>
  </w:style>
  <w:style w:type="character" w:customStyle="1" w:styleId="WW8Num25z0">
    <w:name w:val="WW8Num25z0"/>
    <w:semiHidden/>
    <w:rsid w:val="00F1122C"/>
    <w:rPr>
      <w:rFonts w:ascii="Symbol" w:hAnsi="Symbol"/>
    </w:rPr>
  </w:style>
  <w:style w:type="character" w:customStyle="1" w:styleId="WW8Num25z1">
    <w:name w:val="WW8Num25z1"/>
    <w:semiHidden/>
    <w:rsid w:val="00F1122C"/>
    <w:rPr>
      <w:rFonts w:ascii="Courier New" w:hAnsi="Courier New" w:cs="Courier New"/>
    </w:rPr>
  </w:style>
  <w:style w:type="character" w:customStyle="1" w:styleId="WW8Num25z2">
    <w:name w:val="WW8Num25z2"/>
    <w:semiHidden/>
    <w:rsid w:val="00F1122C"/>
    <w:rPr>
      <w:rFonts w:ascii="Wingdings" w:hAnsi="Wingdings"/>
    </w:rPr>
  </w:style>
  <w:style w:type="character" w:customStyle="1" w:styleId="WW8Num26z1">
    <w:name w:val="WW8Num26z1"/>
    <w:semiHidden/>
    <w:rsid w:val="00F1122C"/>
    <w:rPr>
      <w:rFonts w:ascii="Courier New" w:hAnsi="Courier New" w:cs="Courier New"/>
    </w:rPr>
  </w:style>
  <w:style w:type="character" w:customStyle="1" w:styleId="WW8Num26z2">
    <w:name w:val="WW8Num26z2"/>
    <w:semiHidden/>
    <w:rsid w:val="00F1122C"/>
    <w:rPr>
      <w:rFonts w:ascii="Wingdings" w:hAnsi="Wingdings"/>
    </w:rPr>
  </w:style>
  <w:style w:type="character" w:customStyle="1" w:styleId="WW8Num26z3">
    <w:name w:val="WW8Num26z3"/>
    <w:semiHidden/>
    <w:rsid w:val="00F1122C"/>
    <w:rPr>
      <w:rFonts w:ascii="Symbol" w:hAnsi="Symbol"/>
    </w:rPr>
  </w:style>
  <w:style w:type="character" w:customStyle="1" w:styleId="WW8Num27z0">
    <w:name w:val="WW8Num27z0"/>
    <w:semiHidden/>
    <w:rsid w:val="00F1122C"/>
    <w:rPr>
      <w:rFonts w:ascii="Symbol" w:hAnsi="Symbol"/>
    </w:rPr>
  </w:style>
  <w:style w:type="character" w:customStyle="1" w:styleId="WW8Num27z1">
    <w:name w:val="WW8Num27z1"/>
    <w:semiHidden/>
    <w:rsid w:val="00736E05"/>
    <w:rPr>
      <w:b/>
      <w:sz w:val="28"/>
    </w:rPr>
  </w:style>
  <w:style w:type="character" w:customStyle="1" w:styleId="WW8Num27z2">
    <w:name w:val="WW8Num27z2"/>
    <w:semiHidden/>
    <w:rsid w:val="00F1122C"/>
    <w:rPr>
      <w:rFonts w:ascii="Wingdings" w:hAnsi="Wingdings"/>
    </w:rPr>
  </w:style>
  <w:style w:type="character" w:customStyle="1" w:styleId="WW8Num28z0">
    <w:name w:val="WW8Num28z0"/>
    <w:semiHidden/>
    <w:rsid w:val="00F1122C"/>
    <w:rPr>
      <w:rFonts w:ascii="Symbol" w:hAnsi="Symbol"/>
    </w:rPr>
  </w:style>
  <w:style w:type="character" w:customStyle="1" w:styleId="WW8Num29z0">
    <w:name w:val="WW8Num29z0"/>
    <w:semiHidden/>
    <w:rsid w:val="00F1122C"/>
    <w:rPr>
      <w:rFonts w:ascii="Symbol" w:hAnsi="Symbol"/>
    </w:rPr>
  </w:style>
  <w:style w:type="character" w:customStyle="1" w:styleId="WW8Num29z1">
    <w:name w:val="WW8Num29z1"/>
    <w:semiHidden/>
    <w:rsid w:val="00F1122C"/>
    <w:rPr>
      <w:rFonts w:ascii="Courier New" w:hAnsi="Courier New" w:cs="Courier New"/>
    </w:rPr>
  </w:style>
  <w:style w:type="character" w:customStyle="1" w:styleId="WW8Num29z2">
    <w:name w:val="WW8Num29z2"/>
    <w:semiHidden/>
    <w:rsid w:val="00F1122C"/>
    <w:rPr>
      <w:rFonts w:ascii="Wingdings" w:hAnsi="Wingdings"/>
    </w:rPr>
  </w:style>
  <w:style w:type="character" w:customStyle="1" w:styleId="WW8Num30z0">
    <w:name w:val="WW8Num30z0"/>
    <w:semiHidden/>
    <w:rsid w:val="00736E05"/>
    <w:rPr>
      <w:rFonts w:ascii="Wingdings" w:hAnsi="Wingdings"/>
    </w:rPr>
  </w:style>
  <w:style w:type="character" w:customStyle="1" w:styleId="WW8Num30z1">
    <w:name w:val="WW8Num30z1"/>
    <w:semiHidden/>
    <w:rsid w:val="00F1122C"/>
    <w:rPr>
      <w:rFonts w:ascii="Courier New" w:hAnsi="Courier New" w:cs="Courier New"/>
    </w:rPr>
  </w:style>
  <w:style w:type="character" w:customStyle="1" w:styleId="WW8Num30z2">
    <w:name w:val="WW8Num30z2"/>
    <w:semiHidden/>
    <w:rsid w:val="00F1122C"/>
    <w:rPr>
      <w:rFonts w:ascii="Wingdings" w:hAnsi="Wingdings"/>
    </w:rPr>
  </w:style>
  <w:style w:type="character" w:customStyle="1" w:styleId="WW8Num31z0">
    <w:name w:val="WW8Num31z0"/>
    <w:semiHidden/>
    <w:rsid w:val="00F1122C"/>
    <w:rPr>
      <w:rFonts w:ascii="Symbol" w:hAnsi="Symbol"/>
    </w:rPr>
  </w:style>
  <w:style w:type="character" w:customStyle="1" w:styleId="WW8Num31z1">
    <w:name w:val="WW8Num31z1"/>
    <w:semiHidden/>
    <w:rsid w:val="00F1122C"/>
    <w:rPr>
      <w:rFonts w:ascii="Courier New" w:hAnsi="Courier New" w:cs="Courier New"/>
    </w:rPr>
  </w:style>
  <w:style w:type="character" w:customStyle="1" w:styleId="WW8Num31z2">
    <w:name w:val="WW8Num31z2"/>
    <w:semiHidden/>
    <w:rsid w:val="00F1122C"/>
    <w:rPr>
      <w:rFonts w:ascii="Wingdings" w:hAnsi="Wingdings"/>
    </w:rPr>
  </w:style>
  <w:style w:type="character" w:customStyle="1" w:styleId="WW8Num3z0">
    <w:name w:val="WW8Num3z0"/>
    <w:semiHidden/>
    <w:rsid w:val="005E1CE1"/>
    <w:rPr>
      <w:rFonts w:ascii="Times" w:hAnsi="Times"/>
      <w:b/>
    </w:rPr>
  </w:style>
  <w:style w:type="character" w:customStyle="1" w:styleId="WW8Num4z0">
    <w:name w:val="WW8Num4z0"/>
    <w:semiHidden/>
    <w:rsid w:val="00F1122C"/>
    <w:rPr>
      <w:rFonts w:ascii="Symbol" w:hAnsi="Symbol" w:cs="StarSymbol"/>
      <w:sz w:val="18"/>
      <w:szCs w:val="18"/>
    </w:rPr>
  </w:style>
  <w:style w:type="character" w:customStyle="1" w:styleId="WW8Num5z0">
    <w:name w:val="WW8Num5z0"/>
    <w:semiHidden/>
    <w:rsid w:val="005E1CE1"/>
    <w:rPr>
      <w:rFonts w:ascii="Times" w:hAnsi="Times"/>
      <w:b/>
    </w:rPr>
  </w:style>
  <w:style w:type="character" w:customStyle="1" w:styleId="WW8Num6z0">
    <w:name w:val="WW8Num6z0"/>
    <w:semiHidden/>
    <w:rsid w:val="007B5F00"/>
    <w:rPr>
      <w:rFonts w:ascii="Symbol" w:hAnsi="Symbol" w:cs="Symbol"/>
    </w:rPr>
  </w:style>
  <w:style w:type="character" w:customStyle="1" w:styleId="WW8Num7z0">
    <w:name w:val="WW8Num7z0"/>
    <w:semiHidden/>
    <w:rsid w:val="005E1CE1"/>
    <w:rPr>
      <w:rFonts w:ascii="Times" w:hAnsi="Times"/>
      <w:b/>
    </w:rPr>
  </w:style>
  <w:style w:type="character" w:customStyle="1" w:styleId="gt-ft-text1">
    <w:name w:val="gt-ft-text1"/>
    <w:semiHidden/>
    <w:rsid w:val="00F1122C"/>
    <w:rPr>
      <w:rFonts w:cs="Times New Roman"/>
    </w:rPr>
  </w:style>
  <w:style w:type="character" w:customStyle="1" w:styleId="hidden">
    <w:name w:val="hidden"/>
    <w:semiHidden/>
    <w:rsid w:val="00F1122C"/>
    <w:rPr>
      <w:rFonts w:cs="Times New Roman"/>
    </w:rPr>
  </w:style>
  <w:style w:type="character" w:customStyle="1" w:styleId="hit">
    <w:name w:val="hit"/>
    <w:semiHidden/>
    <w:rsid w:val="00F1122C"/>
    <w:rPr>
      <w:rFonts w:cs="Times New Roman"/>
    </w:rPr>
  </w:style>
  <w:style w:type="character" w:customStyle="1" w:styleId="info">
    <w:name w:val="info"/>
    <w:semiHidden/>
    <w:rsid w:val="00F1122C"/>
    <w:rPr>
      <w:rFonts w:cs="Times New Roman"/>
    </w:rPr>
  </w:style>
  <w:style w:type="character" w:customStyle="1" w:styleId="issue">
    <w:name w:val="issue"/>
    <w:semiHidden/>
    <w:rsid w:val="00F1122C"/>
    <w:rPr>
      <w:rFonts w:cs="Times New Roman"/>
    </w:rPr>
  </w:style>
  <w:style w:type="table" w:customStyle="1" w:styleId="SombreamentoMdio1-nfase31">
    <w:name w:val="Sombreamento Médio 1 - Ênfase 31"/>
    <w:semiHidden/>
    <w:rsid w:val="00F1122C"/>
    <w:rPr>
      <w:rFonts w:ascii="Calibri" w:hAnsi="Calibri"/>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style>
  <w:style w:type="character" w:customStyle="1" w:styleId="medium-font">
    <w:name w:val="medium-font"/>
    <w:basedOn w:val="Fontepargpadro"/>
    <w:semiHidden/>
    <w:rsid w:val="00F1122C"/>
  </w:style>
  <w:style w:type="paragraph" w:customStyle="1" w:styleId="CAPA0">
    <w:name w:val="CAPA"/>
    <w:basedOn w:val="Normal"/>
    <w:next w:val="Normal"/>
    <w:semiHidden/>
    <w:rsid w:val="00385F45"/>
    <w:pPr>
      <w:suppressAutoHyphens/>
      <w:autoSpaceDE w:val="0"/>
      <w:spacing w:after="480"/>
      <w:ind w:firstLine="851"/>
      <w:jc w:val="center"/>
    </w:pPr>
    <w:rPr>
      <w:rFonts w:eastAsia="Calibri" w:cs="Arial"/>
      <w:b/>
      <w:caps/>
      <w:spacing w:val="5"/>
      <w:lang w:eastAsia="ar-SA"/>
    </w:rPr>
  </w:style>
  <w:style w:type="paragraph" w:customStyle="1" w:styleId="Ementa-Corpo">
    <w:name w:val="Ementa - Corpo"/>
    <w:basedOn w:val="Normal"/>
    <w:link w:val="Ementa-CorpoChar"/>
    <w:semiHidden/>
    <w:rsid w:val="005E1CE1"/>
    <w:pPr>
      <w:spacing w:line="240" w:lineRule="auto"/>
      <w:ind w:left="2835" w:firstLine="0"/>
    </w:pPr>
    <w:rPr>
      <w:rFonts w:cs="Arial"/>
      <w:bCs/>
      <w:sz w:val="22"/>
      <w:szCs w:val="22"/>
      <w:lang w:eastAsia="ar-SA"/>
    </w:rPr>
  </w:style>
  <w:style w:type="character" w:customStyle="1" w:styleId="highlightbrs1">
    <w:name w:val="highlightbrs1"/>
    <w:semiHidden/>
    <w:rsid w:val="00F1122C"/>
    <w:rPr>
      <w:b/>
      <w:bCs/>
      <w:color w:val="FF0000"/>
    </w:rPr>
  </w:style>
  <w:style w:type="character" w:customStyle="1" w:styleId="hilite13">
    <w:name w:val="hilite13"/>
    <w:semiHidden/>
    <w:rsid w:val="00F1122C"/>
    <w:rPr>
      <w:shd w:val="clear" w:color="auto" w:fill="FFFF00"/>
    </w:rPr>
  </w:style>
  <w:style w:type="character" w:customStyle="1" w:styleId="hl">
    <w:name w:val="hl"/>
    <w:basedOn w:val="Fontepargpadro"/>
    <w:semiHidden/>
    <w:rsid w:val="00736E05"/>
  </w:style>
  <w:style w:type="paragraph" w:customStyle="1" w:styleId="Paragdedicagrad">
    <w:name w:val="Parag_dedic_agrad"/>
    <w:basedOn w:val="Parag"/>
    <w:semiHidden/>
    <w:rsid w:val="00716C84"/>
    <w:pPr>
      <w:spacing w:after="360" w:line="240" w:lineRule="auto"/>
      <w:ind w:left="3958" w:firstLine="0"/>
    </w:pPr>
    <w:rPr>
      <w:i/>
      <w:iCs/>
    </w:rPr>
  </w:style>
  <w:style w:type="paragraph" w:customStyle="1" w:styleId="REFERNCIAS0">
    <w:name w:val="REFERÊNCIAS"/>
    <w:basedOn w:val="Normal"/>
    <w:next w:val="Normal"/>
    <w:semiHidden/>
    <w:rsid w:val="00311028"/>
    <w:pPr>
      <w:spacing w:after="240" w:line="240" w:lineRule="auto"/>
      <w:ind w:firstLine="0"/>
      <w:jc w:val="left"/>
    </w:pPr>
  </w:style>
  <w:style w:type="paragraph" w:customStyle="1" w:styleId="tj">
    <w:name w:val="tj"/>
    <w:basedOn w:val="Normal"/>
    <w:semiHidden/>
    <w:rsid w:val="00736E05"/>
    <w:pPr>
      <w:spacing w:before="100" w:beforeAutospacing="1" w:after="100" w:afterAutospacing="1" w:line="240" w:lineRule="auto"/>
      <w:jc w:val="left"/>
    </w:pPr>
  </w:style>
  <w:style w:type="paragraph" w:customStyle="1" w:styleId="TxBrp1">
    <w:name w:val="TxBr_p1"/>
    <w:basedOn w:val="Normal"/>
    <w:semiHidden/>
    <w:rsid w:val="00F1122C"/>
    <w:pPr>
      <w:widowControl w:val="0"/>
      <w:tabs>
        <w:tab w:val="left" w:pos="204"/>
      </w:tabs>
      <w:autoSpaceDE w:val="0"/>
      <w:autoSpaceDN w:val="0"/>
      <w:spacing w:line="240" w:lineRule="atLeast"/>
    </w:pPr>
  </w:style>
  <w:style w:type="paragraph" w:customStyle="1" w:styleId="Citao2">
    <w:name w:val="Citação2"/>
    <w:basedOn w:val="Normal"/>
    <w:next w:val="Normal"/>
    <w:semiHidden/>
    <w:rsid w:val="00DF61C4"/>
    <w:rPr>
      <w:i/>
      <w:iCs/>
      <w:color w:val="000000"/>
    </w:rPr>
  </w:style>
  <w:style w:type="paragraph" w:customStyle="1" w:styleId="TtuloPR-TEXTUAL0">
    <w:name w:val="Título PRÉ-TEXTUAL"/>
    <w:basedOn w:val="Normal"/>
    <w:next w:val="Normal"/>
    <w:semiHidden/>
    <w:rsid w:val="00F1122C"/>
    <w:pPr>
      <w:tabs>
        <w:tab w:val="right" w:leader="dot" w:pos="9072"/>
      </w:tabs>
      <w:spacing w:after="360"/>
      <w:ind w:firstLine="0"/>
      <w:jc w:val="center"/>
    </w:pPr>
    <w:rPr>
      <w:b/>
      <w:caps/>
    </w:rPr>
  </w:style>
  <w:style w:type="paragraph" w:customStyle="1" w:styleId="Voto">
    <w:name w:val="Voto"/>
    <w:autoRedefine/>
    <w:semiHidden/>
    <w:rsid w:val="00F1122C"/>
    <w:pPr>
      <w:spacing w:line="360" w:lineRule="auto"/>
      <w:ind w:firstLine="1134"/>
      <w:jc w:val="both"/>
    </w:pPr>
    <w:rPr>
      <w:sz w:val="28"/>
      <w:szCs w:val="28"/>
    </w:rPr>
  </w:style>
  <w:style w:type="paragraph" w:customStyle="1" w:styleId="inicio">
    <w:name w:val="inicio"/>
    <w:basedOn w:val="Normal"/>
    <w:semiHidden/>
    <w:rsid w:val="00F1122C"/>
    <w:pPr>
      <w:spacing w:line="360" w:lineRule="atLeast"/>
      <w:ind w:left="680" w:right="567"/>
    </w:pPr>
    <w:rPr>
      <w:b/>
      <w:szCs w:val="20"/>
    </w:rPr>
  </w:style>
  <w:style w:type="paragraph" w:customStyle="1" w:styleId="Recuodecorpodetexto31">
    <w:name w:val="Recuo de corpo de texto 31"/>
    <w:basedOn w:val="Normal"/>
    <w:semiHidden/>
    <w:rsid w:val="007B5F00"/>
    <w:pPr>
      <w:spacing w:after="120"/>
      <w:ind w:left="283"/>
    </w:pPr>
    <w:rPr>
      <w:sz w:val="16"/>
      <w:szCs w:val="16"/>
    </w:rPr>
  </w:style>
  <w:style w:type="paragraph" w:customStyle="1" w:styleId="Ttulo100">
    <w:name w:val="Título 10"/>
    <w:basedOn w:val="Ttulo20"/>
    <w:next w:val="Normal"/>
    <w:semiHidden/>
    <w:rsid w:val="00F1122C"/>
    <w:pPr>
      <w:spacing w:before="360" w:after="360"/>
      <w:outlineLvl w:val="8"/>
    </w:pPr>
    <w:rPr>
      <w:rFonts w:ascii="Times New Roman" w:hAnsi="Times New Roman"/>
      <w:b/>
      <w:bCs/>
      <w:caps/>
      <w:sz w:val="21"/>
      <w:szCs w:val="21"/>
    </w:rPr>
  </w:style>
  <w:style w:type="paragraph" w:customStyle="1" w:styleId="TITULOCENTRAL1">
    <w:name w:val="TITULO CENTRAL 1"/>
    <w:basedOn w:val="Normal"/>
    <w:next w:val="Normal"/>
    <w:semiHidden/>
    <w:rsid w:val="00F1122C"/>
    <w:pPr>
      <w:spacing w:after="720"/>
      <w:jc w:val="center"/>
    </w:pPr>
    <w:rPr>
      <w:b/>
      <w:caps/>
    </w:rPr>
  </w:style>
  <w:style w:type="character" w:customStyle="1" w:styleId="WW8Num1z1">
    <w:name w:val="WW8Num1z1"/>
    <w:semiHidden/>
    <w:rsid w:val="000064DE"/>
    <w:rPr>
      <w:rFonts w:ascii="Courier New" w:hAnsi="Courier New"/>
    </w:rPr>
  </w:style>
  <w:style w:type="paragraph" w:customStyle="1" w:styleId="EstiloTCC-RefBibliogrficasEspaamentoentrelinhassimples">
    <w:name w:val="Estilo TCC-Ref. Bibliográficas + Espaçamento entre linhas:  simples"/>
    <w:basedOn w:val="TCC-RefBibliogrficas"/>
    <w:semiHidden/>
    <w:rsid w:val="00F1122C"/>
    <w:pPr>
      <w:tabs>
        <w:tab w:val="clear" w:pos="9072"/>
      </w:tabs>
    </w:pPr>
    <w:rPr>
      <w:szCs w:val="20"/>
    </w:rPr>
  </w:style>
  <w:style w:type="table" w:styleId="GradeClara-nfase1">
    <w:name w:val="Light Grid Accent 1"/>
    <w:basedOn w:val="Tabelanormal"/>
    <w:semiHidden/>
    <w:rsid w:val="00F1122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staClara">
    <w:name w:val="Light List"/>
    <w:basedOn w:val="Tabelanormal"/>
    <w:semiHidden/>
    <w:rsid w:val="00F1122C"/>
    <w:rPr>
      <w:rFonts w:ascii="Calibri" w:hAnsi="Calibri"/>
      <w:sz w:val="22"/>
      <w:szCs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nfase1">
    <w:name w:val="Light List Accent 1"/>
    <w:basedOn w:val="Tabelanormal"/>
    <w:semiHidden/>
    <w:rsid w:val="00F1122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EFERENCIAS0">
    <w:name w:val="REFERENCIAS"/>
    <w:basedOn w:val="Normal"/>
    <w:next w:val="Normal"/>
    <w:semiHidden/>
    <w:rsid w:val="00F1122C"/>
    <w:pPr>
      <w:spacing w:before="240" w:after="240" w:line="240" w:lineRule="auto"/>
      <w:ind w:firstLine="0"/>
      <w:jc w:val="left"/>
    </w:pPr>
    <w:rPr>
      <w:rFonts w:cs="Times New Roman"/>
      <w:lang w:eastAsia="en-US"/>
    </w:rPr>
  </w:style>
  <w:style w:type="table" w:styleId="SombreamentoClaro-nfase1">
    <w:name w:val="Light Shading Accent 1"/>
    <w:basedOn w:val="Tabelanormal"/>
    <w:semiHidden/>
    <w:rsid w:val="00F1122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Mdio1-nfase1">
    <w:name w:val="Medium Shading 1 Accent 1"/>
    <w:basedOn w:val="Tabelanormal"/>
    <w:semiHidden/>
    <w:rsid w:val="00F1122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mentoMdio2-nfase1">
    <w:name w:val="Medium Shading 2 Accent 1"/>
    <w:basedOn w:val="Tabelanormal"/>
    <w:semiHidden/>
    <w:rsid w:val="00F1122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itao">
    <w:name w:val="citação"/>
    <w:basedOn w:val="Normal"/>
    <w:semiHidden/>
    <w:rsid w:val="005E1CE1"/>
    <w:pPr>
      <w:spacing w:after="480" w:line="300" w:lineRule="exact"/>
      <w:ind w:left="2835" w:firstLine="0"/>
    </w:pPr>
    <w:rPr>
      <w:rFonts w:ascii="Arial Rounded MT Bold" w:hAnsi="Arial Rounded MT Bold"/>
      <w:i/>
    </w:rPr>
  </w:style>
  <w:style w:type="character" w:customStyle="1" w:styleId="Ementa-CorpoChar">
    <w:name w:val="Ementa - Corpo Char"/>
    <w:link w:val="Ementa-Corpo"/>
    <w:semiHidden/>
    <w:rsid w:val="00F0106B"/>
    <w:rPr>
      <w:rFonts w:ascii="Arial" w:hAnsi="Arial" w:cs="Arial"/>
      <w:bCs/>
      <w:sz w:val="22"/>
      <w:szCs w:val="22"/>
      <w:lang w:eastAsia="ar-SA"/>
    </w:rPr>
  </w:style>
  <w:style w:type="character" w:customStyle="1" w:styleId="hlhilite">
    <w:name w:val="hl hilite"/>
    <w:basedOn w:val="Fontepargpadro"/>
    <w:semiHidden/>
    <w:rsid w:val="00716C84"/>
  </w:style>
  <w:style w:type="character" w:customStyle="1" w:styleId="timeaccess">
    <w:name w:val="timeaccess"/>
    <w:semiHidden/>
    <w:rsid w:val="00F1122C"/>
  </w:style>
  <w:style w:type="character" w:customStyle="1" w:styleId="url">
    <w:name w:val="url"/>
    <w:basedOn w:val="Fontepargpadro"/>
    <w:semiHidden/>
    <w:rsid w:val="009C5C89"/>
  </w:style>
  <w:style w:type="paragraph" w:customStyle="1" w:styleId="Normalpres">
    <w:name w:val="Normalpres"/>
    <w:basedOn w:val="Normal"/>
    <w:semiHidden/>
    <w:rsid w:val="00F1122C"/>
    <w:pPr>
      <w:spacing w:before="120"/>
    </w:pPr>
    <w:rPr>
      <w:rFonts w:ascii="Times New Roman" w:hAnsi="Times New Roman"/>
      <w:kern w:val="24"/>
      <w:szCs w:val="20"/>
    </w:rPr>
  </w:style>
  <w:style w:type="paragraph" w:customStyle="1" w:styleId="miologeral">
    <w:name w:val="miologeral"/>
    <w:basedOn w:val="Normal"/>
    <w:semiHidden/>
    <w:rsid w:val="00F1122C"/>
    <w:pPr>
      <w:spacing w:before="100" w:beforeAutospacing="1" w:after="100" w:afterAutospacing="1" w:line="240" w:lineRule="auto"/>
      <w:ind w:firstLine="0"/>
      <w:jc w:val="left"/>
    </w:pPr>
    <w:rPr>
      <w:rFonts w:ascii="Times New Roman" w:hAnsi="Times New Roman"/>
    </w:rPr>
  </w:style>
  <w:style w:type="character" w:customStyle="1" w:styleId="miologeral1">
    <w:name w:val="miologeral1"/>
    <w:basedOn w:val="Fontepargpadro"/>
    <w:semiHidden/>
    <w:rsid w:val="00F1122C"/>
  </w:style>
  <w:style w:type="paragraph" w:customStyle="1" w:styleId="NomeJulgadorPadro">
    <w:name w:val="Nome Julgador Padrão"/>
    <w:basedOn w:val="Normal"/>
    <w:semiHidden/>
    <w:rsid w:val="005E1CE1"/>
    <w:pPr>
      <w:spacing w:after="60"/>
      <w:ind w:firstLine="0"/>
    </w:pPr>
    <w:rPr>
      <w:rFonts w:cs="Arial"/>
      <w:bCs/>
      <w:caps/>
    </w:rPr>
  </w:style>
  <w:style w:type="paragraph" w:customStyle="1" w:styleId="Pargrafonormal0">
    <w:name w:val="Parágrafo normal"/>
    <w:basedOn w:val="Normal"/>
    <w:next w:val="Normal"/>
    <w:autoRedefine/>
    <w:semiHidden/>
    <w:rsid w:val="00C33C82"/>
  </w:style>
  <w:style w:type="character" w:customStyle="1" w:styleId="qterm2">
    <w:name w:val="qterm2"/>
    <w:basedOn w:val="Fontepargpadro"/>
    <w:semiHidden/>
    <w:rsid w:val="00187D27"/>
  </w:style>
  <w:style w:type="paragraph" w:customStyle="1" w:styleId="style1">
    <w:name w:val="style1"/>
    <w:basedOn w:val="Normal"/>
    <w:semiHidden/>
    <w:rsid w:val="00F1122C"/>
    <w:pPr>
      <w:spacing w:before="100" w:beforeAutospacing="1" w:after="100" w:afterAutospacing="1"/>
    </w:pPr>
    <w:rPr>
      <w:rFonts w:ascii="Times New Roman" w:hAnsi="Times New Roman"/>
    </w:rPr>
  </w:style>
  <w:style w:type="paragraph" w:customStyle="1" w:styleId="style5">
    <w:name w:val="style5"/>
    <w:basedOn w:val="Normal"/>
    <w:semiHidden/>
    <w:rsid w:val="00F1122C"/>
    <w:pPr>
      <w:spacing w:before="100" w:beforeAutospacing="1" w:after="100" w:afterAutospacing="1"/>
    </w:pPr>
    <w:rPr>
      <w:rFonts w:ascii="Times New Roman" w:hAnsi="Times New Roman"/>
    </w:rPr>
  </w:style>
  <w:style w:type="paragraph" w:customStyle="1" w:styleId="TTULO11">
    <w:name w:val="TÍTULO 1"/>
    <w:basedOn w:val="Ttulo1"/>
    <w:link w:val="Ttulo1Char"/>
    <w:semiHidden/>
    <w:qFormat/>
    <w:rsid w:val="002A0969"/>
    <w:rPr>
      <w:rFonts w:ascii="Cambria" w:hAnsi="Cambria" w:cs="Times New Roman"/>
      <w:bCs w:val="0"/>
      <w:caps w:val="0"/>
      <w:sz w:val="32"/>
    </w:rPr>
  </w:style>
  <w:style w:type="paragraph" w:customStyle="1" w:styleId="TtuloPrincipal">
    <w:name w:val="Título Principal"/>
    <w:basedOn w:val="Ttulo1"/>
    <w:semiHidden/>
    <w:rsid w:val="00F1122C"/>
    <w:pPr>
      <w:spacing w:before="240" w:after="60"/>
    </w:pPr>
    <w:rPr>
      <w:caps w:val="0"/>
      <w:spacing w:val="60"/>
      <w:w w:val="150"/>
      <w:sz w:val="28"/>
    </w:rPr>
  </w:style>
  <w:style w:type="paragraph" w:customStyle="1" w:styleId="TTULO12">
    <w:name w:val="TÍTULO1"/>
    <w:basedOn w:val="TTULOPR-TEXTUAL"/>
    <w:semiHidden/>
    <w:rsid w:val="00F1122C"/>
  </w:style>
  <w:style w:type="character" w:customStyle="1" w:styleId="url1">
    <w:name w:val="url1"/>
    <w:semiHidden/>
    <w:rsid w:val="00F1122C"/>
    <w:rPr>
      <w:strike w:val="0"/>
      <w:dstrike w:val="0"/>
      <w:color w:val="0746A8"/>
      <w:u w:val="none"/>
      <w:effect w:val="none"/>
    </w:rPr>
  </w:style>
  <w:style w:type="character" w:customStyle="1" w:styleId="verd10">
    <w:name w:val="verd10"/>
    <w:semiHidden/>
    <w:rsid w:val="00F1122C"/>
  </w:style>
  <w:style w:type="character" w:customStyle="1" w:styleId="st1">
    <w:name w:val="st1"/>
    <w:semiHidden/>
    <w:rsid w:val="00385F45"/>
    <w:rPr>
      <w:rFonts w:cs="Times New Roman"/>
    </w:rPr>
  </w:style>
  <w:style w:type="paragraph" w:customStyle="1" w:styleId="NormalpresCharCharCharCharChar">
    <w:name w:val="Normalpres Char Char Char Char Char"/>
    <w:basedOn w:val="Normal"/>
    <w:semiHidden/>
    <w:rsid w:val="00F1122C"/>
    <w:pPr>
      <w:spacing w:before="180" w:line="480" w:lineRule="auto"/>
      <w:ind w:firstLine="680"/>
    </w:pPr>
    <w:rPr>
      <w:rFonts w:ascii="Times New Roman" w:hAnsi="Times New Roman"/>
      <w:kern w:val="24"/>
      <w:szCs w:val="20"/>
    </w:rPr>
  </w:style>
  <w:style w:type="paragraph" w:customStyle="1" w:styleId="Pa17">
    <w:name w:val="Pa17"/>
    <w:basedOn w:val="Default"/>
    <w:next w:val="Default"/>
    <w:semiHidden/>
    <w:rsid w:val="00F1122C"/>
    <w:pPr>
      <w:spacing w:line="181" w:lineRule="atLeast"/>
    </w:pPr>
    <w:rPr>
      <w:rFonts w:ascii="Times" w:hAnsi="Times" w:cs="Times"/>
      <w:color w:val="auto"/>
    </w:rPr>
  </w:style>
  <w:style w:type="character" w:customStyle="1" w:styleId="pages">
    <w:name w:val="pages"/>
    <w:semiHidden/>
    <w:rsid w:val="00F1122C"/>
    <w:rPr>
      <w:rFonts w:cs="Times New Roman"/>
    </w:rPr>
  </w:style>
  <w:style w:type="character" w:customStyle="1" w:styleId="pagination">
    <w:name w:val="pagination"/>
    <w:semiHidden/>
    <w:rsid w:val="00F1122C"/>
    <w:rPr>
      <w:rFonts w:cs="Times New Roman"/>
    </w:rPr>
  </w:style>
  <w:style w:type="character" w:customStyle="1" w:styleId="publisher">
    <w:name w:val="publisher"/>
    <w:semiHidden/>
    <w:rsid w:val="00F1122C"/>
    <w:rPr>
      <w:rFonts w:cs="Times New Roman"/>
    </w:rPr>
  </w:style>
  <w:style w:type="character" w:customStyle="1" w:styleId="referencetext">
    <w:name w:val="referencetext"/>
    <w:semiHidden/>
    <w:rsid w:val="00F1122C"/>
    <w:rPr>
      <w:rFonts w:cs="Times New Roman"/>
    </w:rPr>
  </w:style>
  <w:style w:type="character" w:customStyle="1" w:styleId="title-link-wrapper">
    <w:name w:val="title-link-wrapper"/>
    <w:semiHidden/>
    <w:rsid w:val="00F1122C"/>
    <w:rPr>
      <w:rFonts w:cs="Times New Roman"/>
    </w:rPr>
  </w:style>
  <w:style w:type="character" w:customStyle="1" w:styleId="volume">
    <w:name w:val="volume"/>
    <w:semiHidden/>
    <w:rsid w:val="00F1122C"/>
    <w:rPr>
      <w:rFonts w:cs="Times New Roman"/>
    </w:rPr>
  </w:style>
  <w:style w:type="paragraph" w:customStyle="1" w:styleId="yiv166552938msonormal">
    <w:name w:val="yiv166552938msonormal"/>
    <w:basedOn w:val="Normal"/>
    <w:semiHidden/>
    <w:rsid w:val="00F1122C"/>
    <w:pPr>
      <w:spacing w:before="100" w:beforeAutospacing="1" w:after="100" w:afterAutospacing="1" w:line="240" w:lineRule="auto"/>
    </w:pPr>
    <w:rPr>
      <w:rFonts w:ascii="Times New Roman" w:hAnsi="Times New Roman"/>
    </w:rPr>
  </w:style>
  <w:style w:type="character" w:customStyle="1" w:styleId="A8">
    <w:name w:val="A8"/>
    <w:semiHidden/>
    <w:rsid w:val="00F1122C"/>
    <w:rPr>
      <w:rFonts w:cs="DMRBZP+Agenda-Bold"/>
      <w:b/>
      <w:bCs/>
      <w:color w:val="000000"/>
      <w:sz w:val="28"/>
      <w:szCs w:val="28"/>
    </w:rPr>
  </w:style>
  <w:style w:type="character" w:customStyle="1" w:styleId="pp-hover-attribution5">
    <w:name w:val="pp-hover-attribution5"/>
    <w:semiHidden/>
    <w:rsid w:val="00F1122C"/>
    <w:rPr>
      <w:strike w:val="0"/>
      <w:dstrike w:val="0"/>
      <w:color w:val="666666"/>
      <w:u w:val="none"/>
      <w:effect w:val="none"/>
    </w:rPr>
  </w:style>
  <w:style w:type="character" w:customStyle="1" w:styleId="lista-corpo-rotulo1">
    <w:name w:val="lista-corpo-rotulo1"/>
    <w:semiHidden/>
    <w:rsid w:val="00F1122C"/>
    <w:rPr>
      <w:b/>
    </w:rPr>
  </w:style>
  <w:style w:type="paragraph" w:customStyle="1" w:styleId="citao20">
    <w:name w:val="citação2"/>
    <w:basedOn w:val="Normal"/>
    <w:semiHidden/>
    <w:rsid w:val="00F1122C"/>
    <w:pPr>
      <w:spacing w:before="120" w:after="120"/>
      <w:ind w:firstLine="708"/>
    </w:pPr>
    <w:rPr>
      <w:sz w:val="20"/>
    </w:rPr>
  </w:style>
  <w:style w:type="paragraph" w:customStyle="1" w:styleId="padrao">
    <w:name w:val="padrao"/>
    <w:basedOn w:val="Normal"/>
    <w:semiHidden/>
    <w:rsid w:val="00F1122C"/>
  </w:style>
  <w:style w:type="paragraph" w:customStyle="1" w:styleId="pdrao">
    <w:name w:val="pdrao"/>
    <w:basedOn w:val="Normal"/>
    <w:semiHidden/>
    <w:rsid w:val="00F1122C"/>
  </w:style>
  <w:style w:type="paragraph" w:customStyle="1" w:styleId="titulo">
    <w:name w:val="titulo"/>
    <w:basedOn w:val="Normal"/>
    <w:semiHidden/>
    <w:rsid w:val="00F1122C"/>
    <w:pPr>
      <w:spacing w:before="100" w:beforeAutospacing="1" w:after="100" w:afterAutospacing="1"/>
    </w:pPr>
    <w:rPr>
      <w:rFonts w:ascii="Times New Roman" w:hAnsi="Times New Roman"/>
    </w:rPr>
  </w:style>
  <w:style w:type="character" w:customStyle="1" w:styleId="CaracteresdeNotadeFim0">
    <w:name w:val="Caracteres de Nota de Fim"/>
    <w:semiHidden/>
    <w:rsid w:val="00D937E0"/>
    <w:rPr>
      <w:vertAlign w:val="superscript"/>
    </w:rPr>
  </w:style>
  <w:style w:type="paragraph" w:customStyle="1" w:styleId="ABNTTituloCentral1">
    <w:name w:val="ABNT Titulo Central 1"/>
    <w:basedOn w:val="Normal"/>
    <w:next w:val="Normal"/>
    <w:semiHidden/>
    <w:rsid w:val="00F1122C"/>
    <w:pPr>
      <w:spacing w:after="720"/>
      <w:jc w:val="center"/>
    </w:pPr>
    <w:rPr>
      <w:b/>
      <w:caps/>
    </w:rPr>
  </w:style>
  <w:style w:type="paragraph" w:customStyle="1" w:styleId="ABNTTituloCentral2">
    <w:name w:val="ABNT Titulo Central 2"/>
    <w:basedOn w:val="Sumrio1"/>
    <w:next w:val="Normal"/>
    <w:semiHidden/>
    <w:rsid w:val="00F1122C"/>
    <w:pPr>
      <w:spacing w:after="720"/>
    </w:pPr>
    <w:rPr>
      <w:bCs/>
      <w:caps/>
    </w:rPr>
  </w:style>
  <w:style w:type="paragraph" w:customStyle="1" w:styleId="ABSTRACT">
    <w:name w:val="ABSTRACT"/>
    <w:basedOn w:val="Normal"/>
    <w:semiHidden/>
    <w:rsid w:val="00F1122C"/>
    <w:pPr>
      <w:keepNext/>
      <w:spacing w:before="2860" w:after="840"/>
      <w:ind w:firstLine="0"/>
      <w:jc w:val="center"/>
      <w:outlineLvl w:val="0"/>
    </w:pPr>
    <w:rPr>
      <w:rFonts w:ascii="Times New Roman" w:hAnsi="Times New Roman"/>
      <w:b/>
      <w:caps/>
      <w:szCs w:val="20"/>
    </w:rPr>
  </w:style>
  <w:style w:type="paragraph" w:customStyle="1" w:styleId="ALICEP">
    <w:name w:val="ALICEP"/>
    <w:basedOn w:val="Normal"/>
    <w:semiHidden/>
    <w:rsid w:val="00F1122C"/>
    <w:pPr>
      <w:widowControl w:val="0"/>
      <w:suppressAutoHyphens/>
    </w:pPr>
    <w:rPr>
      <w:rFonts w:ascii="Times New Roman" w:eastAsia="Lucida Sans Unicode" w:hAnsi="Times New Roman" w:cs="Device Font 10cpi"/>
      <w:kern w:val="1"/>
      <w:lang w:eastAsia="ar-SA"/>
    </w:rPr>
  </w:style>
  <w:style w:type="paragraph" w:customStyle="1" w:styleId="ALICEPARAGRAFO">
    <w:name w:val="ALICEPARAGRAFO"/>
    <w:basedOn w:val="NormalWeb"/>
    <w:semiHidden/>
    <w:rsid w:val="00F1122C"/>
    <w:pPr>
      <w:spacing w:line="480" w:lineRule="auto"/>
      <w:ind w:firstLine="3119"/>
    </w:pPr>
    <w:rPr>
      <w:rFonts w:ascii="Times New Roman" w:hAnsi="Times New Roman"/>
      <w:color w:val="000000"/>
    </w:rPr>
  </w:style>
  <w:style w:type="paragraph" w:customStyle="1" w:styleId="ALNEA0">
    <w:name w:val="ALÍNEA"/>
    <w:basedOn w:val="Normal"/>
    <w:semiHidden/>
    <w:rsid w:val="00F1122C"/>
    <w:pPr>
      <w:spacing w:before="120" w:after="360"/>
      <w:ind w:left="567" w:firstLine="0"/>
    </w:pPr>
    <w:rPr>
      <w:rFonts w:ascii="Times New Roman" w:hAnsi="Times New Roman"/>
      <w:szCs w:val="20"/>
    </w:rPr>
  </w:style>
  <w:style w:type="paragraph" w:customStyle="1" w:styleId="anexos">
    <w:name w:val="anexos"/>
    <w:basedOn w:val="Normal"/>
    <w:semiHidden/>
    <w:rsid w:val="00F1122C"/>
    <w:pPr>
      <w:keepNext/>
      <w:spacing w:line="240" w:lineRule="auto"/>
      <w:ind w:firstLine="0"/>
      <w:jc w:val="center"/>
      <w:outlineLvl w:val="0"/>
    </w:pPr>
    <w:rPr>
      <w:rFonts w:ascii="Times New Roman" w:hAnsi="Times New Roman"/>
      <w:b/>
      <w:caps/>
      <w:szCs w:val="20"/>
    </w:rPr>
  </w:style>
  <w:style w:type="paragraph" w:customStyle="1" w:styleId="ano">
    <w:name w:val="ano"/>
    <w:basedOn w:val="Normal"/>
    <w:semiHidden/>
    <w:rsid w:val="00F1122C"/>
    <w:pPr>
      <w:spacing w:before="160"/>
      <w:ind w:firstLine="0"/>
      <w:jc w:val="center"/>
    </w:pPr>
    <w:rPr>
      <w:rFonts w:cs="Arial"/>
      <w:szCs w:val="20"/>
    </w:rPr>
  </w:style>
  <w:style w:type="paragraph" w:customStyle="1" w:styleId="anorosto">
    <w:name w:val="ano rosto"/>
    <w:basedOn w:val="Normal"/>
    <w:semiHidden/>
    <w:rsid w:val="00F1122C"/>
    <w:pPr>
      <w:spacing w:before="160"/>
      <w:ind w:firstLine="0"/>
      <w:jc w:val="center"/>
    </w:pPr>
    <w:rPr>
      <w:szCs w:val="20"/>
    </w:rPr>
  </w:style>
  <w:style w:type="paragraph" w:customStyle="1" w:styleId="BIBLIOG">
    <w:name w:val="BIBLIOG"/>
    <w:basedOn w:val="Normal"/>
    <w:semiHidden/>
    <w:rsid w:val="00F1122C"/>
    <w:pPr>
      <w:keepNext/>
      <w:spacing w:after="480" w:line="240" w:lineRule="auto"/>
      <w:ind w:firstLine="0"/>
      <w:outlineLvl w:val="0"/>
    </w:pPr>
    <w:rPr>
      <w:rFonts w:ascii="Times New Roman" w:hAnsi="Times New Roman"/>
      <w:bCs/>
    </w:rPr>
  </w:style>
  <w:style w:type="paragraph" w:styleId="Bibliografia">
    <w:name w:val="Bibliography"/>
    <w:basedOn w:val="Normal"/>
    <w:semiHidden/>
    <w:rsid w:val="0013064A"/>
    <w:pPr>
      <w:widowControl w:val="0"/>
      <w:spacing w:after="120"/>
    </w:pPr>
    <w:rPr>
      <w:sz w:val="20"/>
      <w:szCs w:val="20"/>
      <w:lang w:val="it-IT"/>
    </w:rPr>
  </w:style>
  <w:style w:type="paragraph" w:customStyle="1" w:styleId="Textoembloco1">
    <w:name w:val="Texto em bloco1"/>
    <w:basedOn w:val="Normal"/>
    <w:semiHidden/>
    <w:rsid w:val="00F1122C"/>
    <w:pPr>
      <w:spacing w:line="480" w:lineRule="atLeast"/>
      <w:ind w:left="680" w:right="-284" w:firstLine="1531"/>
    </w:pPr>
    <w:rPr>
      <w:rFonts w:ascii="Times New Roman" w:hAnsi="Times New Roman"/>
      <w:szCs w:val="20"/>
    </w:rPr>
  </w:style>
  <w:style w:type="paragraph" w:customStyle="1" w:styleId="Corpodetexto21">
    <w:name w:val="Corpo de texto 21"/>
    <w:basedOn w:val="Normal"/>
    <w:semiHidden/>
    <w:rsid w:val="00F1122C"/>
    <w:pPr>
      <w:overflowPunct w:val="0"/>
      <w:autoSpaceDE w:val="0"/>
      <w:autoSpaceDN w:val="0"/>
      <w:adjustRightInd w:val="0"/>
      <w:spacing w:before="120" w:after="240" w:line="480" w:lineRule="auto"/>
    </w:pPr>
    <w:rPr>
      <w:rFonts w:ascii="Times New Roman" w:hAnsi="Times New Roman"/>
      <w:szCs w:val="20"/>
    </w:rPr>
  </w:style>
  <w:style w:type="paragraph" w:customStyle="1" w:styleId="breadcrumb">
    <w:name w:val="breadcrumb"/>
    <w:basedOn w:val="Normal"/>
    <w:semiHidden/>
    <w:rsid w:val="00F1122C"/>
    <w:pPr>
      <w:spacing w:line="175" w:lineRule="atLeast"/>
      <w:ind w:firstLine="0"/>
      <w:jc w:val="left"/>
    </w:pPr>
    <w:rPr>
      <w:rFonts w:cs="Arial"/>
      <w:color w:val="666666"/>
      <w:sz w:val="14"/>
      <w:szCs w:val="14"/>
    </w:rPr>
  </w:style>
  <w:style w:type="paragraph" w:customStyle="1" w:styleId="bullet">
    <w:name w:val="bullet"/>
    <w:basedOn w:val="Normal"/>
    <w:semiHidden/>
    <w:rsid w:val="00F1122C"/>
    <w:pPr>
      <w:tabs>
        <w:tab w:val="num" w:pos="360"/>
        <w:tab w:val="left" w:pos="425"/>
      </w:tabs>
      <w:spacing w:line="480" w:lineRule="auto"/>
      <w:ind w:left="357" w:hanging="357"/>
    </w:pPr>
    <w:rPr>
      <w:spacing w:val="-8"/>
      <w:szCs w:val="20"/>
    </w:rPr>
  </w:style>
  <w:style w:type="paragraph" w:customStyle="1" w:styleId="Cabealhodamensagem1">
    <w:name w:val="Cabeçalho da mensagem1"/>
    <w:basedOn w:val="Normal"/>
    <w:semiHidden/>
    <w:rsid w:val="007B5F00"/>
    <w:pPr>
      <w:shd w:val="clear" w:color="auto" w:fill="CCCCCC"/>
      <w:suppressAutoHyphens/>
      <w:spacing w:line="240" w:lineRule="auto"/>
      <w:ind w:left="1134" w:hanging="1134"/>
      <w:jc w:val="left"/>
    </w:pPr>
    <w:rPr>
      <w:rFonts w:cs="Arial"/>
      <w:lang w:eastAsia="ar-SA"/>
    </w:rPr>
  </w:style>
  <w:style w:type="paragraph" w:customStyle="1" w:styleId="Cabealhodamensagem2">
    <w:name w:val="Cabeçalho da mensagem2"/>
    <w:basedOn w:val="Normal"/>
    <w:semiHidden/>
    <w:rsid w:val="00F1122C"/>
    <w:pPr>
      <w:widowControl w:val="0"/>
      <w:pBdr>
        <w:top w:val="single" w:sz="4" w:space="1" w:color="000000"/>
        <w:left w:val="single" w:sz="4" w:space="1" w:color="000000"/>
        <w:bottom w:val="single" w:sz="4" w:space="1" w:color="000000"/>
        <w:right w:val="single" w:sz="4" w:space="1" w:color="000000"/>
      </w:pBdr>
      <w:shd w:val="clear" w:color="auto" w:fill="CCCCCC"/>
      <w:suppressAutoHyphens/>
      <w:ind w:left="1134" w:hanging="1134"/>
    </w:pPr>
    <w:rPr>
      <w:rFonts w:eastAsia="Arial Unicode MS" w:cs="Arial"/>
      <w:lang w:eastAsia="ar-SA"/>
    </w:rPr>
  </w:style>
  <w:style w:type="paragraph" w:customStyle="1" w:styleId="cAPA1">
    <w:name w:val="cAPA"/>
    <w:basedOn w:val="Normal"/>
    <w:next w:val="Normal"/>
    <w:semiHidden/>
    <w:rsid w:val="00F1122C"/>
    <w:pPr>
      <w:tabs>
        <w:tab w:val="num" w:pos="643"/>
        <w:tab w:val="num" w:pos="1021"/>
        <w:tab w:val="num" w:pos="1069"/>
      </w:tabs>
      <w:spacing w:line="240" w:lineRule="auto"/>
      <w:ind w:left="1021" w:right="74" w:hanging="312"/>
    </w:pPr>
    <w:rPr>
      <w:b/>
      <w:bCs/>
      <w:sz w:val="22"/>
      <w:szCs w:val="22"/>
    </w:rPr>
  </w:style>
  <w:style w:type="paragraph" w:customStyle="1" w:styleId="capa2">
    <w:name w:val="capa"/>
    <w:basedOn w:val="Normal"/>
    <w:semiHidden/>
    <w:rsid w:val="00402691"/>
    <w:pPr>
      <w:spacing w:before="240" w:after="60" w:line="240" w:lineRule="auto"/>
      <w:ind w:firstLine="0"/>
      <w:jc w:val="center"/>
      <w:outlineLvl w:val="0"/>
    </w:pPr>
    <w:rPr>
      <w:rFonts w:cs="Times New Roman"/>
      <w:noProof/>
      <w:kern w:val="28"/>
      <w:sz w:val="32"/>
      <w:szCs w:val="20"/>
    </w:rPr>
  </w:style>
  <w:style w:type="paragraph" w:customStyle="1" w:styleId="capa11">
    <w:name w:val="capa 11"/>
    <w:basedOn w:val="Normal"/>
    <w:semiHidden/>
    <w:rsid w:val="00F1122C"/>
    <w:pPr>
      <w:spacing w:before="2720"/>
      <w:ind w:firstLine="0"/>
      <w:jc w:val="center"/>
    </w:pPr>
    <w:rPr>
      <w:b/>
      <w:bCs/>
      <w:szCs w:val="20"/>
    </w:rPr>
  </w:style>
  <w:style w:type="paragraph" w:customStyle="1" w:styleId="capa25">
    <w:name w:val="capa 25"/>
    <w:aliases w:val="5"/>
    <w:basedOn w:val="Normal"/>
    <w:semiHidden/>
    <w:rsid w:val="00F1122C"/>
    <w:pPr>
      <w:spacing w:before="8640"/>
      <w:ind w:firstLine="0"/>
      <w:jc w:val="center"/>
    </w:pPr>
    <w:rPr>
      <w:rFonts w:cs="Arial"/>
      <w:szCs w:val="20"/>
    </w:rPr>
  </w:style>
  <w:style w:type="paragraph" w:customStyle="1" w:styleId="capa55">
    <w:name w:val="capa 55"/>
    <w:basedOn w:val="Ttulo3"/>
    <w:semiHidden/>
    <w:rsid w:val="00F1122C"/>
    <w:pPr>
      <w:spacing w:before="1440"/>
      <w:jc w:val="center"/>
    </w:pPr>
    <w:rPr>
      <w:rFonts w:ascii="Times New Roman" w:eastAsia="Batang" w:hAnsi="Times New Roman" w:cs="Times New Roman"/>
      <w:b/>
      <w:bCs w:val="0"/>
      <w:szCs w:val="20"/>
    </w:rPr>
  </w:style>
  <w:style w:type="paragraph" w:customStyle="1" w:styleId="CAPAABNT">
    <w:name w:val="CAPA ABNT"/>
    <w:basedOn w:val="Normal"/>
    <w:next w:val="Normal"/>
    <w:semiHidden/>
    <w:rsid w:val="00F1122C"/>
    <w:pPr>
      <w:jc w:val="center"/>
    </w:pPr>
    <w:rPr>
      <w:rFonts w:ascii="Times New Roman" w:hAnsi="Times New Roman"/>
      <w:b/>
    </w:rPr>
  </w:style>
  <w:style w:type="paragraph" w:customStyle="1" w:styleId="CAPA10">
    <w:name w:val="CAPA1"/>
    <w:basedOn w:val="Normal"/>
    <w:next w:val="Normal"/>
    <w:semiHidden/>
    <w:rsid w:val="00F1122C"/>
    <w:pPr>
      <w:suppressAutoHyphens/>
      <w:jc w:val="center"/>
    </w:pPr>
    <w:rPr>
      <w:rFonts w:ascii="Times New Roman" w:hAnsi="Times New Roman"/>
      <w:b/>
      <w:caps/>
      <w:szCs w:val="20"/>
      <w:lang w:eastAsia="ar-SA"/>
    </w:rPr>
  </w:style>
  <w:style w:type="paragraph" w:customStyle="1" w:styleId="Cargodaassinatura">
    <w:name w:val="Cargo da assinatura"/>
    <w:basedOn w:val="Assinatura"/>
    <w:semiHidden/>
    <w:rsid w:val="00F1122C"/>
    <w:pPr>
      <w:spacing w:line="240" w:lineRule="auto"/>
      <w:ind w:firstLine="0"/>
      <w:jc w:val="left"/>
    </w:pPr>
    <w:rPr>
      <w:rFonts w:ascii="Times New Roman" w:hAnsi="Times New Roman"/>
    </w:rPr>
  </w:style>
  <w:style w:type="paragraph" w:customStyle="1" w:styleId="CD4">
    <w:name w:val="CD4"/>
    <w:basedOn w:val="Normal"/>
    <w:semiHidden/>
    <w:rsid w:val="00F1122C"/>
    <w:pPr>
      <w:spacing w:before="240" w:line="240" w:lineRule="auto"/>
      <w:ind w:left="2268" w:firstLine="0"/>
    </w:pPr>
    <w:rPr>
      <w:rFonts w:ascii="Times New Roman" w:hAnsi="Times New Roman"/>
      <w:sz w:val="20"/>
      <w:lang w:val="en-US" w:eastAsia="en-US"/>
    </w:rPr>
  </w:style>
  <w:style w:type="paragraph" w:customStyle="1" w:styleId="centro">
    <w:name w:val="centro"/>
    <w:basedOn w:val="Normal"/>
    <w:semiHidden/>
    <w:rsid w:val="00F1122C"/>
    <w:pPr>
      <w:spacing w:before="40" w:line="240" w:lineRule="auto"/>
      <w:ind w:firstLine="0"/>
      <w:jc w:val="center"/>
    </w:pPr>
    <w:rPr>
      <w:szCs w:val="20"/>
    </w:rPr>
  </w:style>
  <w:style w:type="paragraph" w:customStyle="1" w:styleId="citCharChar">
    <w:name w:val="cit Char Char"/>
    <w:basedOn w:val="Normal"/>
    <w:semiHidden/>
    <w:rsid w:val="00F1122C"/>
    <w:pPr>
      <w:spacing w:after="720" w:line="240" w:lineRule="auto"/>
      <w:ind w:left="2268" w:firstLine="851"/>
    </w:pPr>
    <w:rPr>
      <w:rFonts w:ascii="Times New Roman" w:hAnsi="Times New Roman"/>
      <w:sz w:val="20"/>
      <w:szCs w:val="20"/>
    </w:rPr>
  </w:style>
  <w:style w:type="character" w:customStyle="1" w:styleId="citCharCharChar">
    <w:name w:val="cit Char Char Char"/>
    <w:semiHidden/>
    <w:rsid w:val="00F1122C"/>
    <w:rPr>
      <w:lang w:val="pt-BR" w:eastAsia="pt-BR" w:bidi="ar-SA"/>
    </w:rPr>
  </w:style>
  <w:style w:type="paragraph" w:customStyle="1" w:styleId="citrecuoChar">
    <w:name w:val="cit recuo Char"/>
    <w:basedOn w:val="citCharChar"/>
    <w:semiHidden/>
    <w:rsid w:val="00F1122C"/>
    <w:pPr>
      <w:ind w:firstLine="567"/>
    </w:pPr>
    <w:rPr>
      <w:rFonts w:ascii="Arial" w:hAnsi="Arial"/>
    </w:rPr>
  </w:style>
  <w:style w:type="character" w:customStyle="1" w:styleId="citrecuoCharChar">
    <w:name w:val="cit recuo Char Char"/>
    <w:semiHidden/>
    <w:rsid w:val="00F1122C"/>
    <w:rPr>
      <w:rFonts w:ascii="Arial" w:hAnsi="Arial"/>
      <w:lang w:val="pt-BR" w:eastAsia="pt-BR" w:bidi="ar-SA"/>
    </w:rPr>
  </w:style>
  <w:style w:type="paragraph" w:customStyle="1" w:styleId="citacao">
    <w:name w:val="citacao"/>
    <w:basedOn w:val="Normal"/>
    <w:semiHidden/>
    <w:rsid w:val="00F1122C"/>
    <w:pPr>
      <w:tabs>
        <w:tab w:val="left" w:pos="425"/>
      </w:tabs>
      <w:spacing w:before="720" w:after="720" w:line="240" w:lineRule="auto"/>
      <w:ind w:left="2268" w:firstLine="0"/>
    </w:pPr>
    <w:rPr>
      <w:rFonts w:ascii="Times New Roman" w:hAnsi="Times New Roman"/>
      <w:i/>
      <w:sz w:val="20"/>
      <w:szCs w:val="20"/>
    </w:rPr>
  </w:style>
  <w:style w:type="paragraph" w:customStyle="1" w:styleId="CitaoABNT">
    <w:name w:val="Citação ABNT"/>
    <w:basedOn w:val="Normal"/>
    <w:next w:val="Normal"/>
    <w:semiHidden/>
    <w:rsid w:val="00F1122C"/>
    <w:pPr>
      <w:autoSpaceDE w:val="0"/>
      <w:autoSpaceDN w:val="0"/>
      <w:adjustRightInd w:val="0"/>
      <w:spacing w:before="720" w:after="720" w:line="240" w:lineRule="auto"/>
      <w:ind w:left="2268" w:firstLine="0"/>
    </w:pPr>
    <w:rPr>
      <w:rFonts w:eastAsia="Calibri" w:cs="Arial"/>
      <w:sz w:val="22"/>
      <w:lang w:eastAsia="en-US"/>
    </w:rPr>
  </w:style>
  <w:style w:type="paragraph" w:customStyle="1" w:styleId="CITAOABNT0">
    <w:name w:val="CITAÇÃO ABNT"/>
    <w:basedOn w:val="Normal"/>
    <w:next w:val="Normal"/>
    <w:semiHidden/>
    <w:rsid w:val="00F1122C"/>
    <w:pPr>
      <w:spacing w:before="720" w:after="720"/>
      <w:ind w:left="2268"/>
    </w:pPr>
    <w:rPr>
      <w:rFonts w:ascii="Times New Roman" w:hAnsi="Times New Roman"/>
      <w:sz w:val="20"/>
    </w:rPr>
  </w:style>
  <w:style w:type="paragraph" w:customStyle="1" w:styleId="CITAOABNTChar">
    <w:name w:val="CITAÇÃO ABNT Char"/>
    <w:basedOn w:val="Normal"/>
    <w:next w:val="Normal"/>
    <w:semiHidden/>
    <w:rsid w:val="00F1122C"/>
    <w:pPr>
      <w:spacing w:before="720" w:after="720"/>
      <w:ind w:left="2268"/>
    </w:pPr>
    <w:rPr>
      <w:rFonts w:ascii="Times New Roman" w:hAnsi="Times New Roman"/>
      <w:sz w:val="20"/>
    </w:rPr>
  </w:style>
  <w:style w:type="paragraph" w:customStyle="1" w:styleId="CitaoCharChar">
    <w:name w:val="Citação Char Char"/>
    <w:basedOn w:val="Normal"/>
    <w:semiHidden/>
    <w:rsid w:val="0013064A"/>
    <w:pPr>
      <w:widowControl w:val="0"/>
      <w:spacing w:before="720" w:after="720"/>
      <w:ind w:left="2268"/>
    </w:pPr>
    <w:rPr>
      <w:sz w:val="20"/>
      <w:szCs w:val="20"/>
    </w:rPr>
  </w:style>
  <w:style w:type="character" w:customStyle="1" w:styleId="CitaoCharCharChar">
    <w:name w:val="Citação Char Char Char"/>
    <w:basedOn w:val="Fontepargpadro"/>
    <w:semiHidden/>
    <w:rsid w:val="00F1122C"/>
  </w:style>
  <w:style w:type="paragraph" w:customStyle="1" w:styleId="CitacaoItal">
    <w:name w:val="Citacao Ital"/>
    <w:basedOn w:val="Normal"/>
    <w:semiHidden/>
    <w:rsid w:val="00F1122C"/>
    <w:pPr>
      <w:tabs>
        <w:tab w:val="left" w:pos="425"/>
      </w:tabs>
      <w:spacing w:after="480" w:line="240" w:lineRule="auto"/>
      <w:ind w:left="1843"/>
    </w:pPr>
    <w:rPr>
      <w:i/>
      <w:spacing w:val="-8"/>
      <w:szCs w:val="20"/>
    </w:rPr>
  </w:style>
  <w:style w:type="paragraph" w:customStyle="1" w:styleId="CITAO10">
    <w:name w:val="CITAÇÃO1"/>
    <w:basedOn w:val="Normal"/>
    <w:next w:val="Normal"/>
    <w:semiHidden/>
    <w:rsid w:val="00F1122C"/>
    <w:pPr>
      <w:suppressAutoHyphens/>
      <w:spacing w:before="720" w:after="720" w:line="240" w:lineRule="auto"/>
      <w:ind w:left="2268" w:firstLine="0"/>
    </w:pPr>
    <w:rPr>
      <w:rFonts w:ascii="Times New Roman" w:hAnsi="Times New Roman"/>
      <w:color w:val="0000FF"/>
      <w:sz w:val="20"/>
      <w:szCs w:val="20"/>
      <w:lang w:eastAsia="ar-SA"/>
    </w:rPr>
  </w:style>
  <w:style w:type="paragraph" w:customStyle="1" w:styleId="Commarcadores21">
    <w:name w:val="Com marcadores 21"/>
    <w:basedOn w:val="Normal"/>
    <w:semiHidden/>
    <w:rsid w:val="007B5F00"/>
    <w:pPr>
      <w:suppressAutoHyphens/>
      <w:spacing w:line="240" w:lineRule="auto"/>
      <w:ind w:firstLine="0"/>
      <w:jc w:val="left"/>
    </w:pPr>
    <w:rPr>
      <w:rFonts w:ascii="Times New Roman" w:hAnsi="Times New Roman"/>
      <w:lang w:eastAsia="ar-SA"/>
    </w:rPr>
  </w:style>
  <w:style w:type="paragraph" w:customStyle="1" w:styleId="Commarcadores22">
    <w:name w:val="Com marcadores 22"/>
    <w:basedOn w:val="Normal"/>
    <w:semiHidden/>
    <w:rsid w:val="00F1122C"/>
    <w:pPr>
      <w:widowControl w:val="0"/>
      <w:suppressAutoHyphens/>
    </w:pPr>
    <w:rPr>
      <w:rFonts w:eastAsia="Arial Unicode MS"/>
      <w:lang w:eastAsia="ar-SA"/>
    </w:rPr>
  </w:style>
  <w:style w:type="paragraph" w:customStyle="1" w:styleId="Commarcadores31">
    <w:name w:val="Com marcadores 31"/>
    <w:basedOn w:val="Normal"/>
    <w:semiHidden/>
    <w:rsid w:val="007B5F00"/>
    <w:pPr>
      <w:suppressAutoHyphens/>
      <w:spacing w:line="240" w:lineRule="auto"/>
      <w:ind w:firstLine="0"/>
      <w:jc w:val="left"/>
    </w:pPr>
    <w:rPr>
      <w:rFonts w:ascii="Times New Roman" w:hAnsi="Times New Roman"/>
      <w:lang w:eastAsia="ar-SA"/>
    </w:rPr>
  </w:style>
  <w:style w:type="paragraph" w:customStyle="1" w:styleId="Commarcadores32">
    <w:name w:val="Com marcadores 32"/>
    <w:basedOn w:val="Normal"/>
    <w:semiHidden/>
    <w:rsid w:val="00F1122C"/>
    <w:pPr>
      <w:widowControl w:val="0"/>
      <w:suppressAutoHyphens/>
    </w:pPr>
    <w:rPr>
      <w:rFonts w:eastAsia="Arial Unicode MS"/>
      <w:lang w:eastAsia="ar-SA"/>
    </w:rPr>
  </w:style>
  <w:style w:type="paragraph" w:customStyle="1" w:styleId="Commarcadores41">
    <w:name w:val="Com marcadores 41"/>
    <w:basedOn w:val="Normal"/>
    <w:semiHidden/>
    <w:rsid w:val="007B5F00"/>
    <w:pPr>
      <w:suppressAutoHyphens/>
      <w:spacing w:line="240" w:lineRule="auto"/>
      <w:ind w:firstLine="0"/>
      <w:jc w:val="left"/>
    </w:pPr>
    <w:rPr>
      <w:rFonts w:ascii="Times New Roman" w:hAnsi="Times New Roman"/>
      <w:lang w:eastAsia="ar-SA"/>
    </w:rPr>
  </w:style>
  <w:style w:type="paragraph" w:customStyle="1" w:styleId="Commarcadores42">
    <w:name w:val="Com marcadores 42"/>
    <w:basedOn w:val="Normal"/>
    <w:semiHidden/>
    <w:rsid w:val="00F1122C"/>
    <w:pPr>
      <w:widowControl w:val="0"/>
      <w:suppressAutoHyphens/>
    </w:pPr>
    <w:rPr>
      <w:rFonts w:eastAsia="Arial Unicode MS"/>
      <w:lang w:eastAsia="ar-SA"/>
    </w:rPr>
  </w:style>
  <w:style w:type="paragraph" w:customStyle="1" w:styleId="Commarcadores51">
    <w:name w:val="Com marcadores 51"/>
    <w:basedOn w:val="Normal"/>
    <w:semiHidden/>
    <w:rsid w:val="007B5F00"/>
    <w:pPr>
      <w:suppressAutoHyphens/>
      <w:spacing w:line="240" w:lineRule="auto"/>
      <w:ind w:firstLine="0"/>
      <w:jc w:val="left"/>
    </w:pPr>
    <w:rPr>
      <w:rFonts w:ascii="Times New Roman" w:hAnsi="Times New Roman"/>
      <w:lang w:eastAsia="ar-SA"/>
    </w:rPr>
  </w:style>
  <w:style w:type="paragraph" w:customStyle="1" w:styleId="Commarcadores52">
    <w:name w:val="Com marcadores 52"/>
    <w:basedOn w:val="Normal"/>
    <w:semiHidden/>
    <w:rsid w:val="00F1122C"/>
    <w:pPr>
      <w:widowControl w:val="0"/>
      <w:suppressAutoHyphens/>
    </w:pPr>
    <w:rPr>
      <w:rFonts w:eastAsia="Arial Unicode MS"/>
      <w:lang w:eastAsia="ar-SA"/>
    </w:rPr>
  </w:style>
  <w:style w:type="paragraph" w:customStyle="1" w:styleId="Commarcadores1">
    <w:name w:val="Com marcadores1"/>
    <w:basedOn w:val="Normal"/>
    <w:semiHidden/>
    <w:rsid w:val="007B5F00"/>
    <w:pPr>
      <w:suppressAutoHyphens/>
      <w:spacing w:line="240" w:lineRule="auto"/>
      <w:ind w:firstLine="0"/>
      <w:jc w:val="left"/>
    </w:pPr>
    <w:rPr>
      <w:rFonts w:ascii="Times New Roman" w:hAnsi="Times New Roman"/>
      <w:lang w:eastAsia="ar-SA"/>
    </w:rPr>
  </w:style>
  <w:style w:type="paragraph" w:customStyle="1" w:styleId="Commarcadores20">
    <w:name w:val="Com marcadores2"/>
    <w:basedOn w:val="Normal"/>
    <w:semiHidden/>
    <w:rsid w:val="00F1122C"/>
    <w:pPr>
      <w:widowControl w:val="0"/>
      <w:suppressAutoHyphens/>
    </w:pPr>
    <w:rPr>
      <w:rFonts w:eastAsia="Arial Unicode MS"/>
      <w:lang w:eastAsia="ar-SA"/>
    </w:rPr>
  </w:style>
  <w:style w:type="paragraph" w:customStyle="1" w:styleId="Contedo10">
    <w:name w:val="Conteúdo 10"/>
    <w:basedOn w:val="ndice"/>
    <w:semiHidden/>
    <w:rsid w:val="00F1122C"/>
    <w:pPr>
      <w:tabs>
        <w:tab w:val="right" w:leader="dot" w:pos="9637"/>
      </w:tabs>
      <w:ind w:left="2547"/>
    </w:pPr>
  </w:style>
  <w:style w:type="paragraph" w:customStyle="1" w:styleId="Contedodoquadro">
    <w:name w:val="Conteúdo do quadro"/>
    <w:basedOn w:val="Normal"/>
    <w:semiHidden/>
    <w:rsid w:val="0013064A"/>
    <w:rPr>
      <w:b/>
    </w:rPr>
  </w:style>
  <w:style w:type="character" w:customStyle="1" w:styleId="copysmall">
    <w:name w:val="copysmall"/>
    <w:basedOn w:val="Fontepargpadro"/>
    <w:semiHidden/>
    <w:rsid w:val="00F1122C"/>
  </w:style>
  <w:style w:type="paragraph" w:customStyle="1" w:styleId="Corpodetexto210">
    <w:name w:val="Corpo de texto 21"/>
    <w:basedOn w:val="Normal"/>
    <w:semiHidden/>
    <w:rsid w:val="00B94FFF"/>
    <w:pPr>
      <w:suppressAutoHyphens/>
      <w:spacing w:line="480" w:lineRule="auto"/>
      <w:ind w:firstLine="0"/>
      <w:jc w:val="center"/>
    </w:pPr>
    <w:rPr>
      <w:rFonts w:ascii="Times New Roman" w:hAnsi="Times New Roman"/>
      <w:b/>
      <w:bCs/>
      <w:lang w:eastAsia="ar-SA"/>
    </w:rPr>
  </w:style>
  <w:style w:type="paragraph" w:customStyle="1" w:styleId="Corpodetexto22">
    <w:name w:val="Corpo de texto 22"/>
    <w:basedOn w:val="Normal"/>
    <w:semiHidden/>
    <w:rsid w:val="00F1122C"/>
    <w:pPr>
      <w:widowControl w:val="0"/>
      <w:suppressAutoHyphens/>
      <w:spacing w:after="120" w:line="480" w:lineRule="auto"/>
    </w:pPr>
    <w:rPr>
      <w:rFonts w:eastAsia="Arial Unicode MS"/>
      <w:lang w:eastAsia="ar-SA"/>
    </w:rPr>
  </w:style>
  <w:style w:type="paragraph" w:customStyle="1" w:styleId="Corpodetexto31">
    <w:name w:val="Corpo de texto 31"/>
    <w:basedOn w:val="Normal"/>
    <w:semiHidden/>
    <w:rsid w:val="00F8262B"/>
    <w:pPr>
      <w:suppressAutoHyphens/>
      <w:spacing w:line="240" w:lineRule="auto"/>
      <w:ind w:firstLine="0"/>
      <w:jc w:val="center"/>
    </w:pPr>
    <w:rPr>
      <w:rFonts w:cs="Arial"/>
      <w:b/>
      <w:bCs/>
      <w:sz w:val="20"/>
      <w:lang w:eastAsia="ar-SA"/>
    </w:rPr>
  </w:style>
  <w:style w:type="paragraph" w:customStyle="1" w:styleId="Corpodetexto32">
    <w:name w:val="Corpo de texto 32"/>
    <w:basedOn w:val="Normal"/>
    <w:semiHidden/>
    <w:rsid w:val="00F1122C"/>
    <w:pPr>
      <w:widowControl w:val="0"/>
      <w:suppressAutoHyphens/>
      <w:spacing w:after="120"/>
    </w:pPr>
    <w:rPr>
      <w:rFonts w:eastAsia="Arial Unicode MS"/>
      <w:sz w:val="16"/>
      <w:szCs w:val="16"/>
      <w:lang w:eastAsia="ar-SA"/>
    </w:rPr>
  </w:style>
  <w:style w:type="paragraph" w:customStyle="1" w:styleId="curso">
    <w:name w:val="curso"/>
    <w:basedOn w:val="Normal"/>
    <w:semiHidden/>
    <w:rsid w:val="00F1122C"/>
    <w:pPr>
      <w:spacing w:before="40" w:line="240" w:lineRule="auto"/>
      <w:ind w:firstLine="0"/>
      <w:jc w:val="center"/>
    </w:pPr>
    <w:rPr>
      <w:szCs w:val="20"/>
    </w:rPr>
  </w:style>
  <w:style w:type="paragraph" w:customStyle="1" w:styleId="Data1">
    <w:name w:val="Data1"/>
    <w:basedOn w:val="Normal"/>
    <w:next w:val="Normal"/>
    <w:semiHidden/>
    <w:rsid w:val="007B5F00"/>
    <w:pPr>
      <w:suppressAutoHyphens/>
      <w:spacing w:line="240" w:lineRule="auto"/>
      <w:ind w:firstLine="0"/>
      <w:jc w:val="left"/>
    </w:pPr>
    <w:rPr>
      <w:rFonts w:ascii="Times New Roman" w:hAnsi="Times New Roman"/>
      <w:lang w:eastAsia="ar-SA"/>
    </w:rPr>
  </w:style>
  <w:style w:type="paragraph" w:customStyle="1" w:styleId="Data2">
    <w:name w:val="Data2"/>
    <w:basedOn w:val="Normal"/>
    <w:next w:val="Normal"/>
    <w:semiHidden/>
    <w:rsid w:val="00F1122C"/>
    <w:pPr>
      <w:widowControl w:val="0"/>
      <w:suppressAutoHyphens/>
    </w:pPr>
    <w:rPr>
      <w:rFonts w:eastAsia="Arial Unicode MS"/>
      <w:lang w:eastAsia="ar-SA"/>
    </w:rPr>
  </w:style>
  <w:style w:type="paragraph" w:customStyle="1" w:styleId="Empresadaassinatura">
    <w:name w:val="Empresa da assinatura"/>
    <w:basedOn w:val="Assinatura"/>
    <w:semiHidden/>
    <w:rsid w:val="00F1122C"/>
    <w:pPr>
      <w:spacing w:line="240" w:lineRule="auto"/>
      <w:ind w:firstLine="0"/>
      <w:jc w:val="left"/>
    </w:pPr>
    <w:rPr>
      <w:rFonts w:ascii="Times New Roman" w:hAnsi="Times New Roman"/>
    </w:rPr>
  </w:style>
  <w:style w:type="paragraph" w:customStyle="1" w:styleId="Encerramento1">
    <w:name w:val="Encerramento1"/>
    <w:basedOn w:val="Normal"/>
    <w:semiHidden/>
    <w:rsid w:val="007B5F00"/>
    <w:pPr>
      <w:suppressAutoHyphens/>
      <w:spacing w:line="240" w:lineRule="auto"/>
      <w:ind w:left="4252" w:firstLine="0"/>
      <w:jc w:val="left"/>
    </w:pPr>
    <w:rPr>
      <w:rFonts w:ascii="Times New Roman" w:hAnsi="Times New Roman"/>
      <w:lang w:eastAsia="ar-SA"/>
    </w:rPr>
  </w:style>
  <w:style w:type="paragraph" w:customStyle="1" w:styleId="Encerramento2">
    <w:name w:val="Encerramento2"/>
    <w:basedOn w:val="Normal"/>
    <w:semiHidden/>
    <w:rsid w:val="00F1122C"/>
    <w:pPr>
      <w:widowControl w:val="0"/>
      <w:suppressAutoHyphens/>
      <w:ind w:left="4252"/>
    </w:pPr>
    <w:rPr>
      <w:rFonts w:eastAsia="Arial Unicode MS"/>
      <w:lang w:eastAsia="ar-SA"/>
    </w:rPr>
  </w:style>
  <w:style w:type="paragraph" w:customStyle="1" w:styleId="EstiloTtulo4esquerda">
    <w:name w:val="Estilo Título 4 + À esquerda"/>
    <w:basedOn w:val="Ttulo4"/>
    <w:semiHidden/>
    <w:rsid w:val="00555228"/>
    <w:pPr>
      <w:spacing w:after="100" w:afterAutospacing="1"/>
    </w:pPr>
    <w:rPr>
      <w:bCs w:val="0"/>
      <w:sz w:val="22"/>
      <w:szCs w:val="20"/>
    </w:rPr>
  </w:style>
  <w:style w:type="character" w:customStyle="1" w:styleId="estilodecorreioeletrnico15">
    <w:name w:val="estilodecorreioeletrnico15"/>
    <w:semiHidden/>
    <w:rsid w:val="00F1122C"/>
    <w:rPr>
      <w:rFonts w:ascii="Bookman Old Style" w:hAnsi="Bookman Old Style" w:cs="Arial"/>
      <w:b w:val="0"/>
      <w:bCs w:val="0"/>
      <w:i w:val="0"/>
      <w:iCs w:val="0"/>
      <w:color w:val="0000FF"/>
      <w:sz w:val="24"/>
    </w:rPr>
  </w:style>
  <w:style w:type="paragraph" w:customStyle="1" w:styleId="Estruturadodocumento1">
    <w:name w:val="Estrutura do documento1"/>
    <w:basedOn w:val="Normal"/>
    <w:semiHidden/>
    <w:rsid w:val="00D937E0"/>
    <w:pPr>
      <w:shd w:val="clear" w:color="auto" w:fill="000080"/>
    </w:pPr>
    <w:rPr>
      <w:rFonts w:ascii="Tahoma" w:hAnsi="Tahoma" w:cs="Tahoma"/>
      <w:sz w:val="20"/>
      <w:szCs w:val="20"/>
    </w:rPr>
  </w:style>
  <w:style w:type="character" w:customStyle="1" w:styleId="fileinfofl">
    <w:name w:val="file_info fl"/>
    <w:basedOn w:val="Fontepargpadro"/>
    <w:semiHidden/>
    <w:rsid w:val="00F1122C"/>
  </w:style>
  <w:style w:type="paragraph" w:customStyle="1" w:styleId="font5">
    <w:name w:val="font5"/>
    <w:basedOn w:val="Normal"/>
    <w:semiHidden/>
    <w:rsid w:val="00F1122C"/>
    <w:pPr>
      <w:spacing w:before="100" w:beforeAutospacing="1" w:after="100" w:afterAutospacing="1" w:line="240" w:lineRule="auto"/>
      <w:ind w:firstLine="0"/>
      <w:jc w:val="left"/>
    </w:pPr>
    <w:rPr>
      <w:rFonts w:ascii="Univers 55" w:hAnsi="Univers 55"/>
      <w:sz w:val="14"/>
      <w:szCs w:val="14"/>
    </w:rPr>
  </w:style>
  <w:style w:type="paragraph" w:customStyle="1" w:styleId="font6">
    <w:name w:val="font6"/>
    <w:basedOn w:val="Normal"/>
    <w:semiHidden/>
    <w:rsid w:val="00F1122C"/>
    <w:pPr>
      <w:spacing w:before="100" w:beforeAutospacing="1" w:after="100" w:afterAutospacing="1" w:line="240" w:lineRule="auto"/>
      <w:ind w:firstLine="0"/>
      <w:jc w:val="left"/>
    </w:pPr>
    <w:rPr>
      <w:rFonts w:ascii="Univers 55" w:hAnsi="Univers 55"/>
      <w:i/>
      <w:iCs/>
      <w:sz w:val="14"/>
      <w:szCs w:val="14"/>
    </w:rPr>
  </w:style>
  <w:style w:type="character" w:customStyle="1" w:styleId="Fontepargpadro10">
    <w:name w:val="Fonte parág. padrão10"/>
    <w:semiHidden/>
    <w:rsid w:val="00F1122C"/>
  </w:style>
  <w:style w:type="character" w:customStyle="1" w:styleId="Fontepargpadro11">
    <w:name w:val="Fonte parág. padrão11"/>
    <w:semiHidden/>
    <w:rsid w:val="00F1122C"/>
  </w:style>
  <w:style w:type="character" w:customStyle="1" w:styleId="Fontepargpadro7">
    <w:name w:val="Fonte parág. padrão7"/>
    <w:semiHidden/>
    <w:rsid w:val="00F1122C"/>
  </w:style>
  <w:style w:type="character" w:customStyle="1" w:styleId="Fontepargpadro8">
    <w:name w:val="Fonte parág. padrão8"/>
    <w:semiHidden/>
    <w:rsid w:val="00F1122C"/>
  </w:style>
  <w:style w:type="character" w:customStyle="1" w:styleId="Fontepargpadro9">
    <w:name w:val="Fonte parág. padrão9"/>
    <w:semiHidden/>
    <w:rsid w:val="00F1122C"/>
  </w:style>
  <w:style w:type="paragraph" w:customStyle="1" w:styleId="ndicedefiguras1">
    <w:name w:val="Índice de figuras1"/>
    <w:basedOn w:val="Normal"/>
    <w:next w:val="Normal"/>
    <w:semiHidden/>
    <w:rsid w:val="00F1122C"/>
    <w:pPr>
      <w:widowControl w:val="0"/>
      <w:suppressAutoHyphens/>
      <w:ind w:left="480" w:hanging="480"/>
    </w:pPr>
    <w:rPr>
      <w:rFonts w:eastAsia="Arial Unicode MS"/>
      <w:lang w:eastAsia="ar-SA"/>
    </w:rPr>
  </w:style>
  <w:style w:type="paragraph" w:customStyle="1" w:styleId="ndicedeilustraes1">
    <w:name w:val="Índice de ilustrações1"/>
    <w:basedOn w:val="Normal"/>
    <w:next w:val="Normal"/>
    <w:semiHidden/>
    <w:rsid w:val="00F1122C"/>
    <w:pPr>
      <w:suppressAutoHyphens/>
    </w:pPr>
    <w:rPr>
      <w:rFonts w:ascii="Times New Roman" w:hAnsi="Times New Roman"/>
      <w:szCs w:val="20"/>
      <w:lang w:eastAsia="ar-SA"/>
    </w:rPr>
  </w:style>
  <w:style w:type="character" w:customStyle="1" w:styleId="LegendaChar">
    <w:name w:val="Legenda Char"/>
    <w:uiPriority w:val="99"/>
    <w:rsid w:val="00F1122C"/>
    <w:rPr>
      <w:rFonts w:eastAsia="Arial Unicode MS"/>
      <w:bCs/>
      <w:lang w:val="pt-BR" w:eastAsia="ar-SA" w:bidi="ar-SA"/>
    </w:rPr>
  </w:style>
  <w:style w:type="paragraph" w:customStyle="1" w:styleId="Legenda10">
    <w:name w:val="Legenda10"/>
    <w:basedOn w:val="Normal"/>
    <w:semiHidden/>
    <w:rsid w:val="00F1122C"/>
    <w:pPr>
      <w:widowControl w:val="0"/>
      <w:suppressLineNumbers/>
      <w:suppressAutoHyphens/>
      <w:spacing w:before="120" w:after="120"/>
    </w:pPr>
    <w:rPr>
      <w:rFonts w:eastAsia="Arial Unicode MS" w:cs="Tahoma"/>
      <w:i/>
      <w:iCs/>
      <w:lang w:eastAsia="ar-SA"/>
    </w:rPr>
  </w:style>
  <w:style w:type="paragraph" w:customStyle="1" w:styleId="Legenda11">
    <w:name w:val="Legenda11"/>
    <w:basedOn w:val="Normal"/>
    <w:semiHidden/>
    <w:rsid w:val="00F1122C"/>
    <w:pPr>
      <w:widowControl w:val="0"/>
      <w:suppressLineNumbers/>
      <w:suppressAutoHyphens/>
      <w:spacing w:before="120" w:after="120"/>
    </w:pPr>
    <w:rPr>
      <w:rFonts w:eastAsia="Arial Unicode MS" w:cs="Tahoma"/>
      <w:i/>
      <w:iCs/>
      <w:lang w:eastAsia="ar-SA"/>
    </w:rPr>
  </w:style>
  <w:style w:type="paragraph" w:customStyle="1" w:styleId="Legenda12">
    <w:name w:val="Legenda12"/>
    <w:basedOn w:val="Normal"/>
    <w:semiHidden/>
    <w:rsid w:val="00F1122C"/>
    <w:pPr>
      <w:widowControl w:val="0"/>
      <w:suppressLineNumbers/>
      <w:suppressAutoHyphens/>
      <w:spacing w:before="120" w:after="120"/>
    </w:pPr>
    <w:rPr>
      <w:rFonts w:eastAsia="Arial Unicode MS" w:cs="Tahoma"/>
      <w:i/>
      <w:iCs/>
      <w:lang w:eastAsia="ar-SA"/>
    </w:rPr>
  </w:style>
  <w:style w:type="paragraph" w:customStyle="1" w:styleId="Legenda8">
    <w:name w:val="Legenda8"/>
    <w:basedOn w:val="Normal"/>
    <w:next w:val="Normal"/>
    <w:semiHidden/>
    <w:rsid w:val="00F1122C"/>
    <w:pPr>
      <w:widowControl w:val="0"/>
      <w:suppressAutoHyphens/>
      <w:spacing w:before="120" w:after="120"/>
      <w:jc w:val="center"/>
    </w:pPr>
    <w:rPr>
      <w:rFonts w:eastAsia="Arial Unicode MS"/>
      <w:bCs/>
      <w:sz w:val="22"/>
      <w:szCs w:val="22"/>
      <w:lang w:eastAsia="ar-SA"/>
    </w:rPr>
  </w:style>
  <w:style w:type="paragraph" w:customStyle="1" w:styleId="Legenda9">
    <w:name w:val="Legenda9"/>
    <w:basedOn w:val="Normal"/>
    <w:semiHidden/>
    <w:rsid w:val="00F1122C"/>
    <w:pPr>
      <w:widowControl w:val="0"/>
      <w:suppressLineNumbers/>
      <w:suppressAutoHyphens/>
      <w:spacing w:before="120" w:after="120"/>
    </w:pPr>
    <w:rPr>
      <w:rFonts w:eastAsia="Arial Unicode MS" w:cs="Tahoma"/>
      <w:i/>
      <w:iCs/>
      <w:lang w:eastAsia="ar-SA"/>
    </w:rPr>
  </w:style>
  <w:style w:type="paragraph" w:customStyle="1" w:styleId="Lista21">
    <w:name w:val="Lista 21"/>
    <w:basedOn w:val="Normal"/>
    <w:semiHidden/>
    <w:rsid w:val="007B5F00"/>
    <w:pPr>
      <w:suppressAutoHyphens/>
      <w:spacing w:line="240" w:lineRule="auto"/>
      <w:ind w:left="566" w:hanging="283"/>
      <w:jc w:val="left"/>
    </w:pPr>
    <w:rPr>
      <w:rFonts w:ascii="Times New Roman" w:hAnsi="Times New Roman"/>
      <w:lang w:eastAsia="ar-SA"/>
    </w:rPr>
  </w:style>
  <w:style w:type="paragraph" w:customStyle="1" w:styleId="Lista22">
    <w:name w:val="Lista 22"/>
    <w:basedOn w:val="Normal"/>
    <w:semiHidden/>
    <w:rsid w:val="00F1122C"/>
    <w:pPr>
      <w:widowControl w:val="0"/>
      <w:suppressAutoHyphens/>
      <w:ind w:left="566" w:hanging="283"/>
    </w:pPr>
    <w:rPr>
      <w:rFonts w:eastAsia="Arial Unicode MS"/>
      <w:lang w:eastAsia="ar-SA"/>
    </w:rPr>
  </w:style>
  <w:style w:type="paragraph" w:customStyle="1" w:styleId="Lista31">
    <w:name w:val="Lista 31"/>
    <w:basedOn w:val="Normal"/>
    <w:semiHidden/>
    <w:rsid w:val="007B5F00"/>
    <w:pPr>
      <w:suppressAutoHyphens/>
      <w:spacing w:line="240" w:lineRule="auto"/>
      <w:ind w:left="849" w:hanging="283"/>
      <w:jc w:val="left"/>
    </w:pPr>
    <w:rPr>
      <w:rFonts w:ascii="Times New Roman" w:hAnsi="Times New Roman"/>
      <w:lang w:eastAsia="ar-SA"/>
    </w:rPr>
  </w:style>
  <w:style w:type="paragraph" w:customStyle="1" w:styleId="Lista32">
    <w:name w:val="Lista 32"/>
    <w:basedOn w:val="Normal"/>
    <w:semiHidden/>
    <w:rsid w:val="00F1122C"/>
    <w:pPr>
      <w:widowControl w:val="0"/>
      <w:suppressAutoHyphens/>
      <w:ind w:left="849" w:hanging="283"/>
    </w:pPr>
    <w:rPr>
      <w:rFonts w:eastAsia="Arial Unicode MS"/>
      <w:lang w:eastAsia="ar-SA"/>
    </w:rPr>
  </w:style>
  <w:style w:type="paragraph" w:customStyle="1" w:styleId="Lista41">
    <w:name w:val="Lista 41"/>
    <w:basedOn w:val="Normal"/>
    <w:semiHidden/>
    <w:rsid w:val="007B5F00"/>
    <w:pPr>
      <w:suppressAutoHyphens/>
      <w:spacing w:line="240" w:lineRule="auto"/>
      <w:ind w:left="1132" w:hanging="283"/>
      <w:jc w:val="left"/>
    </w:pPr>
    <w:rPr>
      <w:rFonts w:ascii="Times New Roman" w:hAnsi="Times New Roman"/>
      <w:lang w:eastAsia="ar-SA"/>
    </w:rPr>
  </w:style>
  <w:style w:type="paragraph" w:customStyle="1" w:styleId="Lista42">
    <w:name w:val="Lista 42"/>
    <w:basedOn w:val="Normal"/>
    <w:semiHidden/>
    <w:rsid w:val="00F1122C"/>
    <w:pPr>
      <w:widowControl w:val="0"/>
      <w:suppressAutoHyphens/>
      <w:ind w:left="1132" w:hanging="283"/>
    </w:pPr>
    <w:rPr>
      <w:rFonts w:eastAsia="Arial Unicode MS"/>
      <w:lang w:eastAsia="ar-SA"/>
    </w:rPr>
  </w:style>
  <w:style w:type="paragraph" w:customStyle="1" w:styleId="Lista51">
    <w:name w:val="Lista 51"/>
    <w:basedOn w:val="Normal"/>
    <w:semiHidden/>
    <w:rsid w:val="007B5F00"/>
    <w:pPr>
      <w:suppressAutoHyphens/>
      <w:spacing w:line="240" w:lineRule="auto"/>
      <w:ind w:left="1415" w:hanging="283"/>
      <w:jc w:val="left"/>
    </w:pPr>
    <w:rPr>
      <w:rFonts w:ascii="Times New Roman" w:hAnsi="Times New Roman"/>
      <w:lang w:eastAsia="ar-SA"/>
    </w:rPr>
  </w:style>
  <w:style w:type="paragraph" w:customStyle="1" w:styleId="Lista52">
    <w:name w:val="Lista 52"/>
    <w:basedOn w:val="Normal"/>
    <w:semiHidden/>
    <w:rsid w:val="00F1122C"/>
    <w:pPr>
      <w:widowControl w:val="0"/>
      <w:suppressAutoHyphens/>
      <w:ind w:left="1415" w:hanging="283"/>
    </w:pPr>
    <w:rPr>
      <w:rFonts w:eastAsia="Arial Unicode MS"/>
      <w:lang w:eastAsia="ar-SA"/>
    </w:rPr>
  </w:style>
  <w:style w:type="paragraph" w:customStyle="1" w:styleId="Listadecontinuao21">
    <w:name w:val="Lista de continuação 21"/>
    <w:basedOn w:val="Normal"/>
    <w:semiHidden/>
    <w:rsid w:val="007B5F00"/>
    <w:pPr>
      <w:suppressAutoHyphens/>
      <w:spacing w:after="120" w:line="240" w:lineRule="auto"/>
      <w:ind w:left="566" w:firstLine="0"/>
      <w:jc w:val="left"/>
    </w:pPr>
    <w:rPr>
      <w:rFonts w:ascii="Times New Roman" w:hAnsi="Times New Roman"/>
      <w:lang w:eastAsia="ar-SA"/>
    </w:rPr>
  </w:style>
  <w:style w:type="paragraph" w:customStyle="1" w:styleId="Listadecontinuao22">
    <w:name w:val="Lista de continuação 22"/>
    <w:basedOn w:val="Normal"/>
    <w:semiHidden/>
    <w:rsid w:val="00F1122C"/>
    <w:pPr>
      <w:widowControl w:val="0"/>
      <w:suppressAutoHyphens/>
      <w:spacing w:after="120"/>
      <w:ind w:left="566"/>
    </w:pPr>
    <w:rPr>
      <w:rFonts w:eastAsia="Arial Unicode MS"/>
      <w:lang w:eastAsia="ar-SA"/>
    </w:rPr>
  </w:style>
  <w:style w:type="paragraph" w:customStyle="1" w:styleId="Listadecontinuao31">
    <w:name w:val="Lista de continuação 31"/>
    <w:basedOn w:val="Normal"/>
    <w:semiHidden/>
    <w:rsid w:val="007B5F00"/>
    <w:pPr>
      <w:suppressAutoHyphens/>
      <w:spacing w:after="120" w:line="240" w:lineRule="auto"/>
      <w:ind w:left="849" w:firstLine="0"/>
      <w:jc w:val="left"/>
    </w:pPr>
    <w:rPr>
      <w:rFonts w:ascii="Times New Roman" w:hAnsi="Times New Roman"/>
      <w:lang w:eastAsia="ar-SA"/>
    </w:rPr>
  </w:style>
  <w:style w:type="paragraph" w:customStyle="1" w:styleId="Listadecontinuao32">
    <w:name w:val="Lista de continuação 32"/>
    <w:basedOn w:val="Normal"/>
    <w:semiHidden/>
    <w:rsid w:val="00F1122C"/>
    <w:pPr>
      <w:widowControl w:val="0"/>
      <w:suppressAutoHyphens/>
      <w:spacing w:after="120"/>
      <w:ind w:left="849"/>
    </w:pPr>
    <w:rPr>
      <w:rFonts w:eastAsia="Arial Unicode MS"/>
      <w:lang w:eastAsia="ar-SA"/>
    </w:rPr>
  </w:style>
  <w:style w:type="paragraph" w:customStyle="1" w:styleId="Listadecontinuao41">
    <w:name w:val="Lista de continuação 41"/>
    <w:basedOn w:val="Normal"/>
    <w:semiHidden/>
    <w:rsid w:val="007B5F00"/>
    <w:pPr>
      <w:suppressAutoHyphens/>
      <w:spacing w:after="120" w:line="240" w:lineRule="auto"/>
      <w:ind w:left="1132" w:firstLine="0"/>
      <w:jc w:val="left"/>
    </w:pPr>
    <w:rPr>
      <w:rFonts w:ascii="Times New Roman" w:hAnsi="Times New Roman"/>
      <w:lang w:eastAsia="ar-SA"/>
    </w:rPr>
  </w:style>
  <w:style w:type="paragraph" w:customStyle="1" w:styleId="Listadecontinuao42">
    <w:name w:val="Lista de continuação 42"/>
    <w:basedOn w:val="Normal"/>
    <w:semiHidden/>
    <w:rsid w:val="00F1122C"/>
    <w:pPr>
      <w:widowControl w:val="0"/>
      <w:suppressAutoHyphens/>
      <w:spacing w:after="120"/>
      <w:ind w:left="1132"/>
    </w:pPr>
    <w:rPr>
      <w:rFonts w:eastAsia="Arial Unicode MS"/>
      <w:lang w:eastAsia="ar-SA"/>
    </w:rPr>
  </w:style>
  <w:style w:type="paragraph" w:customStyle="1" w:styleId="Listadecontinuao51">
    <w:name w:val="Lista de continuação 51"/>
    <w:basedOn w:val="Normal"/>
    <w:semiHidden/>
    <w:rsid w:val="007B5F00"/>
    <w:pPr>
      <w:suppressAutoHyphens/>
      <w:spacing w:after="120" w:line="240" w:lineRule="auto"/>
      <w:ind w:left="1415" w:firstLine="0"/>
      <w:jc w:val="left"/>
    </w:pPr>
    <w:rPr>
      <w:rFonts w:ascii="Times New Roman" w:hAnsi="Times New Roman"/>
      <w:lang w:eastAsia="ar-SA"/>
    </w:rPr>
  </w:style>
  <w:style w:type="paragraph" w:customStyle="1" w:styleId="Listadecontinuao52">
    <w:name w:val="Lista de continuação 52"/>
    <w:basedOn w:val="Normal"/>
    <w:semiHidden/>
    <w:rsid w:val="00F1122C"/>
    <w:pPr>
      <w:widowControl w:val="0"/>
      <w:suppressAutoHyphens/>
      <w:spacing w:after="120"/>
      <w:ind w:left="1415"/>
    </w:pPr>
    <w:rPr>
      <w:rFonts w:eastAsia="Arial Unicode MS"/>
      <w:lang w:eastAsia="ar-SA"/>
    </w:rPr>
  </w:style>
  <w:style w:type="paragraph" w:customStyle="1" w:styleId="Listadecontinuao1">
    <w:name w:val="Lista de continuação1"/>
    <w:basedOn w:val="Normal"/>
    <w:semiHidden/>
    <w:rsid w:val="007B5F00"/>
    <w:pPr>
      <w:suppressAutoHyphens/>
      <w:spacing w:after="120" w:line="240" w:lineRule="auto"/>
      <w:ind w:left="283" w:firstLine="0"/>
      <w:jc w:val="left"/>
    </w:pPr>
    <w:rPr>
      <w:rFonts w:ascii="Times New Roman" w:hAnsi="Times New Roman"/>
      <w:lang w:eastAsia="ar-SA"/>
    </w:rPr>
  </w:style>
  <w:style w:type="paragraph" w:customStyle="1" w:styleId="Listadecontinuao20">
    <w:name w:val="Lista de continuação2"/>
    <w:basedOn w:val="Normal"/>
    <w:semiHidden/>
    <w:rsid w:val="00F1122C"/>
    <w:pPr>
      <w:widowControl w:val="0"/>
      <w:suppressAutoHyphens/>
      <w:spacing w:after="120"/>
      <w:ind w:left="283"/>
    </w:pPr>
    <w:rPr>
      <w:rFonts w:eastAsia="Arial Unicode MS"/>
      <w:lang w:eastAsia="ar-SA"/>
    </w:rPr>
  </w:style>
  <w:style w:type="paragraph" w:customStyle="1" w:styleId="Listaref">
    <w:name w:val="Lista ref"/>
    <w:basedOn w:val="Normal"/>
    <w:semiHidden/>
    <w:rsid w:val="00F1122C"/>
  </w:style>
  <w:style w:type="paragraph" w:customStyle="1" w:styleId="listas">
    <w:name w:val="listas"/>
    <w:basedOn w:val="Normal"/>
    <w:semiHidden/>
    <w:rsid w:val="00F1122C"/>
    <w:pPr>
      <w:keepNext/>
      <w:spacing w:before="2860" w:after="840"/>
      <w:ind w:firstLine="0"/>
      <w:jc w:val="center"/>
      <w:outlineLvl w:val="0"/>
    </w:pPr>
    <w:rPr>
      <w:rFonts w:ascii="Times New Roman" w:hAnsi="Times New Roman"/>
      <w:b/>
      <w:caps/>
      <w:szCs w:val="20"/>
    </w:rPr>
  </w:style>
  <w:style w:type="paragraph" w:customStyle="1" w:styleId="listfl">
    <w:name w:val="listfl"/>
    <w:basedOn w:val="Normal"/>
    <w:semiHidden/>
    <w:rsid w:val="00F1122C"/>
    <w:pPr>
      <w:spacing w:line="213" w:lineRule="atLeast"/>
      <w:ind w:right="244" w:firstLine="0"/>
      <w:jc w:val="right"/>
    </w:pPr>
    <w:rPr>
      <w:rFonts w:cs="Arial"/>
      <w:color w:val="666666"/>
      <w:sz w:val="15"/>
      <w:szCs w:val="15"/>
    </w:rPr>
  </w:style>
  <w:style w:type="paragraph" w:customStyle="1" w:styleId="listp">
    <w:name w:val="listp"/>
    <w:basedOn w:val="Normal"/>
    <w:semiHidden/>
    <w:rsid w:val="00F1122C"/>
    <w:pPr>
      <w:spacing w:line="213" w:lineRule="atLeast"/>
      <w:ind w:firstLine="0"/>
      <w:jc w:val="left"/>
    </w:pPr>
    <w:rPr>
      <w:rFonts w:cs="Arial"/>
      <w:color w:val="000000"/>
      <w:sz w:val="15"/>
      <w:szCs w:val="15"/>
    </w:rPr>
  </w:style>
  <w:style w:type="paragraph" w:customStyle="1" w:styleId="Local">
    <w:name w:val="Local"/>
    <w:basedOn w:val="capa25"/>
    <w:semiHidden/>
    <w:rsid w:val="00F1122C"/>
  </w:style>
  <w:style w:type="paragraph" w:customStyle="1" w:styleId="localrosto">
    <w:name w:val="local rosto"/>
    <w:basedOn w:val="Normal"/>
    <w:semiHidden/>
    <w:rsid w:val="00F1122C"/>
    <w:pPr>
      <w:spacing w:before="1280"/>
      <w:ind w:firstLine="0"/>
      <w:jc w:val="center"/>
    </w:pPr>
    <w:rPr>
      <w:szCs w:val="20"/>
    </w:rPr>
  </w:style>
  <w:style w:type="character" w:customStyle="1" w:styleId="Marcadores">
    <w:name w:val="Marcadores"/>
    <w:semiHidden/>
    <w:rsid w:val="00F1122C"/>
    <w:rPr>
      <w:rFonts w:ascii="StarSymbol" w:eastAsia="StarSymbol" w:hAnsi="StarSymbol" w:cs="StarSymbol"/>
      <w:sz w:val="18"/>
      <w:szCs w:val="18"/>
    </w:rPr>
  </w:style>
  <w:style w:type="paragraph" w:customStyle="1" w:styleId="naturezadotrabalho">
    <w:name w:val="natureza do trabalho"/>
    <w:basedOn w:val="Normal"/>
    <w:semiHidden/>
    <w:rsid w:val="00F1122C"/>
    <w:pPr>
      <w:spacing w:before="1800"/>
      <w:ind w:firstLine="0"/>
      <w:jc w:val="center"/>
    </w:pPr>
    <w:rPr>
      <w:szCs w:val="20"/>
    </w:rPr>
  </w:style>
  <w:style w:type="paragraph" w:customStyle="1" w:styleId="Normal1">
    <w:name w:val="Normal1"/>
    <w:basedOn w:val="Normal"/>
    <w:semiHidden/>
    <w:rsid w:val="00F1122C"/>
    <w:rPr>
      <w:rFonts w:ascii="Times New Roman" w:hAnsi="Times New Roman"/>
      <w:szCs w:val="20"/>
    </w:rPr>
  </w:style>
  <w:style w:type="paragraph" w:customStyle="1" w:styleId="Normal2">
    <w:name w:val="Normal2"/>
    <w:basedOn w:val="Normal"/>
    <w:next w:val="Normal"/>
    <w:rsid w:val="00EC736A"/>
  </w:style>
  <w:style w:type="paragraph" w:customStyle="1" w:styleId="NORMALABNT3">
    <w:name w:val="NORMAL ABNT"/>
    <w:basedOn w:val="Normal"/>
    <w:next w:val="Normal"/>
    <w:semiHidden/>
    <w:rsid w:val="00F1122C"/>
  </w:style>
  <w:style w:type="paragraph" w:customStyle="1" w:styleId="NORMALABNTChar">
    <w:name w:val="NORMAL ABNT Char"/>
    <w:basedOn w:val="Normal"/>
    <w:next w:val="Normal"/>
    <w:semiHidden/>
    <w:rsid w:val="00F1122C"/>
  </w:style>
  <w:style w:type="paragraph" w:customStyle="1" w:styleId="NORMALELIETE">
    <w:name w:val="NORMAL ELIETE"/>
    <w:basedOn w:val="Normal"/>
    <w:next w:val="Normal"/>
    <w:semiHidden/>
    <w:rsid w:val="00F1122C"/>
  </w:style>
  <w:style w:type="paragraph" w:customStyle="1" w:styleId="NormalUnisinos">
    <w:name w:val="Normal Unisinos"/>
    <w:basedOn w:val="Normal"/>
    <w:next w:val="Normal"/>
    <w:semiHidden/>
    <w:rsid w:val="00F1122C"/>
    <w:rPr>
      <w:kern w:val="1"/>
    </w:rPr>
  </w:style>
  <w:style w:type="character" w:customStyle="1" w:styleId="NotaderodapChar">
    <w:name w:val="Nota de rodapé Char"/>
    <w:semiHidden/>
    <w:rsid w:val="00F1122C"/>
    <w:rPr>
      <w:rFonts w:ascii="Arial" w:hAnsi="Arial"/>
      <w:spacing w:val="-8"/>
      <w:sz w:val="22"/>
      <w:lang w:val="pt-BR" w:eastAsia="pt-BR" w:bidi="ar-SA"/>
    </w:rPr>
  </w:style>
  <w:style w:type="character" w:customStyle="1" w:styleId="NotaderodapChar1">
    <w:name w:val="Nota de rodapé Char1"/>
    <w:semiHidden/>
    <w:rsid w:val="00F1122C"/>
    <w:rPr>
      <w:rFonts w:ascii="Arial" w:hAnsi="Arial"/>
      <w:spacing w:val="-8"/>
      <w:sz w:val="22"/>
      <w:lang w:val="pt-BR" w:eastAsia="pt-BR" w:bidi="ar-SA"/>
    </w:rPr>
  </w:style>
  <w:style w:type="character" w:customStyle="1" w:styleId="NotaderodapChar2">
    <w:name w:val="Nota de rodapé Char2"/>
    <w:semiHidden/>
    <w:rsid w:val="00F1122C"/>
    <w:rPr>
      <w:rFonts w:ascii="Arial" w:hAnsi="Arial"/>
      <w:spacing w:val="-8"/>
      <w:sz w:val="22"/>
      <w:lang w:val="pt-BR" w:eastAsia="pt-BR" w:bidi="ar-SA"/>
    </w:rPr>
  </w:style>
  <w:style w:type="character" w:customStyle="1" w:styleId="NotasdeRodapABNT">
    <w:name w:val="Notas de Rodapé ABNT"/>
    <w:semiHidden/>
    <w:rsid w:val="00F1122C"/>
    <w:rPr>
      <w:rFonts w:ascii="Times New Roman" w:hAnsi="Times New Roman"/>
      <w:iCs/>
      <w:sz w:val="20"/>
      <w:vertAlign w:val="superscript"/>
    </w:rPr>
  </w:style>
  <w:style w:type="paragraph" w:customStyle="1" w:styleId="Numerada21">
    <w:name w:val="Numerada 21"/>
    <w:basedOn w:val="Normal"/>
    <w:semiHidden/>
    <w:rsid w:val="007B5F00"/>
  </w:style>
  <w:style w:type="paragraph" w:customStyle="1" w:styleId="Numerada22">
    <w:name w:val="Numerada 22"/>
    <w:basedOn w:val="Normal"/>
    <w:semiHidden/>
    <w:rsid w:val="00F1122C"/>
    <w:pPr>
      <w:ind w:firstLine="0"/>
    </w:pPr>
  </w:style>
  <w:style w:type="paragraph" w:customStyle="1" w:styleId="Numerada31">
    <w:name w:val="Numerada 31"/>
    <w:basedOn w:val="Normal"/>
    <w:semiHidden/>
    <w:rsid w:val="007B5F00"/>
  </w:style>
  <w:style w:type="paragraph" w:customStyle="1" w:styleId="Numerada32">
    <w:name w:val="Numerada 32"/>
    <w:basedOn w:val="Normal"/>
    <w:semiHidden/>
    <w:rsid w:val="00F1122C"/>
    <w:pPr>
      <w:ind w:firstLine="0"/>
    </w:pPr>
  </w:style>
  <w:style w:type="paragraph" w:customStyle="1" w:styleId="Numerada41">
    <w:name w:val="Numerada 41"/>
    <w:basedOn w:val="Normal"/>
    <w:semiHidden/>
    <w:rsid w:val="007B5F00"/>
  </w:style>
  <w:style w:type="paragraph" w:customStyle="1" w:styleId="Numerada42">
    <w:name w:val="Numerada 42"/>
    <w:basedOn w:val="Normal"/>
    <w:semiHidden/>
    <w:rsid w:val="00F1122C"/>
    <w:pPr>
      <w:ind w:firstLine="0"/>
    </w:pPr>
  </w:style>
  <w:style w:type="paragraph" w:customStyle="1" w:styleId="Numerada51">
    <w:name w:val="Numerada 51"/>
    <w:basedOn w:val="Normal"/>
    <w:semiHidden/>
    <w:rsid w:val="007B5F00"/>
  </w:style>
  <w:style w:type="paragraph" w:customStyle="1" w:styleId="Numerada52">
    <w:name w:val="Numerada 52"/>
    <w:basedOn w:val="Normal"/>
    <w:semiHidden/>
    <w:rsid w:val="00F1122C"/>
    <w:pPr>
      <w:ind w:firstLine="0"/>
    </w:pPr>
  </w:style>
  <w:style w:type="paragraph" w:customStyle="1" w:styleId="Numerada1">
    <w:name w:val="Numerada1"/>
    <w:basedOn w:val="Normal"/>
    <w:semiHidden/>
    <w:rsid w:val="007B5F00"/>
  </w:style>
  <w:style w:type="paragraph" w:customStyle="1" w:styleId="Numerada20">
    <w:name w:val="Numerada2"/>
    <w:basedOn w:val="Normal"/>
    <w:semiHidden/>
    <w:rsid w:val="00F1122C"/>
    <w:pPr>
      <w:ind w:firstLine="0"/>
    </w:pPr>
  </w:style>
  <w:style w:type="paragraph" w:customStyle="1" w:styleId="orientador">
    <w:name w:val="orientador"/>
    <w:basedOn w:val="Normal"/>
    <w:semiHidden/>
    <w:rsid w:val="00F1122C"/>
    <w:pPr>
      <w:spacing w:before="1920"/>
      <w:jc w:val="center"/>
    </w:pPr>
  </w:style>
  <w:style w:type="paragraph" w:customStyle="1" w:styleId="parag0">
    <w:name w:val="parag"/>
    <w:basedOn w:val="Normal"/>
    <w:semiHidden/>
    <w:rsid w:val="00F1122C"/>
    <w:pPr>
      <w:spacing w:after="360"/>
      <w:ind w:firstLine="851"/>
    </w:pPr>
    <w:rPr>
      <w:rFonts w:eastAsia="Batang"/>
    </w:rPr>
  </w:style>
  <w:style w:type="paragraph" w:customStyle="1" w:styleId="paragalneacommarcadores">
    <w:name w:val="parag alínea com marcadores"/>
    <w:basedOn w:val="Normal"/>
    <w:autoRedefine/>
    <w:semiHidden/>
    <w:rsid w:val="00F1122C"/>
    <w:pPr>
      <w:tabs>
        <w:tab w:val="num" w:pos="360"/>
      </w:tabs>
      <w:spacing w:after="360"/>
      <w:ind w:left="360" w:hanging="360"/>
    </w:pPr>
    <w:rPr>
      <w:rFonts w:eastAsia="Batang"/>
    </w:rPr>
  </w:style>
  <w:style w:type="paragraph" w:customStyle="1" w:styleId="paragalneacommarcadores2">
    <w:name w:val="parag alínea com marcadores 2"/>
    <w:basedOn w:val="paragalneacommarcadores"/>
    <w:semiHidden/>
    <w:rsid w:val="00F1122C"/>
  </w:style>
  <w:style w:type="paragraph" w:customStyle="1" w:styleId="paragalneasemmarcadores">
    <w:name w:val="parag alínea sem marcadores"/>
    <w:basedOn w:val="Normal"/>
    <w:semiHidden/>
    <w:rsid w:val="00F1122C"/>
    <w:pPr>
      <w:spacing w:after="360"/>
      <w:ind w:left="851"/>
    </w:pPr>
    <w:rPr>
      <w:rFonts w:eastAsia="Batang"/>
    </w:rPr>
  </w:style>
  <w:style w:type="character" w:customStyle="1" w:styleId="paragChar">
    <w:name w:val="parag Char"/>
    <w:semiHidden/>
    <w:rsid w:val="00F1122C"/>
    <w:rPr>
      <w:rFonts w:eastAsia="Batang"/>
      <w:sz w:val="24"/>
      <w:lang w:val="pt-BR" w:eastAsia="pt-BR" w:bidi="ar-SA"/>
    </w:rPr>
  </w:style>
  <w:style w:type="paragraph" w:customStyle="1" w:styleId="paragCharChar">
    <w:name w:val="parag Char Char"/>
    <w:basedOn w:val="Normal"/>
    <w:semiHidden/>
    <w:rsid w:val="00F1122C"/>
    <w:pPr>
      <w:spacing w:after="360"/>
      <w:ind w:firstLine="851"/>
    </w:pPr>
    <w:rPr>
      <w:rFonts w:eastAsia="Batang"/>
    </w:rPr>
  </w:style>
  <w:style w:type="character" w:customStyle="1" w:styleId="paragCharCharChar">
    <w:name w:val="parag Char Char Char"/>
    <w:semiHidden/>
    <w:rsid w:val="00F1122C"/>
    <w:rPr>
      <w:rFonts w:eastAsia="Batang"/>
      <w:sz w:val="24"/>
      <w:lang w:val="pt-BR" w:eastAsia="pt-BR" w:bidi="ar-SA"/>
    </w:rPr>
  </w:style>
  <w:style w:type="paragraph" w:customStyle="1" w:styleId="paragresumo">
    <w:name w:val="parag resumo"/>
    <w:basedOn w:val="paragCharChar"/>
    <w:semiHidden/>
    <w:rsid w:val="00F1122C"/>
    <w:pPr>
      <w:spacing w:after="284" w:line="240" w:lineRule="auto"/>
      <w:ind w:firstLine="567"/>
    </w:pPr>
  </w:style>
  <w:style w:type="paragraph" w:customStyle="1" w:styleId="paragtexto">
    <w:name w:val="parag texto"/>
    <w:basedOn w:val="Normal"/>
    <w:semiHidden/>
    <w:rsid w:val="00F1122C"/>
    <w:pPr>
      <w:spacing w:after="480" w:line="480" w:lineRule="auto"/>
    </w:pPr>
    <w:rPr>
      <w:sz w:val="28"/>
    </w:rPr>
  </w:style>
  <w:style w:type="paragraph" w:customStyle="1" w:styleId="pontos">
    <w:name w:val="pontos"/>
    <w:basedOn w:val="Normal"/>
    <w:semiHidden/>
    <w:rsid w:val="00F1122C"/>
    <w:pPr>
      <w:tabs>
        <w:tab w:val="left" w:pos="284"/>
        <w:tab w:val="left" w:pos="425"/>
        <w:tab w:val="left" w:leader="dot" w:pos="8647"/>
      </w:tabs>
      <w:spacing w:line="480" w:lineRule="auto"/>
    </w:pPr>
    <w:rPr>
      <w:spacing w:val="-8"/>
    </w:rPr>
  </w:style>
  <w:style w:type="paragraph" w:customStyle="1" w:styleId="Primeirorecuodecorpodetexto21">
    <w:name w:val="Primeiro recuo de corpo de texto 21"/>
    <w:basedOn w:val="Recuodecorpodetexto"/>
    <w:semiHidden/>
    <w:rsid w:val="007B5F00"/>
    <w:pPr>
      <w:ind w:firstLine="210"/>
    </w:pPr>
  </w:style>
  <w:style w:type="paragraph" w:customStyle="1" w:styleId="Primeirorecuodecorpodetexto22">
    <w:name w:val="Primeiro recuo de corpo de texto 22"/>
    <w:basedOn w:val="Recuodecorpodetexto"/>
    <w:semiHidden/>
    <w:rsid w:val="00F1122C"/>
    <w:pPr>
      <w:ind w:firstLine="210"/>
    </w:pPr>
    <w:rPr>
      <w:rFonts w:ascii="Times New Roman" w:hAnsi="Times New Roman" w:cs="Times New Roman"/>
    </w:rPr>
  </w:style>
  <w:style w:type="paragraph" w:customStyle="1" w:styleId="Primeirorecuodecorpodetexto20">
    <w:name w:val="Primeiro recuo de corpo de texto2"/>
    <w:basedOn w:val="Normal"/>
    <w:semiHidden/>
    <w:rsid w:val="0013064A"/>
    <w:pPr>
      <w:ind w:firstLine="210"/>
    </w:pPr>
  </w:style>
  <w:style w:type="paragraph" w:customStyle="1" w:styleId="quadro">
    <w:name w:val="quadro"/>
    <w:basedOn w:val="capa55"/>
    <w:semiHidden/>
    <w:rsid w:val="00F1122C"/>
    <w:pPr>
      <w:spacing w:before="2835"/>
    </w:pPr>
  </w:style>
  <w:style w:type="paragraph" w:customStyle="1" w:styleId="quadrotitulo">
    <w:name w:val="quadro titulo"/>
    <w:basedOn w:val="Normal"/>
    <w:semiHidden/>
    <w:rsid w:val="00F1122C"/>
    <w:pPr>
      <w:spacing w:before="480"/>
      <w:jc w:val="center"/>
    </w:pPr>
    <w:rPr>
      <w:b/>
      <w:bCs/>
    </w:rPr>
  </w:style>
  <w:style w:type="paragraph" w:customStyle="1" w:styleId="Recuodecorpodetexto22">
    <w:name w:val="Recuo de corpo de texto 22"/>
    <w:basedOn w:val="Normal"/>
    <w:semiHidden/>
    <w:rsid w:val="00F1122C"/>
    <w:pPr>
      <w:spacing w:after="120" w:line="480" w:lineRule="auto"/>
      <w:ind w:left="283"/>
    </w:pPr>
  </w:style>
  <w:style w:type="paragraph" w:customStyle="1" w:styleId="Recuodecorpodetexto32">
    <w:name w:val="Recuo de corpo de texto 32"/>
    <w:basedOn w:val="Normal"/>
    <w:semiHidden/>
    <w:rsid w:val="00F1122C"/>
    <w:pPr>
      <w:spacing w:after="120"/>
      <w:ind w:left="283"/>
    </w:pPr>
    <w:rPr>
      <w:sz w:val="16"/>
      <w:szCs w:val="16"/>
    </w:rPr>
  </w:style>
  <w:style w:type="paragraph" w:customStyle="1" w:styleId="Recuonormal1">
    <w:name w:val="Recuo normal1"/>
    <w:basedOn w:val="Normal"/>
    <w:semiHidden/>
    <w:rsid w:val="007B5F00"/>
    <w:pPr>
      <w:ind w:left="720"/>
    </w:pPr>
  </w:style>
  <w:style w:type="paragraph" w:customStyle="1" w:styleId="Recuonormal2">
    <w:name w:val="Recuo normal2"/>
    <w:basedOn w:val="Normal"/>
    <w:semiHidden/>
    <w:rsid w:val="00F1122C"/>
    <w:pPr>
      <w:ind w:left="708"/>
    </w:pPr>
  </w:style>
  <w:style w:type="paragraph" w:customStyle="1" w:styleId="refernciabibliogrfica">
    <w:name w:val="refernciabibliogrfica"/>
    <w:basedOn w:val="Normal"/>
    <w:semiHidden/>
    <w:rsid w:val="00F1122C"/>
    <w:pPr>
      <w:spacing w:before="100" w:beforeAutospacing="1" w:after="100" w:afterAutospacing="1"/>
      <w:jc w:val="left"/>
    </w:pPr>
    <w:rPr>
      <w:rFonts w:ascii="Arial Unicode MS" w:eastAsia="Arial Unicode MS" w:hAnsi="Arial Unicode MS" w:cs="Arial Unicode MS" w:hint="eastAsia"/>
    </w:rPr>
  </w:style>
  <w:style w:type="paragraph" w:customStyle="1" w:styleId="RES">
    <w:name w:val="RES"/>
    <w:basedOn w:val="Normal"/>
    <w:semiHidden/>
    <w:rsid w:val="00F1122C"/>
    <w:pPr>
      <w:keepNext/>
      <w:spacing w:before="2860" w:after="840"/>
      <w:jc w:val="center"/>
      <w:outlineLvl w:val="0"/>
    </w:pPr>
    <w:rPr>
      <w:b/>
      <w:caps/>
    </w:rPr>
  </w:style>
  <w:style w:type="paragraph" w:customStyle="1" w:styleId="Saudao1">
    <w:name w:val="Saudação1"/>
    <w:basedOn w:val="Normal"/>
    <w:next w:val="Normal"/>
    <w:semiHidden/>
    <w:rsid w:val="007B5F00"/>
  </w:style>
  <w:style w:type="paragraph" w:customStyle="1" w:styleId="Saudao2">
    <w:name w:val="Saudação2"/>
    <w:basedOn w:val="Normal"/>
    <w:next w:val="Normal"/>
    <w:semiHidden/>
    <w:rsid w:val="00F1122C"/>
  </w:style>
  <w:style w:type="character" w:customStyle="1" w:styleId="Smbolodenotaderodap">
    <w:name w:val="Símbolo de nota de rodapé"/>
    <w:semiHidden/>
    <w:rsid w:val="00F1122C"/>
  </w:style>
  <w:style w:type="character" w:customStyle="1" w:styleId="spelle">
    <w:name w:val="spelle"/>
    <w:basedOn w:val="Fontepargpadro"/>
    <w:semiHidden/>
    <w:rsid w:val="00F1122C"/>
  </w:style>
  <w:style w:type="paragraph" w:customStyle="1" w:styleId="subtitulo0">
    <w:name w:val="subtitulo"/>
    <w:basedOn w:val="Normal"/>
    <w:semiHidden/>
    <w:rsid w:val="00F1122C"/>
    <w:pPr>
      <w:spacing w:before="160" w:after="120"/>
      <w:ind w:firstLine="0"/>
      <w:jc w:val="left"/>
    </w:pPr>
    <w:rPr>
      <w:b/>
      <w:bCs/>
    </w:rPr>
  </w:style>
  <w:style w:type="paragraph" w:customStyle="1" w:styleId="SUM">
    <w:name w:val="SUM"/>
    <w:basedOn w:val="Normal"/>
    <w:semiHidden/>
    <w:rsid w:val="00F1122C"/>
    <w:pPr>
      <w:keepNext/>
      <w:spacing w:before="2860" w:after="840"/>
      <w:jc w:val="center"/>
      <w:outlineLvl w:val="0"/>
    </w:pPr>
    <w:rPr>
      <w:b/>
      <w:caps/>
    </w:rPr>
  </w:style>
  <w:style w:type="paragraph" w:customStyle="1" w:styleId="tese">
    <w:name w:val="tese"/>
    <w:basedOn w:val="Normal"/>
    <w:semiHidden/>
    <w:rsid w:val="00F1122C"/>
    <w:pPr>
      <w:spacing w:line="360" w:lineRule="atLeast"/>
      <w:ind w:left="794" w:right="-284" w:firstLine="1588"/>
    </w:pPr>
    <w:rPr>
      <w:sz w:val="26"/>
    </w:rPr>
  </w:style>
  <w:style w:type="paragraph" w:customStyle="1" w:styleId="text1">
    <w:name w:val="text1"/>
    <w:basedOn w:val="Normal"/>
    <w:semiHidden/>
    <w:rsid w:val="00F1122C"/>
    <w:pPr>
      <w:spacing w:before="225" w:after="225" w:line="240" w:lineRule="auto"/>
      <w:ind w:left="75" w:right="75" w:firstLine="0"/>
      <w:jc w:val="left"/>
    </w:pPr>
    <w:rPr>
      <w:sz w:val="20"/>
    </w:rPr>
  </w:style>
  <w:style w:type="paragraph" w:customStyle="1" w:styleId="Texto0">
    <w:name w:val="Texto"/>
    <w:basedOn w:val="Normal"/>
    <w:semiHidden/>
    <w:rsid w:val="00F1122C"/>
    <w:pPr>
      <w:autoSpaceDE w:val="0"/>
      <w:autoSpaceDN w:val="0"/>
      <w:spacing w:line="540" w:lineRule="exact"/>
    </w:pPr>
    <w:rPr>
      <w:rFonts w:cs="Arial"/>
      <w:lang w:val="pt-PT"/>
    </w:rPr>
  </w:style>
  <w:style w:type="paragraph" w:customStyle="1" w:styleId="Textoembloco10">
    <w:name w:val="Texto em bloco1"/>
    <w:basedOn w:val="Normal"/>
    <w:semiHidden/>
    <w:rsid w:val="007B5F00"/>
    <w:pPr>
      <w:spacing w:after="120"/>
      <w:ind w:left="1440" w:right="1440"/>
    </w:pPr>
  </w:style>
  <w:style w:type="paragraph" w:customStyle="1" w:styleId="Textoembloco2">
    <w:name w:val="Texto em bloco2"/>
    <w:basedOn w:val="Normal"/>
    <w:semiHidden/>
    <w:rsid w:val="00F1122C"/>
    <w:pPr>
      <w:spacing w:after="120"/>
      <w:ind w:left="1440" w:right="1440"/>
    </w:pPr>
  </w:style>
  <w:style w:type="paragraph" w:customStyle="1" w:styleId="Textosemformatao1">
    <w:name w:val="Texto sem formatação1"/>
    <w:basedOn w:val="Normal"/>
    <w:semiHidden/>
    <w:rsid w:val="00F1122C"/>
    <w:rPr>
      <w:rFonts w:ascii="Courier New" w:hAnsi="Courier New" w:cs="Courier New"/>
      <w:sz w:val="20"/>
      <w:szCs w:val="20"/>
    </w:rPr>
  </w:style>
  <w:style w:type="paragraph" w:customStyle="1" w:styleId="TextosemFormatao10">
    <w:name w:val="Texto sem Formatação1"/>
    <w:basedOn w:val="Normal"/>
    <w:semiHidden/>
    <w:rsid w:val="00B94FFF"/>
    <w:rPr>
      <w:rFonts w:ascii="Courier New" w:hAnsi="Courier New" w:cs="Courier New"/>
      <w:sz w:val="20"/>
      <w:szCs w:val="20"/>
    </w:rPr>
  </w:style>
  <w:style w:type="paragraph" w:customStyle="1" w:styleId="Textosemformatao2">
    <w:name w:val="Texto sem formatação2"/>
    <w:basedOn w:val="Normal"/>
    <w:semiHidden/>
    <w:rsid w:val="00F1122C"/>
    <w:rPr>
      <w:rFonts w:ascii="Courier New" w:hAnsi="Courier New" w:cs="Courier New"/>
      <w:sz w:val="20"/>
      <w:szCs w:val="20"/>
    </w:rPr>
  </w:style>
  <w:style w:type="character" w:customStyle="1" w:styleId="textogeral1">
    <w:name w:val="texto_geral1"/>
    <w:semiHidden/>
    <w:rsid w:val="00F1122C"/>
    <w:rPr>
      <w:rFonts w:ascii="Arial" w:hAnsi="Arial" w:cs="Arial" w:hint="default"/>
      <w:color w:val="000000"/>
      <w:sz w:val="18"/>
      <w:szCs w:val="18"/>
    </w:rPr>
  </w:style>
  <w:style w:type="paragraph" w:customStyle="1" w:styleId="textotitulostyle12">
    <w:name w:val="textotitulo style12"/>
    <w:basedOn w:val="Normal"/>
    <w:semiHidden/>
    <w:rsid w:val="00F1122C"/>
    <w:pPr>
      <w:spacing w:before="100" w:beforeAutospacing="1" w:after="100" w:afterAutospacing="1" w:line="240" w:lineRule="auto"/>
      <w:ind w:firstLine="0"/>
      <w:jc w:val="left"/>
    </w:pPr>
    <w:rPr>
      <w:rFonts w:ascii="Times New Roman" w:hAnsi="Times New Roman" w:cs="Times New Roman"/>
      <w:color w:val="000000"/>
    </w:rPr>
  </w:style>
  <w:style w:type="paragraph" w:customStyle="1" w:styleId="tit1">
    <w:name w:val="tit 1"/>
    <w:basedOn w:val="Normal"/>
    <w:semiHidden/>
    <w:rsid w:val="00F1122C"/>
    <w:pPr>
      <w:ind w:firstLine="0"/>
      <w:jc w:val="left"/>
    </w:pPr>
    <w:rPr>
      <w:b/>
      <w:bCs/>
      <w:sz w:val="32"/>
      <w:szCs w:val="20"/>
    </w:rPr>
  </w:style>
  <w:style w:type="paragraph" w:customStyle="1" w:styleId="TIT1PROJETO">
    <w:name w:val="TIT 1 PROJETO"/>
    <w:basedOn w:val="paragCharChar"/>
    <w:autoRedefine/>
    <w:semiHidden/>
    <w:rsid w:val="00F1122C"/>
    <w:pPr>
      <w:keepNext/>
      <w:spacing w:after="240"/>
      <w:ind w:firstLine="0"/>
      <w:jc w:val="center"/>
    </w:pPr>
    <w:rPr>
      <w:rFonts w:eastAsia="Times New Roman"/>
      <w:b/>
      <w:color w:val="FF0000"/>
      <w:lang w:val="en-US"/>
    </w:rPr>
  </w:style>
  <w:style w:type="paragraph" w:customStyle="1" w:styleId="tit2">
    <w:name w:val="tit 2"/>
    <w:basedOn w:val="Normal"/>
    <w:semiHidden/>
    <w:rsid w:val="00F1122C"/>
    <w:pPr>
      <w:ind w:firstLine="0"/>
      <w:jc w:val="left"/>
    </w:pPr>
    <w:rPr>
      <w:b/>
      <w:sz w:val="28"/>
      <w:szCs w:val="20"/>
    </w:rPr>
  </w:style>
  <w:style w:type="paragraph" w:customStyle="1" w:styleId="TIT2PROJETO">
    <w:name w:val="TIT 2 PROJETO"/>
    <w:basedOn w:val="paragCharChar"/>
    <w:autoRedefine/>
    <w:semiHidden/>
    <w:rsid w:val="00F1122C"/>
    <w:pPr>
      <w:keepNext/>
      <w:ind w:firstLine="0"/>
    </w:pPr>
    <w:rPr>
      <w:rFonts w:eastAsia="Times New Roman"/>
      <w:b/>
      <w:caps/>
    </w:rPr>
  </w:style>
  <w:style w:type="paragraph" w:customStyle="1" w:styleId="tit3">
    <w:name w:val="tit 3"/>
    <w:basedOn w:val="Normal"/>
    <w:semiHidden/>
    <w:rsid w:val="00F1122C"/>
    <w:pPr>
      <w:tabs>
        <w:tab w:val="num" w:pos="360"/>
      </w:tabs>
      <w:ind w:left="360" w:hanging="360"/>
      <w:jc w:val="left"/>
    </w:pPr>
    <w:rPr>
      <w:b/>
      <w:szCs w:val="20"/>
    </w:rPr>
  </w:style>
  <w:style w:type="paragraph" w:customStyle="1" w:styleId="tittexto2">
    <w:name w:val="tit texto 2"/>
    <w:basedOn w:val="Normal"/>
    <w:semiHidden/>
    <w:rsid w:val="00F1122C"/>
    <w:pPr>
      <w:spacing w:before="360" w:after="360"/>
      <w:ind w:firstLine="851"/>
    </w:pPr>
    <w:rPr>
      <w:b/>
    </w:rPr>
  </w:style>
  <w:style w:type="paragraph" w:customStyle="1" w:styleId="tttulo2t">
    <w:name w:val="títtulo 2t"/>
    <w:basedOn w:val="Normal"/>
    <w:next w:val="Normal"/>
    <w:semiHidden/>
    <w:rsid w:val="00F1122C"/>
    <w:pPr>
      <w:spacing w:after="720" w:line="480" w:lineRule="auto"/>
      <w:jc w:val="left"/>
      <w:outlineLvl w:val="0"/>
    </w:pPr>
    <w:rPr>
      <w:b/>
      <w:smallCaps/>
    </w:rPr>
  </w:style>
  <w:style w:type="character" w:customStyle="1" w:styleId="tttulo2tChar">
    <w:name w:val="títtulo 2t Char"/>
    <w:semiHidden/>
    <w:rsid w:val="00F1122C"/>
    <w:rPr>
      <w:rFonts w:ascii="Arial" w:hAnsi="Arial"/>
      <w:b/>
      <w:smallCaps/>
      <w:sz w:val="24"/>
      <w:szCs w:val="24"/>
      <w:lang w:val="pt-BR" w:eastAsia="pt-BR" w:bidi="ar-SA"/>
    </w:rPr>
  </w:style>
  <w:style w:type="paragraph" w:customStyle="1" w:styleId="ttulo13">
    <w:name w:val="título 1"/>
    <w:basedOn w:val="Normal"/>
    <w:next w:val="Normal"/>
    <w:semiHidden/>
    <w:rsid w:val="00F1122C"/>
    <w:pPr>
      <w:spacing w:before="2880" w:after="1000" w:line="480" w:lineRule="auto"/>
      <w:outlineLvl w:val="0"/>
    </w:pPr>
    <w:rPr>
      <w:rFonts w:cs="Arial"/>
      <w:b/>
      <w:caps/>
      <w:sz w:val="28"/>
      <w:szCs w:val="28"/>
    </w:rPr>
  </w:style>
  <w:style w:type="paragraph" w:customStyle="1" w:styleId="TITULO1ABNT">
    <w:name w:val="TITULO 1 ABNT"/>
    <w:basedOn w:val="Normal"/>
    <w:next w:val="Normal"/>
    <w:semiHidden/>
    <w:rsid w:val="00F1122C"/>
    <w:pPr>
      <w:spacing w:after="720"/>
    </w:pPr>
    <w:rPr>
      <w:b/>
      <w:caps/>
    </w:rPr>
  </w:style>
  <w:style w:type="paragraph" w:customStyle="1" w:styleId="TTULO1ABNT">
    <w:name w:val="TÍTULO 1 ABNT"/>
    <w:basedOn w:val="Normal"/>
    <w:next w:val="Normal"/>
    <w:semiHidden/>
    <w:rsid w:val="00F1122C"/>
    <w:pPr>
      <w:autoSpaceDE w:val="0"/>
      <w:autoSpaceDN w:val="0"/>
      <w:spacing w:after="720"/>
    </w:pPr>
    <w:rPr>
      <w:rFonts w:cs="Arial"/>
      <w:b/>
      <w:caps/>
    </w:rPr>
  </w:style>
  <w:style w:type="paragraph" w:customStyle="1" w:styleId="Titulo1Centr">
    <w:name w:val="Titulo 1 Centr"/>
    <w:basedOn w:val="Ttulo5"/>
    <w:semiHidden/>
    <w:rsid w:val="00F1122C"/>
    <w:pPr>
      <w:numPr>
        <w:ilvl w:val="4"/>
      </w:numPr>
      <w:spacing w:before="0" w:after="120"/>
      <w:ind w:firstLine="1418"/>
      <w:jc w:val="center"/>
      <w:outlineLvl w:val="9"/>
    </w:pPr>
    <w:rPr>
      <w:rFonts w:ascii="Comic Sans MS" w:hAnsi="Comic Sans MS"/>
      <w:b w:val="0"/>
      <w:i w:val="0"/>
      <w:iCs w:val="0"/>
      <w:caps/>
    </w:rPr>
  </w:style>
  <w:style w:type="paragraph" w:customStyle="1" w:styleId="Ttulo1comnumero">
    <w:name w:val="Título 1 com numero"/>
    <w:basedOn w:val="Ttulo1"/>
    <w:autoRedefine/>
    <w:semiHidden/>
    <w:rsid w:val="00F1122C"/>
    <w:pPr>
      <w:spacing w:after="480"/>
    </w:pPr>
  </w:style>
  <w:style w:type="paragraph" w:customStyle="1" w:styleId="Ttulo1semnumero">
    <w:name w:val="Título 1 sem numero"/>
    <w:basedOn w:val="Ttulo1"/>
    <w:semiHidden/>
    <w:rsid w:val="00F1122C"/>
    <w:pPr>
      <w:spacing w:before="2860" w:after="840"/>
    </w:pPr>
  </w:style>
  <w:style w:type="paragraph" w:customStyle="1" w:styleId="ttulo21">
    <w:name w:val="título 2"/>
    <w:basedOn w:val="Normal"/>
    <w:next w:val="Normal"/>
    <w:semiHidden/>
    <w:rsid w:val="00F1122C"/>
    <w:pPr>
      <w:spacing w:after="720" w:line="480" w:lineRule="auto"/>
      <w:ind w:firstLine="851"/>
      <w:jc w:val="left"/>
    </w:pPr>
    <w:rPr>
      <w:b/>
      <w:smallCaps/>
    </w:rPr>
  </w:style>
  <w:style w:type="paragraph" w:customStyle="1" w:styleId="TITULO2ABNT">
    <w:name w:val="TITULO 2 ABNT"/>
    <w:basedOn w:val="Normal"/>
    <w:next w:val="Normal"/>
    <w:semiHidden/>
    <w:rsid w:val="00F1122C"/>
    <w:pPr>
      <w:spacing w:before="720" w:after="720"/>
    </w:pPr>
    <w:rPr>
      <w:caps/>
    </w:rPr>
  </w:style>
  <w:style w:type="paragraph" w:customStyle="1" w:styleId="TITULO3">
    <w:name w:val="TITULO 3"/>
    <w:basedOn w:val="Normal"/>
    <w:next w:val="Normal"/>
    <w:semiHidden/>
    <w:rsid w:val="00736E05"/>
    <w:pPr>
      <w:suppressAutoHyphens/>
      <w:spacing w:before="360" w:after="360"/>
      <w:jc w:val="left"/>
    </w:pPr>
    <w:rPr>
      <w:b/>
      <w:lang w:eastAsia="ar-SA"/>
    </w:rPr>
  </w:style>
  <w:style w:type="paragraph" w:customStyle="1" w:styleId="TITULO4ABNT">
    <w:name w:val="TITULO 4 ABNT"/>
    <w:basedOn w:val="Normal"/>
    <w:next w:val="Normal"/>
    <w:semiHidden/>
    <w:rsid w:val="00F1122C"/>
    <w:pPr>
      <w:spacing w:before="720" w:after="720"/>
    </w:pPr>
  </w:style>
  <w:style w:type="paragraph" w:customStyle="1" w:styleId="TITULO5ABNT">
    <w:name w:val="TITULO 5 ABNT"/>
    <w:basedOn w:val="Normal"/>
    <w:next w:val="Normal"/>
    <w:semiHidden/>
    <w:rsid w:val="00F1122C"/>
    <w:pPr>
      <w:spacing w:before="720" w:after="720"/>
    </w:pPr>
    <w:rPr>
      <w:i/>
    </w:rPr>
  </w:style>
  <w:style w:type="paragraph" w:customStyle="1" w:styleId="titulocentral10">
    <w:name w:val="titulo central 1"/>
    <w:basedOn w:val="Normal"/>
    <w:next w:val="Normal"/>
    <w:semiHidden/>
    <w:rsid w:val="00F1122C"/>
    <w:pPr>
      <w:spacing w:after="720"/>
      <w:jc w:val="center"/>
    </w:pPr>
    <w:rPr>
      <w:b/>
      <w:caps/>
    </w:rPr>
  </w:style>
  <w:style w:type="paragraph" w:customStyle="1" w:styleId="ttulocentral12">
    <w:name w:val="título central 1"/>
    <w:basedOn w:val="Normal"/>
    <w:next w:val="Normal"/>
    <w:semiHidden/>
    <w:rsid w:val="00385F45"/>
    <w:pPr>
      <w:spacing w:after="720"/>
      <w:jc w:val="center"/>
    </w:pPr>
    <w:rPr>
      <w:rFonts w:eastAsia="Calibri"/>
      <w:b/>
      <w:caps/>
      <w:szCs w:val="22"/>
      <w:lang w:eastAsia="en-US"/>
    </w:rPr>
  </w:style>
  <w:style w:type="paragraph" w:customStyle="1" w:styleId="TITULOCENTRAL1ABNT">
    <w:name w:val="TITULO CENTRAL 1 ABNT"/>
    <w:basedOn w:val="Normal"/>
    <w:next w:val="Normal"/>
    <w:semiHidden/>
    <w:rsid w:val="00F1122C"/>
    <w:pPr>
      <w:spacing w:after="720"/>
      <w:jc w:val="center"/>
    </w:pPr>
    <w:rPr>
      <w:b/>
      <w:caps/>
    </w:rPr>
  </w:style>
  <w:style w:type="paragraph" w:customStyle="1" w:styleId="TTULOCENTRAL100">
    <w:name w:val="TÍTULO CENTRAL 10"/>
    <w:basedOn w:val="Normal"/>
    <w:next w:val="Normal"/>
    <w:semiHidden/>
    <w:rsid w:val="00F1122C"/>
    <w:pPr>
      <w:spacing w:after="720"/>
      <w:jc w:val="center"/>
    </w:pPr>
    <w:rPr>
      <w:b/>
      <w:caps/>
    </w:rPr>
  </w:style>
  <w:style w:type="paragraph" w:customStyle="1" w:styleId="titulocentral11">
    <w:name w:val="titulo central 11"/>
    <w:basedOn w:val="Normal"/>
    <w:next w:val="Normal"/>
    <w:semiHidden/>
    <w:rsid w:val="00F1122C"/>
    <w:pPr>
      <w:spacing w:after="720"/>
      <w:ind w:firstLine="0"/>
      <w:jc w:val="center"/>
    </w:pPr>
    <w:rPr>
      <w:b/>
      <w:caps/>
    </w:rPr>
  </w:style>
  <w:style w:type="paragraph" w:customStyle="1" w:styleId="TITULOCENTRAL2ABNT">
    <w:name w:val="TITULO CENTRAL 2 ABNT"/>
    <w:basedOn w:val="Normal"/>
    <w:next w:val="Normal"/>
    <w:semiHidden/>
    <w:rsid w:val="00F1122C"/>
    <w:pPr>
      <w:spacing w:after="720"/>
      <w:jc w:val="center"/>
    </w:pPr>
    <w:rPr>
      <w:b/>
      <w:caps/>
    </w:rPr>
  </w:style>
  <w:style w:type="paragraph" w:customStyle="1" w:styleId="TTULOCENTRAL210">
    <w:name w:val="TÍTULO CENTRAL 21"/>
    <w:basedOn w:val="Normal"/>
    <w:next w:val="Normal"/>
    <w:semiHidden/>
    <w:rsid w:val="00F1122C"/>
    <w:pPr>
      <w:spacing w:after="720"/>
      <w:ind w:firstLine="0"/>
      <w:jc w:val="center"/>
    </w:pPr>
    <w:rPr>
      <w:b/>
      <w:caps/>
    </w:rPr>
  </w:style>
  <w:style w:type="paragraph" w:customStyle="1" w:styleId="titulocentral22">
    <w:name w:val="titulo central 22"/>
    <w:basedOn w:val="Normal"/>
    <w:next w:val="Normal"/>
    <w:semiHidden/>
    <w:rsid w:val="00F1122C"/>
    <w:pPr>
      <w:spacing w:after="720"/>
      <w:ind w:firstLine="0"/>
      <w:jc w:val="center"/>
    </w:pPr>
    <w:rPr>
      <w:b/>
      <w:caps/>
    </w:rPr>
  </w:style>
  <w:style w:type="paragraph" w:customStyle="1" w:styleId="Ttulodanota1">
    <w:name w:val="Título da nota1"/>
    <w:basedOn w:val="Normal"/>
    <w:next w:val="Normal"/>
    <w:semiHidden/>
    <w:rsid w:val="007B5F00"/>
  </w:style>
  <w:style w:type="paragraph" w:customStyle="1" w:styleId="Ttulodanota2">
    <w:name w:val="Título da nota2"/>
    <w:basedOn w:val="Normal"/>
    <w:next w:val="Normal"/>
    <w:semiHidden/>
    <w:rsid w:val="00F1122C"/>
  </w:style>
  <w:style w:type="paragraph" w:customStyle="1" w:styleId="titulo30">
    <w:name w:val="titulo3"/>
    <w:basedOn w:val="Normal"/>
    <w:next w:val="Normal"/>
    <w:semiHidden/>
    <w:rsid w:val="00F1122C"/>
    <w:pPr>
      <w:spacing w:after="720" w:line="480" w:lineRule="auto"/>
      <w:jc w:val="left"/>
    </w:pPr>
    <w:rPr>
      <w:rFonts w:cs="Arial"/>
      <w:i/>
    </w:rPr>
  </w:style>
  <w:style w:type="paragraph" w:customStyle="1" w:styleId="titulosecaostyle12">
    <w:name w:val="titulosecao style12"/>
    <w:basedOn w:val="Normal"/>
    <w:semiHidden/>
    <w:rsid w:val="00F1122C"/>
    <w:pPr>
      <w:spacing w:before="100" w:beforeAutospacing="1" w:after="100" w:afterAutospacing="1" w:line="240" w:lineRule="auto"/>
      <w:ind w:firstLine="0"/>
      <w:jc w:val="left"/>
    </w:pPr>
    <w:rPr>
      <w:rFonts w:ascii="Times New Roman" w:hAnsi="Times New Roman" w:cs="Times New Roman"/>
      <w:color w:val="000000"/>
    </w:rPr>
  </w:style>
  <w:style w:type="character" w:customStyle="1" w:styleId="Typewriter">
    <w:name w:val="Typewriter"/>
    <w:semiHidden/>
    <w:rsid w:val="00F1122C"/>
    <w:rPr>
      <w:rFonts w:ascii="Courier New" w:hAnsi="Courier New"/>
      <w:sz w:val="20"/>
    </w:rPr>
  </w:style>
  <w:style w:type="paragraph" w:customStyle="1" w:styleId="UNICIDPARAGRAFO">
    <w:name w:val="UNICIDPARAGRAFO"/>
    <w:basedOn w:val="Normal"/>
    <w:semiHidden/>
    <w:rsid w:val="00F1122C"/>
    <w:pPr>
      <w:shd w:val="clear" w:color="auto" w:fill="FFFFFF"/>
      <w:spacing w:line="480" w:lineRule="auto"/>
      <w:ind w:firstLine="3119"/>
    </w:pPr>
    <w:rPr>
      <w:rFonts w:ascii="Times New Roman" w:hAnsi="Times New Roman" w:cs="Times New Roman"/>
      <w:color w:val="000000"/>
    </w:rPr>
  </w:style>
  <w:style w:type="paragraph" w:customStyle="1" w:styleId="universidade">
    <w:name w:val="universidade"/>
    <w:basedOn w:val="Normal"/>
    <w:semiHidden/>
    <w:rsid w:val="00F1122C"/>
    <w:pPr>
      <w:spacing w:before="40"/>
      <w:jc w:val="center"/>
    </w:pPr>
  </w:style>
  <w:style w:type="character" w:customStyle="1" w:styleId="WW8Num12z3">
    <w:name w:val="WW8Num12z3"/>
    <w:semiHidden/>
    <w:rsid w:val="00F1122C"/>
    <w:rPr>
      <w:rFonts w:ascii="Symbol" w:hAnsi="Symbol"/>
    </w:rPr>
  </w:style>
  <w:style w:type="character" w:customStyle="1" w:styleId="WW8Num17z3">
    <w:name w:val="WW8Num17z3"/>
    <w:semiHidden/>
    <w:rsid w:val="00F1122C"/>
    <w:rPr>
      <w:rFonts w:ascii="Symbol" w:hAnsi="Symbol"/>
    </w:rPr>
  </w:style>
  <w:style w:type="character" w:customStyle="1" w:styleId="WW8Num19z3">
    <w:name w:val="WW8Num19z3"/>
    <w:semiHidden/>
    <w:rsid w:val="00F1122C"/>
    <w:rPr>
      <w:rFonts w:ascii="Symbol" w:hAnsi="Symbol"/>
    </w:rPr>
  </w:style>
  <w:style w:type="character" w:customStyle="1" w:styleId="WW8Num25z3">
    <w:name w:val="WW8Num25z3"/>
    <w:semiHidden/>
    <w:rsid w:val="00F1122C"/>
    <w:rPr>
      <w:rFonts w:ascii="Symbol" w:hAnsi="Symbol"/>
    </w:rPr>
  </w:style>
  <w:style w:type="character" w:customStyle="1" w:styleId="WW8Num27z3">
    <w:name w:val="WW8Num27z3"/>
    <w:semiHidden/>
    <w:rsid w:val="00F1122C"/>
    <w:rPr>
      <w:rFonts w:ascii="Symbol" w:hAnsi="Symbol"/>
    </w:rPr>
  </w:style>
  <w:style w:type="character" w:customStyle="1" w:styleId="WW8Num28z1">
    <w:name w:val="WW8Num28z1"/>
    <w:semiHidden/>
    <w:rsid w:val="00F1122C"/>
    <w:rPr>
      <w:rFonts w:ascii="Courier New" w:hAnsi="Courier New" w:cs="Courier New"/>
    </w:rPr>
  </w:style>
  <w:style w:type="character" w:customStyle="1" w:styleId="WW8Num28z2">
    <w:name w:val="WW8Num28z2"/>
    <w:semiHidden/>
    <w:rsid w:val="00F1122C"/>
    <w:rPr>
      <w:rFonts w:ascii="Wingdings" w:hAnsi="Wingdings"/>
    </w:rPr>
  </w:style>
  <w:style w:type="character" w:customStyle="1" w:styleId="WW8Num29z3">
    <w:name w:val="WW8Num29z3"/>
    <w:semiHidden/>
    <w:rsid w:val="00F1122C"/>
    <w:rPr>
      <w:rFonts w:ascii="Symbol" w:hAnsi="Symbol"/>
    </w:rPr>
  </w:style>
  <w:style w:type="character" w:customStyle="1" w:styleId="WW8Num30z3">
    <w:name w:val="WW8Num30z3"/>
    <w:semiHidden/>
    <w:rsid w:val="00F1122C"/>
    <w:rPr>
      <w:rFonts w:ascii="Symbol" w:hAnsi="Symbol"/>
    </w:rPr>
  </w:style>
  <w:style w:type="character" w:customStyle="1" w:styleId="WW8Num31z3">
    <w:name w:val="WW8Num31z3"/>
    <w:semiHidden/>
    <w:rsid w:val="00F1122C"/>
    <w:rPr>
      <w:rFonts w:ascii="Symbol" w:hAnsi="Symbol"/>
    </w:rPr>
  </w:style>
  <w:style w:type="character" w:customStyle="1" w:styleId="WW8Num32z1">
    <w:name w:val="WW8Num32z1"/>
    <w:semiHidden/>
    <w:rsid w:val="00F1122C"/>
    <w:rPr>
      <w:rFonts w:ascii="Courier New" w:hAnsi="Courier New" w:cs="Courier New"/>
    </w:rPr>
  </w:style>
  <w:style w:type="character" w:customStyle="1" w:styleId="WW8Num32z2">
    <w:name w:val="WW8Num32z2"/>
    <w:semiHidden/>
    <w:rsid w:val="00F1122C"/>
    <w:rPr>
      <w:rFonts w:ascii="Wingdings" w:hAnsi="Wingdings"/>
    </w:rPr>
  </w:style>
  <w:style w:type="character" w:customStyle="1" w:styleId="WW8Num32z3">
    <w:name w:val="WW8Num32z3"/>
    <w:semiHidden/>
    <w:rsid w:val="00F1122C"/>
    <w:rPr>
      <w:rFonts w:ascii="Symbol" w:hAnsi="Symbol"/>
    </w:rPr>
  </w:style>
  <w:style w:type="character" w:customStyle="1" w:styleId="WW8Num33z1">
    <w:name w:val="WW8Num33z1"/>
    <w:semiHidden/>
    <w:rsid w:val="00F1122C"/>
    <w:rPr>
      <w:rFonts w:ascii="Courier New" w:hAnsi="Courier New" w:cs="Courier New"/>
    </w:rPr>
  </w:style>
  <w:style w:type="character" w:customStyle="1" w:styleId="WW8Num33z2">
    <w:name w:val="WW8Num33z2"/>
    <w:semiHidden/>
    <w:rsid w:val="00F1122C"/>
    <w:rPr>
      <w:rFonts w:ascii="Wingdings" w:hAnsi="Wingdings"/>
    </w:rPr>
  </w:style>
  <w:style w:type="character" w:customStyle="1" w:styleId="WW8Num33z3">
    <w:name w:val="WW8Num33z3"/>
    <w:semiHidden/>
    <w:rsid w:val="00F1122C"/>
    <w:rPr>
      <w:rFonts w:ascii="Symbol" w:hAnsi="Symbol"/>
    </w:rPr>
  </w:style>
  <w:style w:type="character" w:customStyle="1" w:styleId="WW8Num34z1">
    <w:name w:val="WW8Num34z1"/>
    <w:semiHidden/>
    <w:rsid w:val="00F1122C"/>
    <w:rPr>
      <w:rFonts w:ascii="Courier New" w:hAnsi="Courier New" w:cs="Courier New"/>
    </w:rPr>
  </w:style>
  <w:style w:type="character" w:customStyle="1" w:styleId="WW8Num34z2">
    <w:name w:val="WW8Num34z2"/>
    <w:semiHidden/>
    <w:rsid w:val="00F1122C"/>
    <w:rPr>
      <w:rFonts w:ascii="Wingdings" w:hAnsi="Wingdings"/>
    </w:rPr>
  </w:style>
  <w:style w:type="character" w:customStyle="1" w:styleId="WW8Num34z3">
    <w:name w:val="WW8Num34z3"/>
    <w:semiHidden/>
    <w:rsid w:val="00F1122C"/>
    <w:rPr>
      <w:rFonts w:ascii="Symbol" w:hAnsi="Symbol"/>
    </w:rPr>
  </w:style>
  <w:style w:type="character" w:customStyle="1" w:styleId="WW8Num35z1">
    <w:name w:val="WW8Num35z1"/>
    <w:semiHidden/>
    <w:rsid w:val="00F1122C"/>
    <w:rPr>
      <w:rFonts w:ascii="Courier New" w:hAnsi="Courier New" w:cs="Courier New"/>
    </w:rPr>
  </w:style>
  <w:style w:type="character" w:customStyle="1" w:styleId="WW8Num35z2">
    <w:name w:val="WW8Num35z2"/>
    <w:semiHidden/>
    <w:rsid w:val="00F1122C"/>
    <w:rPr>
      <w:rFonts w:ascii="Wingdings" w:hAnsi="Wingdings"/>
    </w:rPr>
  </w:style>
  <w:style w:type="character" w:customStyle="1" w:styleId="WW8Num35z3">
    <w:name w:val="WW8Num35z3"/>
    <w:semiHidden/>
    <w:rsid w:val="00F1122C"/>
    <w:rPr>
      <w:rFonts w:ascii="Symbol" w:hAnsi="Symbol"/>
    </w:rPr>
  </w:style>
  <w:style w:type="character" w:customStyle="1" w:styleId="WW8Num36z1">
    <w:name w:val="WW8Num36z1"/>
    <w:semiHidden/>
    <w:rsid w:val="00F1122C"/>
    <w:rPr>
      <w:rFonts w:ascii="Courier New" w:hAnsi="Courier New" w:cs="Courier New"/>
    </w:rPr>
  </w:style>
  <w:style w:type="character" w:customStyle="1" w:styleId="WW8Num36z2">
    <w:name w:val="WW8Num36z2"/>
    <w:semiHidden/>
    <w:rsid w:val="00F1122C"/>
    <w:rPr>
      <w:rFonts w:ascii="Wingdings" w:hAnsi="Wingdings"/>
    </w:rPr>
  </w:style>
  <w:style w:type="character" w:customStyle="1" w:styleId="WW8Num36z3">
    <w:name w:val="WW8Num36z3"/>
    <w:semiHidden/>
    <w:rsid w:val="00F1122C"/>
    <w:rPr>
      <w:rFonts w:ascii="Symbol" w:hAnsi="Symbol"/>
    </w:rPr>
  </w:style>
  <w:style w:type="character" w:customStyle="1" w:styleId="WW8Num37z1">
    <w:name w:val="WW8Num37z1"/>
    <w:semiHidden/>
    <w:rsid w:val="00F1122C"/>
    <w:rPr>
      <w:rFonts w:ascii="Courier New" w:hAnsi="Courier New" w:cs="Courier New"/>
    </w:rPr>
  </w:style>
  <w:style w:type="character" w:customStyle="1" w:styleId="WW8Num37z2">
    <w:name w:val="WW8Num37z2"/>
    <w:semiHidden/>
    <w:rsid w:val="00F1122C"/>
    <w:rPr>
      <w:rFonts w:ascii="Wingdings" w:hAnsi="Wingdings"/>
    </w:rPr>
  </w:style>
  <w:style w:type="character" w:customStyle="1" w:styleId="WW8Num37z3">
    <w:name w:val="WW8Num37z3"/>
    <w:semiHidden/>
    <w:rsid w:val="00F1122C"/>
    <w:rPr>
      <w:rFonts w:ascii="Symbol" w:hAnsi="Symbol"/>
    </w:rPr>
  </w:style>
  <w:style w:type="character" w:customStyle="1" w:styleId="WW8Num38z1">
    <w:name w:val="WW8Num38z1"/>
    <w:semiHidden/>
    <w:rsid w:val="00F1122C"/>
    <w:rPr>
      <w:rFonts w:ascii="Courier New" w:hAnsi="Courier New" w:cs="Courier New"/>
    </w:rPr>
  </w:style>
  <w:style w:type="character" w:customStyle="1" w:styleId="WW8Num38z2">
    <w:name w:val="WW8Num38z2"/>
    <w:semiHidden/>
    <w:rsid w:val="00F1122C"/>
    <w:rPr>
      <w:rFonts w:ascii="Wingdings" w:hAnsi="Wingdings"/>
    </w:rPr>
  </w:style>
  <w:style w:type="character" w:customStyle="1" w:styleId="WW8Num38z3">
    <w:name w:val="WW8Num38z3"/>
    <w:semiHidden/>
    <w:rsid w:val="00F1122C"/>
    <w:rPr>
      <w:rFonts w:ascii="Symbol" w:hAnsi="Symbol"/>
    </w:rPr>
  </w:style>
  <w:style w:type="character" w:customStyle="1" w:styleId="WW8Num40z1">
    <w:name w:val="WW8Num40z1"/>
    <w:semiHidden/>
    <w:rsid w:val="00F1122C"/>
    <w:rPr>
      <w:rFonts w:ascii="Courier New" w:hAnsi="Courier New" w:cs="Courier New"/>
    </w:rPr>
  </w:style>
  <w:style w:type="character" w:customStyle="1" w:styleId="WW8Num40z2">
    <w:name w:val="WW8Num40z2"/>
    <w:semiHidden/>
    <w:rsid w:val="00F1122C"/>
    <w:rPr>
      <w:rFonts w:ascii="Wingdings" w:hAnsi="Wingdings"/>
    </w:rPr>
  </w:style>
  <w:style w:type="character" w:customStyle="1" w:styleId="WW8Num40z3">
    <w:name w:val="WW8Num40z3"/>
    <w:semiHidden/>
    <w:rsid w:val="00F1122C"/>
    <w:rPr>
      <w:rFonts w:ascii="Symbol" w:hAnsi="Symbol"/>
    </w:rPr>
  </w:style>
  <w:style w:type="character" w:customStyle="1" w:styleId="WW-Absatz-Standardschriftart11111111111111">
    <w:name w:val="WW-Absatz-Standardschriftart11111111111111"/>
    <w:semiHidden/>
    <w:rsid w:val="000064DE"/>
  </w:style>
  <w:style w:type="character" w:customStyle="1" w:styleId="WW-Absatz-Standardschriftart111111111111111">
    <w:name w:val="WW-Absatz-Standardschriftart111111111111111"/>
    <w:semiHidden/>
    <w:rsid w:val="000064DE"/>
  </w:style>
  <w:style w:type="character" w:customStyle="1" w:styleId="WW-Absatz-Standardschriftart1111111111111111">
    <w:name w:val="WW-Absatz-Standardschriftart1111111111111111"/>
    <w:semiHidden/>
    <w:rsid w:val="000064DE"/>
  </w:style>
  <w:style w:type="character" w:customStyle="1" w:styleId="WW-Absatz-Standardschriftart11111111111111111">
    <w:name w:val="WW-Absatz-Standardschriftart11111111111111111"/>
    <w:semiHidden/>
    <w:rsid w:val="000064DE"/>
  </w:style>
  <w:style w:type="character" w:customStyle="1" w:styleId="WW-Absatz-Standardschriftart111111111111111111">
    <w:name w:val="WW-Absatz-Standardschriftart111111111111111111"/>
    <w:semiHidden/>
    <w:rsid w:val="000064DE"/>
  </w:style>
  <w:style w:type="character" w:customStyle="1" w:styleId="WW-Absatz-Standardschriftart1111111111111111111">
    <w:name w:val="WW-Absatz-Standardschriftart1111111111111111111"/>
    <w:semiHidden/>
    <w:rsid w:val="000064DE"/>
  </w:style>
  <w:style w:type="character" w:customStyle="1" w:styleId="WW-Absatz-Standardschriftart11111111111111111111">
    <w:name w:val="WW-Absatz-Standardschriftart11111111111111111111"/>
    <w:semiHidden/>
    <w:rsid w:val="000064DE"/>
  </w:style>
  <w:style w:type="character" w:customStyle="1" w:styleId="WW-Absatz-Standardschriftart111111111111111111111">
    <w:name w:val="WW-Absatz-Standardschriftart111111111111111111111"/>
    <w:semiHidden/>
    <w:rsid w:val="000064DE"/>
  </w:style>
  <w:style w:type="character" w:customStyle="1" w:styleId="WW-Absatz-Standardschriftart1111111111111111111111">
    <w:name w:val="WW-Absatz-Standardschriftart1111111111111111111111"/>
    <w:semiHidden/>
    <w:rsid w:val="000064DE"/>
  </w:style>
  <w:style w:type="character" w:customStyle="1" w:styleId="WW-Absatz-Standardschriftart11111111111111111111111">
    <w:name w:val="WW-Absatz-Standardschriftart11111111111111111111111"/>
    <w:semiHidden/>
    <w:rsid w:val="000064DE"/>
  </w:style>
  <w:style w:type="character" w:customStyle="1" w:styleId="WW-Absatz-Standardschriftart111111111111111111111111">
    <w:name w:val="WW-Absatz-Standardschriftart111111111111111111111111"/>
    <w:semiHidden/>
    <w:rsid w:val="000064DE"/>
  </w:style>
  <w:style w:type="character" w:customStyle="1" w:styleId="WW-Absatz-Standardschriftart1111111111111111111111111">
    <w:name w:val="WW-Absatz-Standardschriftart1111111111111111111111111"/>
    <w:semiHidden/>
    <w:rsid w:val="000064DE"/>
  </w:style>
  <w:style w:type="character" w:customStyle="1" w:styleId="WW-Absatz-Standardschriftart11111111111111111111111111">
    <w:name w:val="WW-Absatz-Standardschriftart11111111111111111111111111"/>
    <w:semiHidden/>
    <w:rsid w:val="000064DE"/>
  </w:style>
  <w:style w:type="character" w:customStyle="1" w:styleId="WW-Absatz-Standardschriftart111111111111111111111111111">
    <w:name w:val="WW-Absatz-Standardschriftart111111111111111111111111111"/>
    <w:semiHidden/>
    <w:rsid w:val="00F1122C"/>
  </w:style>
  <w:style w:type="character" w:customStyle="1" w:styleId="WW-Absatz-Standardschriftart1111111111111111111111111111">
    <w:name w:val="WW-Absatz-Standardschriftart1111111111111111111111111111"/>
    <w:semiHidden/>
    <w:rsid w:val="00F1122C"/>
  </w:style>
  <w:style w:type="character" w:customStyle="1" w:styleId="WW-Absatz-Standardschriftart11111111111111111111111111111">
    <w:name w:val="WW-Absatz-Standardschriftart11111111111111111111111111111"/>
    <w:semiHidden/>
    <w:rsid w:val="00F1122C"/>
  </w:style>
  <w:style w:type="character" w:customStyle="1" w:styleId="WW-Absatz-Standardschriftart111111111111111111111111111111">
    <w:name w:val="WW-Absatz-Standardschriftart111111111111111111111111111111"/>
    <w:semiHidden/>
    <w:rsid w:val="00F1122C"/>
  </w:style>
  <w:style w:type="character" w:customStyle="1" w:styleId="WW-Absatz-Standardschriftart1111111111111111111111111111111">
    <w:name w:val="WW-Absatz-Standardschriftart1111111111111111111111111111111"/>
    <w:semiHidden/>
    <w:rsid w:val="00F1122C"/>
  </w:style>
  <w:style w:type="character" w:customStyle="1" w:styleId="WW-Absatz-Standardschriftart11111111111111111111111111111111">
    <w:name w:val="WW-Absatz-Standardschriftart11111111111111111111111111111111"/>
    <w:semiHidden/>
    <w:rsid w:val="00F1122C"/>
  </w:style>
  <w:style w:type="character" w:customStyle="1" w:styleId="WW-Absatz-Standardschriftart111111111111111111111111111111111">
    <w:name w:val="WW-Absatz-Standardschriftart111111111111111111111111111111111"/>
    <w:semiHidden/>
    <w:rsid w:val="00F1122C"/>
  </w:style>
  <w:style w:type="character" w:customStyle="1" w:styleId="WW-Absatz-Standardschriftart1111111111111111111111111111111111">
    <w:name w:val="WW-Absatz-Standardschriftart1111111111111111111111111111111111"/>
    <w:semiHidden/>
    <w:rsid w:val="00F1122C"/>
  </w:style>
  <w:style w:type="character" w:customStyle="1" w:styleId="WW-Absatz-Standardschriftart11111111111111111111111111111111111">
    <w:name w:val="WW-Absatz-Standardschriftart11111111111111111111111111111111111"/>
    <w:semiHidden/>
    <w:rsid w:val="00F1122C"/>
  </w:style>
  <w:style w:type="character" w:customStyle="1" w:styleId="WW-Absatz-Standardschriftart111111111111111111111111111111111111">
    <w:name w:val="WW-Absatz-Standardschriftart111111111111111111111111111111111111"/>
    <w:semiHidden/>
    <w:rsid w:val="00F1122C"/>
  </w:style>
  <w:style w:type="character" w:customStyle="1" w:styleId="WW-Absatz-Standardschriftart1111111111111111111111111111111111111">
    <w:name w:val="WW-Absatz-Standardschriftart1111111111111111111111111111111111111"/>
    <w:semiHidden/>
    <w:rsid w:val="00F1122C"/>
  </w:style>
  <w:style w:type="character" w:customStyle="1" w:styleId="WW-Absatz-Standardschriftart11111111111111111111111111111111111111">
    <w:name w:val="WW-Absatz-Standardschriftart11111111111111111111111111111111111111"/>
    <w:semiHidden/>
    <w:rsid w:val="00F1122C"/>
  </w:style>
  <w:style w:type="character" w:customStyle="1" w:styleId="WW-Absatz-Standardschriftart111111111111111111111111111111111111111">
    <w:name w:val="WW-Absatz-Standardschriftart111111111111111111111111111111111111111"/>
    <w:semiHidden/>
    <w:rsid w:val="00F1122C"/>
  </w:style>
  <w:style w:type="character" w:customStyle="1" w:styleId="WW-Absatz-Standardschriftart1111111111111111111111111111111111111111">
    <w:name w:val="WW-Absatz-Standardschriftart1111111111111111111111111111111111111111"/>
    <w:semiHidden/>
    <w:rsid w:val="00F1122C"/>
  </w:style>
  <w:style w:type="character" w:customStyle="1" w:styleId="WW-Absatz-Standardschriftart11111111111111111111111111111111111111111">
    <w:name w:val="WW-Absatz-Standardschriftart11111111111111111111111111111111111111111"/>
    <w:semiHidden/>
    <w:rsid w:val="00F1122C"/>
  </w:style>
  <w:style w:type="character" w:customStyle="1" w:styleId="WW-CaracteresdeNotadeRodap">
    <w:name w:val="WW-Caracteres de Nota de Rodapé"/>
    <w:semiHidden/>
    <w:rsid w:val="00F1122C"/>
    <w:rPr>
      <w:vertAlign w:val="superscript"/>
    </w:rPr>
  </w:style>
  <w:style w:type="paragraph" w:customStyle="1" w:styleId="xl22">
    <w:name w:val="xl22"/>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23">
    <w:name w:val="xl23"/>
    <w:basedOn w:val="Normal"/>
    <w:semiHidden/>
    <w:rsid w:val="00F1122C"/>
    <w:pPr>
      <w:spacing w:before="100" w:beforeAutospacing="1" w:after="100" w:afterAutospacing="1" w:line="240" w:lineRule="auto"/>
      <w:ind w:firstLine="0"/>
      <w:jc w:val="left"/>
    </w:pPr>
    <w:rPr>
      <w:rFonts w:cs="Arial"/>
      <w:b/>
      <w:bCs/>
      <w:sz w:val="18"/>
      <w:szCs w:val="18"/>
    </w:rPr>
  </w:style>
  <w:style w:type="paragraph" w:customStyle="1" w:styleId="xl24">
    <w:name w:val="xl24"/>
    <w:basedOn w:val="Normal"/>
    <w:semiHidden/>
    <w:rsid w:val="00F1122C"/>
    <w:pPr>
      <w:spacing w:before="100" w:beforeAutospacing="1" w:after="100" w:afterAutospacing="1" w:line="240" w:lineRule="auto"/>
      <w:ind w:firstLine="0"/>
      <w:jc w:val="left"/>
    </w:pPr>
    <w:rPr>
      <w:rFonts w:cs="Arial"/>
      <w:b/>
      <w:bCs/>
      <w:sz w:val="18"/>
      <w:szCs w:val="18"/>
    </w:rPr>
  </w:style>
  <w:style w:type="paragraph" w:customStyle="1" w:styleId="xl25">
    <w:name w:val="xl25"/>
    <w:basedOn w:val="Normal"/>
    <w:semiHidden/>
    <w:rsid w:val="00F1122C"/>
    <w:pPr>
      <w:spacing w:before="100" w:beforeAutospacing="1" w:after="100" w:afterAutospacing="1" w:line="240" w:lineRule="auto"/>
      <w:ind w:firstLine="0"/>
      <w:jc w:val="right"/>
    </w:pPr>
    <w:rPr>
      <w:rFonts w:ascii="Univers 55" w:hAnsi="Univers 55" w:cs="Times New Roman"/>
      <w:sz w:val="14"/>
      <w:szCs w:val="14"/>
    </w:rPr>
  </w:style>
  <w:style w:type="paragraph" w:customStyle="1" w:styleId="xl26">
    <w:name w:val="xl26"/>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27">
    <w:name w:val="xl27"/>
    <w:basedOn w:val="Normal"/>
    <w:semiHidden/>
    <w:rsid w:val="00F1122C"/>
    <w:pPr>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center"/>
    </w:pPr>
    <w:rPr>
      <w:rFonts w:ascii="Univers 55" w:hAnsi="Univers 55" w:cs="Times New Roman"/>
      <w:sz w:val="14"/>
      <w:szCs w:val="14"/>
    </w:rPr>
  </w:style>
  <w:style w:type="paragraph" w:customStyle="1" w:styleId="xl28">
    <w:name w:val="xl28"/>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29">
    <w:name w:val="xl29"/>
    <w:basedOn w:val="Normal"/>
    <w:semiHidden/>
    <w:rsid w:val="00F1122C"/>
    <w:pPr>
      <w:spacing w:before="100" w:beforeAutospacing="1" w:after="100" w:afterAutospacing="1" w:line="240" w:lineRule="auto"/>
      <w:ind w:firstLine="0"/>
      <w:jc w:val="right"/>
    </w:pPr>
    <w:rPr>
      <w:rFonts w:ascii="Univers 55" w:hAnsi="Univers 55" w:cs="Times New Roman"/>
      <w:sz w:val="14"/>
      <w:szCs w:val="14"/>
    </w:rPr>
  </w:style>
  <w:style w:type="paragraph" w:customStyle="1" w:styleId="xl30">
    <w:name w:val="xl30"/>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31">
    <w:name w:val="xl31"/>
    <w:basedOn w:val="Normal"/>
    <w:semiHidden/>
    <w:rsid w:val="00F1122C"/>
    <w:pPr>
      <w:pBdr>
        <w:bottom w:val="single" w:sz="4" w:space="0" w:color="auto"/>
      </w:pBdr>
      <w:spacing w:before="100" w:beforeAutospacing="1" w:after="100" w:afterAutospacing="1" w:line="240" w:lineRule="auto"/>
      <w:ind w:firstLine="0"/>
      <w:jc w:val="left"/>
    </w:pPr>
    <w:rPr>
      <w:rFonts w:ascii="Univers 55" w:hAnsi="Univers 55" w:cs="Times New Roman"/>
      <w:sz w:val="14"/>
      <w:szCs w:val="14"/>
    </w:rPr>
  </w:style>
  <w:style w:type="paragraph" w:customStyle="1" w:styleId="xl32">
    <w:name w:val="xl32"/>
    <w:basedOn w:val="Normal"/>
    <w:semiHidden/>
    <w:rsid w:val="00F1122C"/>
    <w:pPr>
      <w:spacing w:before="100" w:beforeAutospacing="1" w:after="100" w:afterAutospacing="1" w:line="240" w:lineRule="auto"/>
      <w:ind w:firstLine="0"/>
      <w:jc w:val="right"/>
    </w:pPr>
    <w:rPr>
      <w:rFonts w:cs="Arial"/>
      <w:b/>
      <w:bCs/>
      <w:sz w:val="14"/>
      <w:szCs w:val="14"/>
    </w:rPr>
  </w:style>
  <w:style w:type="paragraph" w:customStyle="1" w:styleId="xl33">
    <w:name w:val="xl33"/>
    <w:basedOn w:val="Normal"/>
    <w:semiHidden/>
    <w:rsid w:val="00F1122C"/>
    <w:pPr>
      <w:spacing w:before="100" w:beforeAutospacing="1" w:after="100" w:afterAutospacing="1" w:line="240" w:lineRule="auto"/>
      <w:ind w:firstLine="0"/>
      <w:jc w:val="left"/>
    </w:pPr>
    <w:rPr>
      <w:rFonts w:cs="Arial"/>
      <w:b/>
      <w:bCs/>
      <w:sz w:val="14"/>
      <w:szCs w:val="14"/>
    </w:rPr>
  </w:style>
  <w:style w:type="paragraph" w:customStyle="1" w:styleId="xl34">
    <w:name w:val="xl34"/>
    <w:basedOn w:val="Normal"/>
    <w:semiHidden/>
    <w:rsid w:val="00F1122C"/>
    <w:pPr>
      <w:spacing w:before="100" w:beforeAutospacing="1" w:after="100" w:afterAutospacing="1" w:line="240" w:lineRule="auto"/>
      <w:ind w:firstLine="0"/>
      <w:jc w:val="right"/>
    </w:pPr>
    <w:rPr>
      <w:rFonts w:cs="Arial"/>
      <w:b/>
      <w:bCs/>
      <w:sz w:val="14"/>
      <w:szCs w:val="14"/>
    </w:rPr>
  </w:style>
  <w:style w:type="paragraph" w:customStyle="1" w:styleId="xl35">
    <w:name w:val="xl35"/>
    <w:basedOn w:val="Normal"/>
    <w:semiHidden/>
    <w:rsid w:val="00F1122C"/>
    <w:pPr>
      <w:spacing w:before="100" w:beforeAutospacing="1" w:after="100" w:afterAutospacing="1" w:line="240" w:lineRule="auto"/>
      <w:ind w:firstLine="0"/>
      <w:jc w:val="left"/>
    </w:pPr>
    <w:rPr>
      <w:rFonts w:cs="Arial"/>
      <w:b/>
      <w:bCs/>
      <w:sz w:val="14"/>
      <w:szCs w:val="14"/>
    </w:rPr>
  </w:style>
  <w:style w:type="paragraph" w:customStyle="1" w:styleId="xl36">
    <w:name w:val="xl36"/>
    <w:basedOn w:val="Normal"/>
    <w:semiHidden/>
    <w:rsid w:val="00F1122C"/>
    <w:pPr>
      <w:spacing w:before="100" w:beforeAutospacing="1" w:after="100" w:afterAutospacing="1" w:line="240" w:lineRule="auto"/>
      <w:ind w:firstLine="0"/>
      <w:jc w:val="right"/>
    </w:pPr>
    <w:rPr>
      <w:rFonts w:cs="Arial"/>
      <w:b/>
      <w:bCs/>
      <w:sz w:val="14"/>
      <w:szCs w:val="14"/>
    </w:rPr>
  </w:style>
  <w:style w:type="paragraph" w:customStyle="1" w:styleId="xl37">
    <w:name w:val="xl37"/>
    <w:basedOn w:val="Normal"/>
    <w:semiHidden/>
    <w:rsid w:val="00F1122C"/>
    <w:pPr>
      <w:spacing w:before="100" w:beforeAutospacing="1" w:after="100" w:afterAutospacing="1" w:line="240" w:lineRule="auto"/>
      <w:ind w:firstLine="0"/>
      <w:jc w:val="left"/>
    </w:pPr>
    <w:rPr>
      <w:rFonts w:cs="Arial"/>
      <w:b/>
      <w:bCs/>
      <w:sz w:val="14"/>
      <w:szCs w:val="14"/>
    </w:rPr>
  </w:style>
  <w:style w:type="paragraph" w:customStyle="1" w:styleId="xl38">
    <w:name w:val="xl38"/>
    <w:basedOn w:val="Normal"/>
    <w:semiHidden/>
    <w:rsid w:val="00F1122C"/>
    <w:pPr>
      <w:spacing w:before="100" w:beforeAutospacing="1" w:after="100" w:afterAutospacing="1" w:line="240" w:lineRule="auto"/>
      <w:ind w:firstLine="0"/>
      <w:jc w:val="left"/>
    </w:pPr>
    <w:rPr>
      <w:rFonts w:cs="Arial"/>
      <w:b/>
      <w:bCs/>
      <w:sz w:val="14"/>
      <w:szCs w:val="14"/>
    </w:rPr>
  </w:style>
  <w:style w:type="paragraph" w:customStyle="1" w:styleId="xl39">
    <w:name w:val="xl39"/>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40">
    <w:name w:val="xl40"/>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41">
    <w:name w:val="xl41"/>
    <w:basedOn w:val="Normal"/>
    <w:semiHidden/>
    <w:rsid w:val="00F1122C"/>
    <w:pPr>
      <w:spacing w:before="100" w:beforeAutospacing="1" w:after="100" w:afterAutospacing="1" w:line="240" w:lineRule="auto"/>
      <w:ind w:firstLine="0"/>
      <w:jc w:val="left"/>
    </w:pPr>
    <w:rPr>
      <w:rFonts w:ascii="Univers 55" w:hAnsi="Univers 55" w:cs="Times New Roman"/>
      <w:i/>
      <w:iCs/>
      <w:sz w:val="14"/>
      <w:szCs w:val="14"/>
    </w:rPr>
  </w:style>
  <w:style w:type="paragraph" w:customStyle="1" w:styleId="xl42">
    <w:name w:val="xl42"/>
    <w:basedOn w:val="Normal"/>
    <w:semiHidden/>
    <w:rsid w:val="00F1122C"/>
    <w:pPr>
      <w:spacing w:before="100" w:beforeAutospacing="1" w:after="100" w:afterAutospacing="1" w:line="240" w:lineRule="auto"/>
      <w:ind w:firstLine="0"/>
      <w:jc w:val="left"/>
    </w:pPr>
    <w:rPr>
      <w:rFonts w:ascii="Univers 55" w:hAnsi="Univers 55" w:cs="Times New Roman"/>
      <w:sz w:val="14"/>
      <w:szCs w:val="14"/>
    </w:rPr>
  </w:style>
  <w:style w:type="paragraph" w:customStyle="1" w:styleId="xl43">
    <w:name w:val="xl43"/>
    <w:basedOn w:val="Normal"/>
    <w:semiHidden/>
    <w:rsid w:val="00F1122C"/>
    <w:pPr>
      <w:spacing w:before="100" w:beforeAutospacing="1" w:after="100" w:afterAutospacing="1" w:line="240" w:lineRule="auto"/>
      <w:ind w:firstLine="0"/>
      <w:jc w:val="right"/>
    </w:pPr>
    <w:rPr>
      <w:rFonts w:ascii="Univers 45 Light" w:hAnsi="Univers 45 Light" w:cs="Times New Roman"/>
      <w:b/>
      <w:bCs/>
      <w:sz w:val="14"/>
      <w:szCs w:val="14"/>
    </w:rPr>
  </w:style>
  <w:style w:type="paragraph" w:customStyle="1" w:styleId="xl44">
    <w:name w:val="xl44"/>
    <w:basedOn w:val="Normal"/>
    <w:semiHidden/>
    <w:rsid w:val="00F1122C"/>
    <w:pPr>
      <w:spacing w:before="100" w:beforeAutospacing="1" w:after="100" w:afterAutospacing="1" w:line="240" w:lineRule="auto"/>
      <w:ind w:firstLine="0"/>
      <w:jc w:val="left"/>
    </w:pPr>
    <w:rPr>
      <w:rFonts w:ascii="Univers 45 Light" w:hAnsi="Univers 45 Light" w:cs="Times New Roman"/>
      <w:b/>
      <w:bCs/>
      <w:sz w:val="14"/>
      <w:szCs w:val="14"/>
    </w:rPr>
  </w:style>
  <w:style w:type="paragraph" w:customStyle="1" w:styleId="xl45">
    <w:name w:val="xl45"/>
    <w:basedOn w:val="Normal"/>
    <w:semiHidden/>
    <w:rsid w:val="00F1122C"/>
    <w:pPr>
      <w:spacing w:before="100" w:beforeAutospacing="1" w:after="100" w:afterAutospacing="1" w:line="240" w:lineRule="auto"/>
      <w:ind w:firstLine="0"/>
      <w:jc w:val="right"/>
    </w:pPr>
    <w:rPr>
      <w:rFonts w:ascii="Univers 55" w:hAnsi="Univers 55" w:cs="Times New Roman"/>
      <w:sz w:val="14"/>
      <w:szCs w:val="14"/>
    </w:rPr>
  </w:style>
  <w:style w:type="paragraph" w:customStyle="1" w:styleId="xl46">
    <w:name w:val="xl46"/>
    <w:basedOn w:val="Normal"/>
    <w:semiHidden/>
    <w:rsid w:val="00F1122C"/>
    <w:pPr>
      <w:spacing w:before="100" w:beforeAutospacing="1" w:after="100" w:afterAutospacing="1" w:line="240" w:lineRule="auto"/>
      <w:ind w:firstLine="0"/>
      <w:jc w:val="right"/>
    </w:pPr>
    <w:rPr>
      <w:rFonts w:ascii="Univers 55" w:hAnsi="Univers 55" w:cs="Times New Roman"/>
      <w:sz w:val="14"/>
      <w:szCs w:val="14"/>
    </w:rPr>
  </w:style>
  <w:style w:type="paragraph" w:customStyle="1" w:styleId="xl47">
    <w:name w:val="xl47"/>
    <w:basedOn w:val="Normal"/>
    <w:semiHidden/>
    <w:rsid w:val="00F1122C"/>
    <w:pPr>
      <w:spacing w:before="100" w:beforeAutospacing="1" w:after="100" w:afterAutospacing="1" w:line="240" w:lineRule="auto"/>
      <w:ind w:firstLine="0"/>
      <w:jc w:val="center"/>
    </w:pPr>
    <w:rPr>
      <w:rFonts w:ascii="Univers 45 Light" w:hAnsi="Univers 45 Light" w:cs="Times New Roman"/>
      <w:b/>
      <w:bCs/>
      <w:sz w:val="18"/>
      <w:szCs w:val="18"/>
    </w:rPr>
  </w:style>
  <w:style w:type="paragraph" w:customStyle="1" w:styleId="xl48">
    <w:name w:val="xl48"/>
    <w:basedOn w:val="Normal"/>
    <w:semiHidden/>
    <w:rsid w:val="00F1122C"/>
    <w:pPr>
      <w:pBdr>
        <w:top w:val="single" w:sz="4" w:space="0" w:color="auto"/>
        <w:bottom w:val="single" w:sz="4" w:space="0" w:color="auto"/>
      </w:pBdr>
      <w:spacing w:before="100" w:beforeAutospacing="1" w:after="100" w:afterAutospacing="1" w:line="240" w:lineRule="auto"/>
      <w:ind w:firstLine="0"/>
      <w:jc w:val="center"/>
      <w:textAlignment w:val="center"/>
    </w:pPr>
    <w:rPr>
      <w:rFonts w:ascii="Univers 55" w:hAnsi="Univers 55" w:cs="Times New Roman"/>
      <w:sz w:val="14"/>
      <w:szCs w:val="14"/>
    </w:rPr>
  </w:style>
  <w:style w:type="paragraph" w:customStyle="1" w:styleId="xl49">
    <w:name w:val="xl49"/>
    <w:basedOn w:val="Normal"/>
    <w:semiHidden/>
    <w:rsid w:val="00F1122C"/>
    <w:pPr>
      <w:pBdr>
        <w:bottom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xl50">
    <w:name w:val="xl50"/>
    <w:basedOn w:val="Normal"/>
    <w:semiHidden/>
    <w:rsid w:val="00F1122C"/>
    <w:pPr>
      <w:pBdr>
        <w:bottom w:val="single" w:sz="4" w:space="0" w:color="auto"/>
        <w:right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xl51">
    <w:name w:val="xl51"/>
    <w:basedOn w:val="Normal"/>
    <w:semiHidden/>
    <w:rsid w:val="00F1122C"/>
    <w:pPr>
      <w:pBdr>
        <w:left w:val="single" w:sz="4" w:space="0" w:color="auto"/>
        <w:bottom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xl52">
    <w:name w:val="xl52"/>
    <w:basedOn w:val="Normal"/>
    <w:semiHidden/>
    <w:rsid w:val="00F1122C"/>
    <w:pPr>
      <w:pBdr>
        <w:top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xl53">
    <w:name w:val="xl53"/>
    <w:basedOn w:val="Normal"/>
    <w:semiHidden/>
    <w:rsid w:val="00F1122C"/>
    <w:pPr>
      <w:pBdr>
        <w:top w:val="single" w:sz="4" w:space="0" w:color="auto"/>
        <w:right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xl54">
    <w:name w:val="xl54"/>
    <w:basedOn w:val="Normal"/>
    <w:semiHidden/>
    <w:rsid w:val="00F1122C"/>
    <w:pPr>
      <w:pBdr>
        <w:top w:val="single" w:sz="4" w:space="0" w:color="auto"/>
        <w:left w:val="single" w:sz="4" w:space="0" w:color="auto"/>
      </w:pBdr>
      <w:spacing w:before="100" w:beforeAutospacing="1" w:after="100" w:afterAutospacing="1" w:line="240" w:lineRule="auto"/>
      <w:ind w:firstLine="0"/>
      <w:jc w:val="center"/>
      <w:textAlignment w:val="center"/>
    </w:pPr>
    <w:rPr>
      <w:rFonts w:ascii="Univers 55" w:hAnsi="Univers 55" w:cs="Times New Roman"/>
      <w:color w:val="000000"/>
      <w:sz w:val="14"/>
      <w:szCs w:val="14"/>
    </w:rPr>
  </w:style>
  <w:style w:type="paragraph" w:customStyle="1" w:styleId="Bibliografia1">
    <w:name w:val="Bibliografia1"/>
    <w:basedOn w:val="Normal"/>
    <w:next w:val="Normal"/>
    <w:semiHidden/>
    <w:rsid w:val="00F1122C"/>
    <w:rPr>
      <w:rFonts w:ascii="Times New Roman" w:hAnsi="Times New Roman"/>
      <w:lang w:val="en-US"/>
    </w:rPr>
  </w:style>
  <w:style w:type="character" w:customStyle="1" w:styleId="TtulodoLivro1">
    <w:name w:val="Título do Livro1"/>
    <w:semiHidden/>
    <w:rsid w:val="00DF61C4"/>
    <w:rPr>
      <w:rFonts w:cs="Times New Roman"/>
      <w:b/>
      <w:bCs/>
      <w:smallCaps/>
      <w:spacing w:val="5"/>
    </w:rPr>
  </w:style>
  <w:style w:type="table" w:customStyle="1" w:styleId="Calendar1">
    <w:name w:val="Calendar 1"/>
    <w:semiHidden/>
    <w:rsid w:val="00F1122C"/>
    <w:rPr>
      <w:rFonts w:ascii="Calibri" w:hAnsi="Calibri"/>
      <w:sz w:val="22"/>
      <w:szCs w:val="22"/>
      <w:lang w:eastAsia="en-US"/>
    </w:rPr>
    <w:tblPr>
      <w:tblStyleRowBandSize w:val="1"/>
      <w:tblStyleColBandSize w:val="1"/>
      <w:tblInd w:w="0" w:type="dxa"/>
      <w:tblCellMar>
        <w:top w:w="0" w:type="dxa"/>
        <w:left w:w="108" w:type="dxa"/>
        <w:bottom w:w="0" w:type="dxa"/>
        <w:right w:w="108" w:type="dxa"/>
      </w:tblCellMar>
    </w:tblPr>
  </w:style>
  <w:style w:type="paragraph" w:customStyle="1" w:styleId="iln">
    <w:name w:val="il_n"/>
    <w:basedOn w:val="Normal"/>
    <w:semiHidden/>
    <w:rsid w:val="00F1122C"/>
    <w:pPr>
      <w:spacing w:line="288" w:lineRule="auto"/>
    </w:pPr>
    <w:rPr>
      <w:rFonts w:ascii="Times New Roman" w:hAnsi="Times New Roman"/>
    </w:rPr>
  </w:style>
  <w:style w:type="paragraph" w:customStyle="1" w:styleId="ilr">
    <w:name w:val="il_r"/>
    <w:basedOn w:val="Normal"/>
    <w:semiHidden/>
    <w:rsid w:val="00F1122C"/>
    <w:pPr>
      <w:spacing w:line="288" w:lineRule="auto"/>
    </w:pPr>
    <w:rPr>
      <w:rFonts w:ascii="Times New Roman" w:hAnsi="Times New Roman"/>
      <w:color w:val="228822"/>
    </w:rPr>
  </w:style>
  <w:style w:type="character" w:customStyle="1" w:styleId="nfaseIntensa1">
    <w:name w:val="Ênfase Intensa1"/>
    <w:semiHidden/>
    <w:rsid w:val="00DF61C4"/>
    <w:rPr>
      <w:rFonts w:cs="Times New Roman"/>
      <w:b/>
      <w:bCs/>
      <w:i/>
      <w:iCs/>
      <w:color w:val="4F81BD"/>
    </w:rPr>
  </w:style>
  <w:style w:type="paragraph" w:customStyle="1" w:styleId="CitaoIntensa1">
    <w:name w:val="Citação Intensa1"/>
    <w:basedOn w:val="Normal"/>
    <w:next w:val="Normal"/>
    <w:semiHidden/>
    <w:rsid w:val="00DF61C4"/>
    <w:pPr>
      <w:pBdr>
        <w:bottom w:val="single" w:sz="4" w:space="4" w:color="4F81BD"/>
      </w:pBdr>
      <w:spacing w:before="200" w:after="280"/>
      <w:ind w:left="936" w:right="936"/>
    </w:pPr>
    <w:rPr>
      <w:b/>
      <w:bCs/>
      <w:i/>
      <w:iCs/>
      <w:color w:val="4F81BD"/>
      <w:szCs w:val="22"/>
      <w:lang w:eastAsia="en-US"/>
    </w:rPr>
  </w:style>
  <w:style w:type="character" w:customStyle="1" w:styleId="RefernciaIntensa1">
    <w:name w:val="Referência Intensa1"/>
    <w:semiHidden/>
    <w:rsid w:val="00DF61C4"/>
    <w:rPr>
      <w:rFonts w:cs="Times New Roman"/>
      <w:b/>
      <w:bCs/>
      <w:smallCaps/>
      <w:color w:val="C0504D"/>
      <w:spacing w:val="5"/>
      <w:u w:val="single"/>
    </w:rPr>
  </w:style>
  <w:style w:type="paragraph" w:customStyle="1" w:styleId="SemEspaamento1">
    <w:name w:val="Sem Espaçamento1"/>
    <w:semiHidden/>
    <w:rsid w:val="00A70792"/>
    <w:pPr>
      <w:suppressAutoHyphens/>
      <w:spacing w:line="100" w:lineRule="atLeast"/>
      <w:ind w:firstLine="709"/>
      <w:jc w:val="both"/>
    </w:pPr>
    <w:rPr>
      <w:rFonts w:eastAsia="Calibri"/>
      <w:kern w:val="1"/>
      <w:sz w:val="24"/>
      <w:szCs w:val="24"/>
      <w:lang w:eastAsia="hi-IN" w:bidi="hi-IN"/>
    </w:rPr>
  </w:style>
  <w:style w:type="paragraph" w:customStyle="1" w:styleId="NormalNegrito">
    <w:name w:val="Normal + Negrito"/>
    <w:aliases w:val="Justificado,Depois de:  10 pt,Espaçamento entre linhas:  ..."/>
    <w:basedOn w:val="Normal"/>
    <w:semiHidden/>
    <w:rsid w:val="00F1122C"/>
    <w:pPr>
      <w:ind w:left="360"/>
    </w:pPr>
    <w:rPr>
      <w:b/>
    </w:rPr>
  </w:style>
  <w:style w:type="paragraph" w:customStyle="1" w:styleId="Referncia">
    <w:name w:val="Referência"/>
    <w:basedOn w:val="Normal"/>
    <w:semiHidden/>
    <w:qFormat/>
    <w:rsid w:val="00385F45"/>
    <w:rPr>
      <w:rFonts w:eastAsia="Calibri"/>
      <w:szCs w:val="22"/>
      <w:lang w:eastAsia="en-US"/>
    </w:rPr>
  </w:style>
  <w:style w:type="paragraph" w:customStyle="1" w:styleId="rgha">
    <w:name w:val="rg_ha"/>
    <w:basedOn w:val="Normal"/>
    <w:semiHidden/>
    <w:rsid w:val="00F1122C"/>
    <w:pPr>
      <w:ind w:left="15" w:right="15"/>
    </w:pPr>
    <w:rPr>
      <w:color w:val="666666"/>
    </w:rPr>
  </w:style>
  <w:style w:type="paragraph" w:customStyle="1" w:styleId="rghn">
    <w:name w:val="rg_hn"/>
    <w:basedOn w:val="Normal"/>
    <w:semiHidden/>
    <w:rsid w:val="00F1122C"/>
    <w:pPr>
      <w:spacing w:line="288" w:lineRule="auto"/>
      <w:ind w:left="15" w:right="15"/>
    </w:pPr>
  </w:style>
  <w:style w:type="paragraph" w:customStyle="1" w:styleId="rghr">
    <w:name w:val="rg_hr"/>
    <w:basedOn w:val="Normal"/>
    <w:semiHidden/>
    <w:rsid w:val="00F1122C"/>
    <w:pPr>
      <w:ind w:left="15" w:right="15"/>
    </w:pPr>
    <w:rPr>
      <w:color w:val="009933"/>
    </w:rPr>
  </w:style>
  <w:style w:type="paragraph" w:customStyle="1" w:styleId="rght">
    <w:name w:val="rg_ht"/>
    <w:basedOn w:val="Normal"/>
    <w:semiHidden/>
    <w:rsid w:val="00F1122C"/>
    <w:pPr>
      <w:spacing w:line="288" w:lineRule="auto"/>
      <w:ind w:left="15" w:right="15"/>
    </w:pPr>
    <w:rPr>
      <w:sz w:val="30"/>
      <w:szCs w:val="30"/>
    </w:rPr>
  </w:style>
  <w:style w:type="character" w:customStyle="1" w:styleId="RefernciaSutil1">
    <w:name w:val="Referência Sutil1"/>
    <w:semiHidden/>
    <w:rsid w:val="00DF61C4"/>
    <w:rPr>
      <w:rFonts w:cs="Times New Roman"/>
      <w:smallCaps/>
      <w:color w:val="C0504D"/>
      <w:u w:val="single"/>
    </w:rPr>
  </w:style>
  <w:style w:type="character" w:customStyle="1" w:styleId="wpkeywordlink">
    <w:name w:val="wp_keywordlink"/>
    <w:semiHidden/>
    <w:rsid w:val="00F1122C"/>
    <w:rPr>
      <w:rFonts w:cs="Times New Roman"/>
    </w:rPr>
  </w:style>
  <w:style w:type="paragraph" w:customStyle="1" w:styleId="Arial">
    <w:name w:val="Arial"/>
    <w:basedOn w:val="Normal"/>
    <w:semiHidden/>
    <w:rsid w:val="005266E2"/>
    <w:rPr>
      <w:sz w:val="20"/>
    </w:rPr>
  </w:style>
  <w:style w:type="character" w:customStyle="1" w:styleId="highlightedsearchterm">
    <w:name w:val="highlightedsearchterm"/>
    <w:basedOn w:val="Fontepargpadro"/>
    <w:semiHidden/>
    <w:rsid w:val="005266E2"/>
  </w:style>
  <w:style w:type="paragraph" w:customStyle="1" w:styleId="texto2">
    <w:name w:val="texto2"/>
    <w:basedOn w:val="Normal"/>
    <w:semiHidden/>
    <w:rsid w:val="005266E2"/>
    <w:pPr>
      <w:spacing w:before="100" w:beforeAutospacing="1" w:after="100" w:afterAutospacing="1" w:line="240" w:lineRule="auto"/>
    </w:pPr>
    <w:rPr>
      <w:rFonts w:ascii="Times New Roman" w:hAnsi="Times New Roman"/>
    </w:rPr>
  </w:style>
  <w:style w:type="character" w:customStyle="1" w:styleId="Ttulo2Char">
    <w:name w:val="Título 2 Char"/>
    <w:link w:val="Ttulo2"/>
    <w:rsid w:val="00EC736A"/>
    <w:rPr>
      <w:rFonts w:ascii="Arial" w:hAnsi="Arial" w:cs="Arial"/>
      <w:b/>
      <w:bCs/>
      <w:iCs/>
      <w:sz w:val="24"/>
      <w:szCs w:val="28"/>
    </w:rPr>
  </w:style>
  <w:style w:type="character" w:customStyle="1" w:styleId="ecxyiv960315772normal">
    <w:name w:val="ecxyiv960315772normal"/>
    <w:basedOn w:val="Fontepargpadro"/>
    <w:semiHidden/>
    <w:rsid w:val="00F1122C"/>
  </w:style>
  <w:style w:type="paragraph" w:customStyle="1" w:styleId="Estilo">
    <w:name w:val="Estilo"/>
    <w:semiHidden/>
    <w:rsid w:val="00F1122C"/>
    <w:pPr>
      <w:widowControl w:val="0"/>
      <w:autoSpaceDE w:val="0"/>
      <w:autoSpaceDN w:val="0"/>
      <w:adjustRightInd w:val="0"/>
    </w:pPr>
    <w:rPr>
      <w:sz w:val="24"/>
      <w:szCs w:val="24"/>
    </w:rPr>
  </w:style>
  <w:style w:type="paragraph" w:customStyle="1" w:styleId="CITAOLONGA">
    <w:name w:val="CITAÇÃO LONGA"/>
    <w:basedOn w:val="Normal"/>
    <w:next w:val="Normal"/>
    <w:link w:val="CITAOLONGAChar"/>
    <w:qFormat/>
    <w:rsid w:val="00EC736A"/>
    <w:pPr>
      <w:spacing w:before="360" w:after="360" w:line="240" w:lineRule="auto"/>
      <w:ind w:left="2268" w:firstLine="0"/>
      <w:contextualSpacing/>
    </w:pPr>
    <w:rPr>
      <w:rFonts w:cs="Arial"/>
      <w:sz w:val="20"/>
    </w:rPr>
  </w:style>
  <w:style w:type="paragraph" w:customStyle="1" w:styleId="NOTARODAPFERNANDO">
    <w:name w:val="NOTA RODAPÉ FERNANDO"/>
    <w:basedOn w:val="Normal"/>
    <w:semiHidden/>
    <w:rsid w:val="0013064A"/>
    <w:pPr>
      <w:suppressLineNumbers/>
      <w:suppressAutoHyphens/>
      <w:ind w:left="2268"/>
    </w:pPr>
    <w:rPr>
      <w:rFonts w:cs="Arial"/>
      <w:lang w:eastAsia="ar-SA"/>
    </w:rPr>
  </w:style>
  <w:style w:type="paragraph" w:customStyle="1" w:styleId="TEXTOTCCFERNANDO">
    <w:name w:val="TEXTO TCC FERNANDO"/>
    <w:basedOn w:val="Normal"/>
    <w:semiHidden/>
    <w:rsid w:val="00F1122C"/>
    <w:pPr>
      <w:suppressAutoHyphens/>
      <w:ind w:firstLine="0"/>
    </w:pPr>
    <w:rPr>
      <w:rFonts w:cs="Arial"/>
      <w:lang w:eastAsia="ar-SA"/>
    </w:rPr>
  </w:style>
  <w:style w:type="character" w:customStyle="1" w:styleId="textotitulobox1">
    <w:name w:val="textotitulobox1"/>
    <w:semiHidden/>
    <w:rsid w:val="00B76CB5"/>
    <w:rPr>
      <w:rFonts w:ascii="Tahoma" w:hAnsi="Tahoma" w:cs="Tahoma" w:hint="default"/>
      <w:b/>
      <w:bCs/>
      <w:smallCaps/>
      <w:strike w:val="0"/>
      <w:dstrike w:val="0"/>
      <w:color w:val="333333"/>
      <w:sz w:val="16"/>
      <w:szCs w:val="16"/>
      <w:u w:val="none"/>
      <w:effect w:val="none"/>
    </w:rPr>
  </w:style>
  <w:style w:type="paragraph" w:customStyle="1" w:styleId="00-TTULO-Central1">
    <w:name w:val="00 - TÍTULO - Central 1"/>
    <w:basedOn w:val="Normal"/>
    <w:semiHidden/>
    <w:rsid w:val="00F1122C"/>
    <w:pPr>
      <w:spacing w:after="480"/>
      <w:jc w:val="center"/>
    </w:pPr>
    <w:rPr>
      <w:b/>
      <w:caps/>
    </w:rPr>
  </w:style>
  <w:style w:type="paragraph" w:customStyle="1" w:styleId="01a-CAPA-texto">
    <w:name w:val="01a - CAPA - texto"/>
    <w:semiHidden/>
    <w:rsid w:val="00F1122C"/>
    <w:pPr>
      <w:spacing w:line="360" w:lineRule="auto"/>
      <w:jc w:val="center"/>
    </w:pPr>
    <w:rPr>
      <w:rFonts w:ascii="Arial" w:hAnsi="Arial"/>
      <w:caps/>
      <w:spacing w:val="5"/>
      <w:sz w:val="24"/>
      <w:szCs w:val="24"/>
    </w:rPr>
  </w:style>
  <w:style w:type="paragraph" w:customStyle="1" w:styleId="01b-CAPA-ttulo">
    <w:name w:val="01b - CAPA - título"/>
    <w:semiHidden/>
    <w:rsid w:val="00F1122C"/>
    <w:pPr>
      <w:spacing w:line="360" w:lineRule="auto"/>
      <w:jc w:val="center"/>
    </w:pPr>
    <w:rPr>
      <w:rFonts w:ascii="Arial" w:hAnsi="Arial"/>
      <w:b/>
      <w:caps/>
      <w:spacing w:val="5"/>
      <w:sz w:val="24"/>
      <w:szCs w:val="24"/>
    </w:rPr>
  </w:style>
  <w:style w:type="paragraph" w:customStyle="1" w:styleId="01c-CAPA-localedata">
    <w:name w:val="01c - CAPA - local e data"/>
    <w:semiHidden/>
    <w:rsid w:val="00F1122C"/>
    <w:pPr>
      <w:spacing w:line="360" w:lineRule="auto"/>
      <w:jc w:val="center"/>
    </w:pPr>
    <w:rPr>
      <w:rFonts w:ascii="Arial" w:hAnsi="Arial"/>
      <w:spacing w:val="5"/>
      <w:sz w:val="24"/>
      <w:szCs w:val="24"/>
    </w:rPr>
  </w:style>
  <w:style w:type="paragraph" w:customStyle="1" w:styleId="01d-CAPA-natureza">
    <w:name w:val="01d - CAPA - natureza"/>
    <w:semiHidden/>
    <w:rsid w:val="00F1122C"/>
    <w:pPr>
      <w:spacing w:line="360" w:lineRule="auto"/>
      <w:jc w:val="both"/>
    </w:pPr>
    <w:rPr>
      <w:rFonts w:ascii="Arial" w:hAnsi="Arial"/>
      <w:spacing w:val="5"/>
      <w:sz w:val="24"/>
      <w:szCs w:val="24"/>
    </w:rPr>
  </w:style>
  <w:style w:type="paragraph" w:customStyle="1" w:styleId="01e-CAPA-orientador">
    <w:name w:val="01e - CAPA - orientador"/>
    <w:semiHidden/>
    <w:rsid w:val="00F1122C"/>
    <w:pPr>
      <w:spacing w:line="360" w:lineRule="auto"/>
      <w:jc w:val="right"/>
    </w:pPr>
    <w:rPr>
      <w:rFonts w:ascii="Arial" w:hAnsi="Arial"/>
      <w:spacing w:val="5"/>
      <w:sz w:val="24"/>
      <w:szCs w:val="24"/>
    </w:rPr>
  </w:style>
  <w:style w:type="paragraph" w:customStyle="1" w:styleId="01f-CAPA-aprovado">
    <w:name w:val="01f - CAPA - aprovado"/>
    <w:semiHidden/>
    <w:rsid w:val="00F1122C"/>
    <w:pPr>
      <w:spacing w:line="360" w:lineRule="auto"/>
    </w:pPr>
    <w:rPr>
      <w:rFonts w:ascii="Arial" w:hAnsi="Arial"/>
      <w:spacing w:val="5"/>
      <w:sz w:val="24"/>
      <w:szCs w:val="24"/>
    </w:rPr>
  </w:style>
  <w:style w:type="paragraph" w:customStyle="1" w:styleId="01g-CAPA-assinatura">
    <w:name w:val="01g - CAPA - assinatura"/>
    <w:basedOn w:val="01a-CAPA-texto"/>
    <w:semiHidden/>
    <w:rsid w:val="00F1122C"/>
    <w:pPr>
      <w:spacing w:after="360"/>
    </w:pPr>
    <w:rPr>
      <w:caps w:val="0"/>
      <w:sz w:val="22"/>
    </w:rPr>
  </w:style>
  <w:style w:type="paragraph" w:customStyle="1" w:styleId="02-Dedicatria">
    <w:name w:val="02 - Dedicatória"/>
    <w:semiHidden/>
    <w:rsid w:val="00F1122C"/>
    <w:pPr>
      <w:spacing w:after="120" w:line="360" w:lineRule="auto"/>
      <w:ind w:left="4536"/>
      <w:jc w:val="both"/>
    </w:pPr>
    <w:rPr>
      <w:rFonts w:ascii="Arial" w:hAnsi="Arial" w:cs="Arial"/>
      <w:spacing w:val="5"/>
      <w:sz w:val="24"/>
      <w:szCs w:val="24"/>
    </w:rPr>
  </w:style>
  <w:style w:type="paragraph" w:customStyle="1" w:styleId="03-Agradecimentos">
    <w:name w:val="03 - Agradecimentos"/>
    <w:basedOn w:val="Normal"/>
    <w:semiHidden/>
    <w:rsid w:val="00F1122C"/>
    <w:pPr>
      <w:spacing w:after="120"/>
      <w:ind w:firstLine="851"/>
    </w:pPr>
    <w:rPr>
      <w:rFonts w:cs="Arial"/>
    </w:rPr>
  </w:style>
  <w:style w:type="paragraph" w:customStyle="1" w:styleId="04-Epgrafe">
    <w:name w:val="04 - Epígrafe"/>
    <w:basedOn w:val="03-Agradecimentos"/>
    <w:semiHidden/>
    <w:rsid w:val="00F1122C"/>
    <w:pPr>
      <w:ind w:left="4536" w:firstLine="0"/>
      <w:jc w:val="right"/>
    </w:pPr>
    <w:rPr>
      <w:i/>
      <w:sz w:val="22"/>
    </w:rPr>
  </w:style>
  <w:style w:type="paragraph" w:customStyle="1" w:styleId="05-Resumo">
    <w:name w:val="05 - Resumo"/>
    <w:semiHidden/>
    <w:rsid w:val="00F1122C"/>
    <w:pPr>
      <w:spacing w:after="480"/>
      <w:ind w:firstLine="851"/>
      <w:jc w:val="both"/>
    </w:pPr>
    <w:rPr>
      <w:rFonts w:ascii="Arial" w:hAnsi="Arial" w:cs="Arial"/>
      <w:sz w:val="24"/>
      <w:szCs w:val="24"/>
    </w:rPr>
  </w:style>
  <w:style w:type="paragraph" w:customStyle="1" w:styleId="Agradecimentos">
    <w:name w:val="Agradecimentos"/>
    <w:basedOn w:val="Dedicatria"/>
    <w:next w:val="Dedicatria"/>
    <w:semiHidden/>
    <w:rsid w:val="00F1122C"/>
    <w:pPr>
      <w:spacing w:before="360"/>
      <w:ind w:left="3175"/>
    </w:pPr>
  </w:style>
  <w:style w:type="paragraph" w:customStyle="1" w:styleId="Alnea-">
    <w:name w:val="Alínea (-)"/>
    <w:basedOn w:val="Normal"/>
    <w:next w:val="Pargrafo"/>
    <w:semiHidden/>
    <w:rsid w:val="00F1122C"/>
    <w:pPr>
      <w:spacing w:after="240"/>
      <w:contextualSpacing/>
    </w:pPr>
  </w:style>
  <w:style w:type="paragraph" w:customStyle="1" w:styleId="Alnea1">
    <w:name w:val="Alínea (1)"/>
    <w:basedOn w:val="Normal"/>
    <w:next w:val="Pargrafo"/>
    <w:semiHidden/>
    <w:rsid w:val="00F1122C"/>
    <w:pPr>
      <w:spacing w:after="240"/>
      <w:contextualSpacing/>
    </w:pPr>
  </w:style>
  <w:style w:type="paragraph" w:customStyle="1" w:styleId="AlneaA">
    <w:name w:val="Alínea (A)"/>
    <w:basedOn w:val="Normal"/>
    <w:next w:val="Pargrafo"/>
    <w:semiHidden/>
    <w:rsid w:val="00F1122C"/>
    <w:pPr>
      <w:numPr>
        <w:numId w:val="1"/>
      </w:numPr>
      <w:spacing w:after="240"/>
      <w:contextualSpacing/>
    </w:pPr>
  </w:style>
  <w:style w:type="paragraph" w:customStyle="1" w:styleId="AlneaI">
    <w:name w:val="Alínea (I)"/>
    <w:basedOn w:val="Normal"/>
    <w:next w:val="Pargrafo"/>
    <w:semiHidden/>
    <w:rsid w:val="00F1122C"/>
    <w:pPr>
      <w:numPr>
        <w:numId w:val="2"/>
      </w:numPr>
      <w:spacing w:after="240"/>
      <w:contextualSpacing/>
    </w:pPr>
  </w:style>
  <w:style w:type="paragraph" w:customStyle="1" w:styleId="CitaoLonga1">
    <w:name w:val="Citação Longa 1"/>
    <w:basedOn w:val="Normal"/>
    <w:next w:val="Pargrafo"/>
    <w:semiHidden/>
    <w:rsid w:val="00F1122C"/>
    <w:pPr>
      <w:numPr>
        <w:numId w:val="3"/>
      </w:numPr>
      <w:spacing w:before="120" w:after="240"/>
      <w:contextualSpacing/>
    </w:pPr>
    <w:rPr>
      <w:sz w:val="20"/>
    </w:rPr>
  </w:style>
  <w:style w:type="paragraph" w:customStyle="1" w:styleId="CitaoLonga2">
    <w:name w:val="Citação Longa 2"/>
    <w:basedOn w:val="Normal"/>
    <w:next w:val="Pargrafo"/>
    <w:semiHidden/>
    <w:rsid w:val="00F1122C"/>
    <w:pPr>
      <w:spacing w:before="360" w:after="480"/>
      <w:ind w:left="2268"/>
      <w:contextualSpacing/>
    </w:pPr>
    <w:rPr>
      <w:sz w:val="21"/>
    </w:rPr>
  </w:style>
  <w:style w:type="paragraph" w:customStyle="1" w:styleId="FiguraouGrfico">
    <w:name w:val="Figura ou Gráfico"/>
    <w:basedOn w:val="Normal"/>
    <w:next w:val="Fonte"/>
    <w:semiHidden/>
    <w:rsid w:val="00F1122C"/>
    <w:pPr>
      <w:keepNext/>
      <w:spacing w:after="120"/>
      <w:jc w:val="center"/>
    </w:pPr>
    <w:rPr>
      <w:sz w:val="21"/>
    </w:rPr>
  </w:style>
  <w:style w:type="paragraph" w:customStyle="1" w:styleId="Fonte">
    <w:name w:val="Fonte"/>
    <w:basedOn w:val="Normal"/>
    <w:semiHidden/>
    <w:rsid w:val="00CF6D25"/>
    <w:pPr>
      <w:spacing w:after="360" w:line="240" w:lineRule="auto"/>
      <w:ind w:firstLine="1843"/>
    </w:pPr>
    <w:rPr>
      <w:rFonts w:cs="Arial"/>
      <w:sz w:val="20"/>
    </w:rPr>
  </w:style>
  <w:style w:type="paragraph" w:customStyle="1" w:styleId="Resumo-Texto">
    <w:name w:val="Resumo - Texto"/>
    <w:basedOn w:val="Normal"/>
    <w:semiHidden/>
    <w:rsid w:val="00F1122C"/>
    <w:pPr>
      <w:spacing w:after="480"/>
    </w:pPr>
  </w:style>
  <w:style w:type="paragraph" w:customStyle="1" w:styleId="Subalnea">
    <w:name w:val="Subalínea"/>
    <w:basedOn w:val="Normal"/>
    <w:next w:val="Pargrafo"/>
    <w:semiHidden/>
    <w:rsid w:val="00F1122C"/>
    <w:pPr>
      <w:spacing w:after="240"/>
      <w:contextualSpacing/>
    </w:pPr>
  </w:style>
  <w:style w:type="paragraph" w:customStyle="1" w:styleId="Texto-TabelaeQuadro">
    <w:name w:val="Texto - Tabela e Quadro"/>
    <w:basedOn w:val="Normal"/>
    <w:next w:val="Fonte"/>
    <w:semiHidden/>
    <w:rsid w:val="00F1122C"/>
    <w:pPr>
      <w:spacing w:before="60" w:after="60"/>
      <w:jc w:val="center"/>
    </w:pPr>
    <w:rPr>
      <w:sz w:val="21"/>
    </w:rPr>
  </w:style>
  <w:style w:type="paragraph" w:customStyle="1" w:styleId="TtulodeFigura">
    <w:name w:val="Título de Figura"/>
    <w:basedOn w:val="Normal"/>
    <w:next w:val="FiguraouGrfico"/>
    <w:semiHidden/>
    <w:rsid w:val="00F1122C"/>
    <w:pPr>
      <w:keepNext/>
      <w:jc w:val="center"/>
    </w:pPr>
  </w:style>
  <w:style w:type="paragraph" w:customStyle="1" w:styleId="TtulodeGrfico">
    <w:name w:val="Título de Gráfico"/>
    <w:basedOn w:val="Normal"/>
    <w:next w:val="FiguraouGrfico"/>
    <w:semiHidden/>
    <w:rsid w:val="00F1122C"/>
    <w:pPr>
      <w:keepNext/>
      <w:jc w:val="center"/>
    </w:pPr>
  </w:style>
  <w:style w:type="paragraph" w:customStyle="1" w:styleId="TtulodeQuadro">
    <w:name w:val="Título de Quadro"/>
    <w:basedOn w:val="Normal"/>
    <w:next w:val="Texto-TabelaeQuadro"/>
    <w:semiHidden/>
    <w:rsid w:val="00F1122C"/>
    <w:pPr>
      <w:keepNext/>
      <w:jc w:val="center"/>
    </w:pPr>
  </w:style>
  <w:style w:type="paragraph" w:customStyle="1" w:styleId="TtulodeTabela0">
    <w:name w:val="Título de Tabela"/>
    <w:basedOn w:val="Normal"/>
    <w:next w:val="Texto-TabelaeQuadro"/>
    <w:semiHidden/>
    <w:rsid w:val="00F1122C"/>
    <w:pPr>
      <w:keepNext/>
      <w:jc w:val="center"/>
    </w:pPr>
  </w:style>
  <w:style w:type="character" w:customStyle="1" w:styleId="dreadmsgheadersender1">
    <w:name w:val="dreadmsgheadersender1"/>
    <w:semiHidden/>
    <w:rsid w:val="00570455"/>
    <w:rPr>
      <w:color w:val="444444"/>
    </w:rPr>
  </w:style>
  <w:style w:type="character" w:customStyle="1" w:styleId="verdana10branco1">
    <w:name w:val="verdana_10_branco1"/>
    <w:semiHidden/>
    <w:rsid w:val="00F1122C"/>
    <w:rPr>
      <w:rFonts w:ascii="Verdana" w:hAnsi="Verdana" w:hint="default"/>
      <w:color w:val="FFFFFF"/>
      <w:sz w:val="15"/>
      <w:szCs w:val="15"/>
    </w:rPr>
  </w:style>
  <w:style w:type="paragraph" w:customStyle="1" w:styleId="ABNT">
    <w:name w:val="ABNT"/>
    <w:basedOn w:val="Normal"/>
    <w:semiHidden/>
    <w:rsid w:val="00B94FFF"/>
    <w:pPr>
      <w:spacing w:line="480" w:lineRule="auto"/>
      <w:ind w:firstLine="851"/>
    </w:pPr>
  </w:style>
  <w:style w:type="paragraph" w:customStyle="1" w:styleId="ANNEAS">
    <w:name w:val="ANÍNEAS"/>
    <w:basedOn w:val="Normal"/>
    <w:semiHidden/>
    <w:rsid w:val="00C33C82"/>
    <w:pPr>
      <w:numPr>
        <w:numId w:val="4"/>
      </w:numPr>
    </w:pPr>
    <w:rPr>
      <w:rFonts w:ascii="Times New Roman" w:hAnsi="Times New Roman" w:cs="Times New Roman"/>
    </w:rPr>
  </w:style>
  <w:style w:type="character" w:customStyle="1" w:styleId="gt-icon-text">
    <w:name w:val="gt-icon-text"/>
    <w:semiHidden/>
    <w:rsid w:val="00C33C82"/>
  </w:style>
  <w:style w:type="paragraph" w:customStyle="1" w:styleId="Listaletrada">
    <w:name w:val="Lista letrada"/>
    <w:basedOn w:val="Normal"/>
    <w:next w:val="Normal"/>
    <w:semiHidden/>
    <w:rsid w:val="00C33C82"/>
    <w:pPr>
      <w:numPr>
        <w:numId w:val="5"/>
      </w:numPr>
    </w:pPr>
    <w:rPr>
      <w:rFonts w:ascii="Times New Roman" w:hAnsi="Times New Roman" w:cs="Times New Roman"/>
    </w:rPr>
  </w:style>
  <w:style w:type="paragraph" w:customStyle="1" w:styleId="Listanumerada">
    <w:name w:val="Lista numerada"/>
    <w:basedOn w:val="Normal"/>
    <w:next w:val="Normal"/>
    <w:semiHidden/>
    <w:rsid w:val="00C33C82"/>
    <w:pPr>
      <w:numPr>
        <w:numId w:val="6"/>
      </w:numPr>
    </w:pPr>
    <w:rPr>
      <w:rFonts w:ascii="Times New Roman" w:hAnsi="Times New Roman" w:cs="Times New Roman"/>
    </w:rPr>
  </w:style>
  <w:style w:type="paragraph" w:customStyle="1" w:styleId="TtuloCentralizado1">
    <w:name w:val="Título Centralizado 1"/>
    <w:basedOn w:val="Normal"/>
    <w:next w:val="Normal"/>
    <w:semiHidden/>
    <w:rsid w:val="00C33C82"/>
    <w:pPr>
      <w:spacing w:after="360"/>
      <w:jc w:val="center"/>
    </w:pPr>
    <w:rPr>
      <w:b/>
      <w:caps/>
    </w:rPr>
  </w:style>
  <w:style w:type="paragraph" w:customStyle="1" w:styleId="TTULOCENTRALIZADO2">
    <w:name w:val="TÍTULO CENTRALIZADO 2"/>
    <w:basedOn w:val="Normal"/>
    <w:next w:val="Normal"/>
    <w:semiHidden/>
    <w:rsid w:val="00C33C82"/>
    <w:pPr>
      <w:spacing w:after="360"/>
      <w:jc w:val="center"/>
    </w:pPr>
    <w:rPr>
      <w:b/>
      <w:caps/>
    </w:rPr>
  </w:style>
  <w:style w:type="paragraph" w:customStyle="1" w:styleId="ABNTnormal">
    <w:name w:val="ABNT normal"/>
    <w:basedOn w:val="Normal"/>
    <w:semiHidden/>
    <w:rsid w:val="00FF562F"/>
    <w:pPr>
      <w:spacing w:before="100" w:after="240"/>
      <w:ind w:firstLine="851"/>
    </w:pPr>
    <w:rPr>
      <w:rFonts w:cs="Arial"/>
    </w:rPr>
  </w:style>
  <w:style w:type="character" w:customStyle="1" w:styleId="CabelhoChar">
    <w:name w:val="Cabe軋lho Char"/>
    <w:semiHidden/>
    <w:rsid w:val="00FF562F"/>
    <w:rPr>
      <w:rFonts w:cs="Times New Roman"/>
    </w:rPr>
  </w:style>
  <w:style w:type="character" w:customStyle="1" w:styleId="ecxapple-converted-space">
    <w:name w:val="ecxapple-converted-space"/>
    <w:basedOn w:val="Fontepargpadro"/>
    <w:semiHidden/>
    <w:rsid w:val="00FF562F"/>
  </w:style>
  <w:style w:type="character" w:customStyle="1" w:styleId="ecxapple-style-span">
    <w:name w:val="ecxapple-style-span"/>
    <w:basedOn w:val="Fontepargpadro"/>
    <w:semiHidden/>
    <w:rsid w:val="00FF562F"/>
  </w:style>
  <w:style w:type="paragraph" w:customStyle="1" w:styleId="Heading">
    <w:name w:val="Heading"/>
    <w:basedOn w:val="Normal"/>
    <w:next w:val="Normal"/>
    <w:semiHidden/>
    <w:rsid w:val="00200DB6"/>
    <w:pPr>
      <w:keepNext/>
      <w:suppressAutoHyphens/>
      <w:autoSpaceDN w:val="0"/>
      <w:spacing w:before="240" w:after="120"/>
      <w:ind w:firstLine="0"/>
      <w:jc w:val="left"/>
      <w:textAlignment w:val="baseline"/>
    </w:pPr>
    <w:rPr>
      <w:rFonts w:eastAsia="Lucida Sans Unicode" w:cs="Tahoma"/>
      <w:kern w:val="3"/>
      <w:sz w:val="28"/>
      <w:szCs w:val="28"/>
      <w:lang w:eastAsia="en-US"/>
    </w:rPr>
  </w:style>
  <w:style w:type="paragraph" w:customStyle="1" w:styleId="Index">
    <w:name w:val="Index"/>
    <w:basedOn w:val="Normal"/>
    <w:semiHidden/>
    <w:rsid w:val="00200DB6"/>
    <w:pPr>
      <w:suppressLineNumbers/>
      <w:suppressAutoHyphens/>
      <w:autoSpaceDN w:val="0"/>
      <w:ind w:firstLine="0"/>
      <w:jc w:val="left"/>
      <w:textAlignment w:val="baseline"/>
    </w:pPr>
    <w:rPr>
      <w:rFonts w:ascii="Calibri" w:eastAsia="Calibri" w:hAnsi="Calibri" w:cs="Tahoma"/>
      <w:kern w:val="3"/>
      <w:sz w:val="22"/>
      <w:szCs w:val="22"/>
      <w:lang w:eastAsia="en-US"/>
    </w:rPr>
  </w:style>
  <w:style w:type="character" w:customStyle="1" w:styleId="Internetlink">
    <w:name w:val="Internet link"/>
    <w:semiHidden/>
    <w:rsid w:val="00200DB6"/>
    <w:rPr>
      <w:rFonts w:cs="Times New Roman"/>
      <w:color w:val="0000FF"/>
      <w:u w:val="single"/>
    </w:rPr>
  </w:style>
  <w:style w:type="character" w:customStyle="1" w:styleId="RodapChar0">
    <w:name w:val="Rodap・Char"/>
    <w:semiHidden/>
    <w:rsid w:val="00FF562F"/>
    <w:rPr>
      <w:rFonts w:cs="Times New Roman"/>
    </w:rPr>
  </w:style>
  <w:style w:type="character" w:customStyle="1" w:styleId="RTFNum21">
    <w:name w:val="RTF_Num 2 1"/>
    <w:semiHidden/>
    <w:rsid w:val="00FF562F"/>
    <w:rPr>
      <w:rFonts w:ascii="Symbol" w:hAnsi="Symbol"/>
    </w:rPr>
  </w:style>
  <w:style w:type="character" w:customStyle="1" w:styleId="RTFNum22">
    <w:name w:val="RTF_Num 2 2"/>
    <w:semiHidden/>
    <w:rsid w:val="00FF562F"/>
    <w:rPr>
      <w:rFonts w:ascii="Courier New" w:hAnsi="Courier New"/>
    </w:rPr>
  </w:style>
  <w:style w:type="character" w:customStyle="1" w:styleId="RTFNum23">
    <w:name w:val="RTF_Num 2 3"/>
    <w:semiHidden/>
    <w:rsid w:val="00FF562F"/>
    <w:rPr>
      <w:rFonts w:ascii="Wingdings" w:hAnsi="Wingdings"/>
    </w:rPr>
  </w:style>
  <w:style w:type="character" w:customStyle="1" w:styleId="RTFNum24">
    <w:name w:val="RTF_Num 2 4"/>
    <w:semiHidden/>
    <w:rsid w:val="00FF562F"/>
    <w:rPr>
      <w:rFonts w:ascii="Symbol" w:hAnsi="Symbol"/>
    </w:rPr>
  </w:style>
  <w:style w:type="character" w:customStyle="1" w:styleId="RTFNum25">
    <w:name w:val="RTF_Num 2 5"/>
    <w:semiHidden/>
    <w:rsid w:val="00FF562F"/>
    <w:rPr>
      <w:rFonts w:ascii="Courier New" w:hAnsi="Courier New"/>
    </w:rPr>
  </w:style>
  <w:style w:type="character" w:customStyle="1" w:styleId="RTFNum26">
    <w:name w:val="RTF_Num 2 6"/>
    <w:semiHidden/>
    <w:rsid w:val="00FF562F"/>
    <w:rPr>
      <w:rFonts w:ascii="Wingdings" w:hAnsi="Wingdings"/>
    </w:rPr>
  </w:style>
  <w:style w:type="character" w:customStyle="1" w:styleId="RTFNum27">
    <w:name w:val="RTF_Num 2 7"/>
    <w:semiHidden/>
    <w:rsid w:val="00FF562F"/>
    <w:rPr>
      <w:rFonts w:ascii="Symbol" w:hAnsi="Symbol"/>
    </w:rPr>
  </w:style>
  <w:style w:type="character" w:customStyle="1" w:styleId="RTFNum28">
    <w:name w:val="RTF_Num 2 8"/>
    <w:semiHidden/>
    <w:rsid w:val="00FF562F"/>
    <w:rPr>
      <w:rFonts w:ascii="Courier New" w:hAnsi="Courier New"/>
    </w:rPr>
  </w:style>
  <w:style w:type="character" w:customStyle="1" w:styleId="RTFNum29">
    <w:name w:val="RTF_Num 2 9"/>
    <w:semiHidden/>
    <w:rsid w:val="00FF562F"/>
    <w:rPr>
      <w:rFonts w:ascii="Wingdings" w:hAnsi="Wingdings"/>
    </w:rPr>
  </w:style>
  <w:style w:type="character" w:customStyle="1" w:styleId="RTFNum31">
    <w:name w:val="RTF_Num 3 1"/>
    <w:semiHidden/>
    <w:rsid w:val="00FF562F"/>
    <w:rPr>
      <w:rFonts w:ascii="Symbol" w:hAnsi="Symbol"/>
    </w:rPr>
  </w:style>
  <w:style w:type="character" w:customStyle="1" w:styleId="RTFNum32">
    <w:name w:val="RTF_Num 3 2"/>
    <w:semiHidden/>
    <w:rsid w:val="00FF562F"/>
    <w:rPr>
      <w:rFonts w:ascii="Courier New" w:hAnsi="Courier New"/>
    </w:rPr>
  </w:style>
  <w:style w:type="character" w:customStyle="1" w:styleId="RTFNum33">
    <w:name w:val="RTF_Num 3 3"/>
    <w:semiHidden/>
    <w:rsid w:val="00FF562F"/>
    <w:rPr>
      <w:rFonts w:ascii="Wingdings" w:hAnsi="Wingdings"/>
    </w:rPr>
  </w:style>
  <w:style w:type="character" w:customStyle="1" w:styleId="RTFNum34">
    <w:name w:val="RTF_Num 3 4"/>
    <w:semiHidden/>
    <w:rsid w:val="00FF562F"/>
    <w:rPr>
      <w:rFonts w:ascii="Symbol" w:hAnsi="Symbol"/>
    </w:rPr>
  </w:style>
  <w:style w:type="character" w:customStyle="1" w:styleId="RTFNum35">
    <w:name w:val="RTF_Num 3 5"/>
    <w:semiHidden/>
    <w:rsid w:val="00FF562F"/>
    <w:rPr>
      <w:rFonts w:ascii="Courier New" w:hAnsi="Courier New"/>
    </w:rPr>
  </w:style>
  <w:style w:type="character" w:customStyle="1" w:styleId="RTFNum36">
    <w:name w:val="RTF_Num 3 6"/>
    <w:semiHidden/>
    <w:rsid w:val="00FF562F"/>
    <w:rPr>
      <w:rFonts w:ascii="Wingdings" w:hAnsi="Wingdings"/>
    </w:rPr>
  </w:style>
  <w:style w:type="character" w:customStyle="1" w:styleId="RTFNum37">
    <w:name w:val="RTF_Num 3 7"/>
    <w:semiHidden/>
    <w:rsid w:val="00FF562F"/>
    <w:rPr>
      <w:rFonts w:ascii="Symbol" w:hAnsi="Symbol"/>
    </w:rPr>
  </w:style>
  <w:style w:type="character" w:customStyle="1" w:styleId="RTFNum38">
    <w:name w:val="RTF_Num 3 8"/>
    <w:semiHidden/>
    <w:rsid w:val="00FF562F"/>
    <w:rPr>
      <w:rFonts w:ascii="Courier New" w:hAnsi="Courier New"/>
    </w:rPr>
  </w:style>
  <w:style w:type="character" w:customStyle="1" w:styleId="RTFNum39">
    <w:name w:val="RTF_Num 3 9"/>
    <w:semiHidden/>
    <w:rsid w:val="00FF562F"/>
    <w:rPr>
      <w:rFonts w:ascii="Wingdings" w:hAnsi="Wingdings"/>
    </w:rPr>
  </w:style>
  <w:style w:type="paragraph" w:customStyle="1" w:styleId="TableContents">
    <w:name w:val="Table Contents"/>
    <w:basedOn w:val="Standard"/>
    <w:semiHidden/>
    <w:rsid w:val="00200DB6"/>
    <w:pPr>
      <w:suppressLineNumbers/>
    </w:pPr>
  </w:style>
  <w:style w:type="paragraph" w:customStyle="1" w:styleId="TableHeading">
    <w:name w:val="Table Heading"/>
    <w:basedOn w:val="TableContents"/>
    <w:semiHidden/>
    <w:rsid w:val="00FF562F"/>
    <w:pPr>
      <w:jc w:val="center"/>
    </w:pPr>
    <w:rPr>
      <w:b/>
      <w:bCs/>
    </w:rPr>
  </w:style>
  <w:style w:type="character" w:customStyle="1" w:styleId="TextodebalChar">
    <w:name w:val="Texto de bal縊 Char"/>
    <w:semiHidden/>
    <w:rsid w:val="00FF562F"/>
    <w:rPr>
      <w:rFonts w:ascii="Tahoma" w:hAnsi="Tahoma" w:cs="Tahoma"/>
      <w:sz w:val="16"/>
      <w:szCs w:val="16"/>
    </w:rPr>
  </w:style>
  <w:style w:type="paragraph" w:customStyle="1" w:styleId="TTULODOCAPTULO">
    <w:name w:val="TÍTULO DO CAPÍTULO"/>
    <w:basedOn w:val="Normal"/>
    <w:next w:val="Normal"/>
    <w:semiHidden/>
    <w:rsid w:val="00FF562F"/>
    <w:pPr>
      <w:jc w:val="center"/>
    </w:pPr>
    <w:rPr>
      <w:rFonts w:ascii="Times New Roman" w:hAnsi="Times New Roman" w:cs="Times New Roman"/>
      <w:b/>
      <w:bCs/>
      <w:caps/>
      <w:sz w:val="36"/>
      <w:szCs w:val="36"/>
      <w:u w:val="single"/>
    </w:rPr>
  </w:style>
  <w:style w:type="character" w:customStyle="1" w:styleId="WW8Num1z2">
    <w:name w:val="WW8Num1z2"/>
    <w:semiHidden/>
    <w:rsid w:val="000064DE"/>
    <w:rPr>
      <w:rFonts w:ascii="Wingdings" w:hAnsi="Wingdings"/>
    </w:rPr>
  </w:style>
  <w:style w:type="character" w:customStyle="1" w:styleId="WW8Num2z1">
    <w:name w:val="WW8Num2z1"/>
    <w:semiHidden/>
    <w:rsid w:val="000064DE"/>
    <w:rPr>
      <w:rFonts w:ascii="Courier New" w:hAnsi="Courier New"/>
    </w:rPr>
  </w:style>
  <w:style w:type="character" w:customStyle="1" w:styleId="WW8Num2z2">
    <w:name w:val="WW8Num2z2"/>
    <w:semiHidden/>
    <w:rsid w:val="000064DE"/>
    <w:rPr>
      <w:rFonts w:ascii="Wingdings" w:hAnsi="Wingdings"/>
    </w:rPr>
  </w:style>
  <w:style w:type="character" w:customStyle="1" w:styleId="WW8Num3z1">
    <w:name w:val="WW8Num3z1"/>
    <w:semiHidden/>
    <w:rsid w:val="005E1CE1"/>
    <w:rPr>
      <w:b/>
    </w:rPr>
  </w:style>
  <w:style w:type="character" w:customStyle="1" w:styleId="WW8Num3z2">
    <w:name w:val="WW8Num3z2"/>
    <w:semiHidden/>
    <w:rsid w:val="000064DE"/>
    <w:rPr>
      <w:rFonts w:ascii="Wingdings" w:hAnsi="Wingdings"/>
    </w:rPr>
  </w:style>
  <w:style w:type="character" w:customStyle="1" w:styleId="yiv1442840683apple-converted-space">
    <w:name w:val="yiv1442840683apple-converted-space"/>
    <w:basedOn w:val="Fontepargpadro"/>
    <w:semiHidden/>
    <w:rsid w:val="00FF562F"/>
  </w:style>
  <w:style w:type="character" w:customStyle="1" w:styleId="yiv1442840683apple-style-span">
    <w:name w:val="yiv1442840683apple-style-span"/>
    <w:basedOn w:val="Fontepargpadro"/>
    <w:semiHidden/>
    <w:rsid w:val="00FF562F"/>
  </w:style>
  <w:style w:type="paragraph" w:customStyle="1" w:styleId="yiv200037665abntnormal">
    <w:name w:val="yiv200037665abntnormal"/>
    <w:basedOn w:val="Normal"/>
    <w:semiHidden/>
    <w:rsid w:val="00FF562F"/>
    <w:pPr>
      <w:spacing w:before="100" w:beforeAutospacing="1" w:after="100" w:afterAutospacing="1" w:line="240" w:lineRule="auto"/>
    </w:pPr>
    <w:rPr>
      <w:rFonts w:ascii="Times New Roman" w:hAnsi="Times New Roman" w:cs="Times New Roman"/>
    </w:rPr>
  </w:style>
  <w:style w:type="paragraph" w:customStyle="1" w:styleId="Pa03">
    <w:name w:val="Pa0+3"/>
    <w:basedOn w:val="Default"/>
    <w:next w:val="Default"/>
    <w:semiHidden/>
    <w:rsid w:val="00E23C50"/>
    <w:pPr>
      <w:spacing w:line="141" w:lineRule="atLeast"/>
    </w:pPr>
    <w:rPr>
      <w:rFonts w:ascii="GillSans" w:hAnsi="GillSans"/>
      <w:color w:val="auto"/>
    </w:rPr>
  </w:style>
  <w:style w:type="paragraph" w:customStyle="1" w:styleId="TTULOPS-TEXTUAL0">
    <w:name w:val="TÍTULO PÓS-TEXTUAL"/>
    <w:basedOn w:val="Normal"/>
    <w:next w:val="Normal"/>
    <w:semiHidden/>
    <w:rsid w:val="00B76CB5"/>
    <w:pPr>
      <w:spacing w:after="360"/>
      <w:ind w:firstLine="0"/>
      <w:jc w:val="center"/>
    </w:pPr>
  </w:style>
  <w:style w:type="paragraph" w:customStyle="1" w:styleId="TranscriptionDissertation">
    <w:name w:val="Transcription Dissertation"/>
    <w:basedOn w:val="Normal"/>
    <w:semiHidden/>
    <w:rsid w:val="00E23C50"/>
    <w:pPr>
      <w:tabs>
        <w:tab w:val="left" w:pos="1980"/>
      </w:tabs>
      <w:autoSpaceDE w:val="0"/>
      <w:autoSpaceDN w:val="0"/>
      <w:spacing w:line="240" w:lineRule="auto"/>
      <w:ind w:left="1980" w:hanging="1980"/>
    </w:pPr>
    <w:rPr>
      <w:rFonts w:ascii="Courier New" w:hAnsi="Courier New" w:cs="Courier New"/>
    </w:rPr>
  </w:style>
  <w:style w:type="paragraph" w:customStyle="1" w:styleId="p-biblio1">
    <w:name w:val="p-biblio1"/>
    <w:basedOn w:val="Normal"/>
    <w:semiHidden/>
    <w:rsid w:val="00736E05"/>
    <w:pPr>
      <w:spacing w:after="120" w:line="240" w:lineRule="auto"/>
      <w:jc w:val="left"/>
    </w:pPr>
  </w:style>
  <w:style w:type="paragraph" w:customStyle="1" w:styleId="textopadraoparagrafo">
    <w:name w:val="texto_padrao_paragrafo"/>
    <w:basedOn w:val="Normal"/>
    <w:semiHidden/>
    <w:rsid w:val="00736E05"/>
    <w:pPr>
      <w:spacing w:before="100" w:beforeAutospacing="1" w:after="100" w:afterAutospacing="1" w:line="240" w:lineRule="auto"/>
      <w:jc w:val="left"/>
    </w:pPr>
  </w:style>
  <w:style w:type="paragraph" w:customStyle="1" w:styleId="fr">
    <w:name w:val="fr"/>
    <w:basedOn w:val="Normal"/>
    <w:semiHidden/>
    <w:rsid w:val="00D55C57"/>
    <w:pPr>
      <w:spacing w:before="100" w:beforeAutospacing="1" w:after="100" w:afterAutospacing="1" w:line="240" w:lineRule="auto"/>
      <w:jc w:val="left"/>
    </w:pPr>
  </w:style>
  <w:style w:type="paragraph" w:customStyle="1" w:styleId="Fundamentos">
    <w:name w:val="Fundamentos"/>
    <w:basedOn w:val="Normal"/>
    <w:semiHidden/>
    <w:rsid w:val="00D55C57"/>
    <w:pPr>
      <w:spacing w:before="120" w:after="120" w:line="240" w:lineRule="auto"/>
      <w:ind w:firstLine="1950"/>
    </w:pPr>
  </w:style>
  <w:style w:type="paragraph" w:customStyle="1" w:styleId="1Texto">
    <w:name w:val="1 Texto"/>
    <w:basedOn w:val="Normal"/>
    <w:semiHidden/>
    <w:rsid w:val="000D0681"/>
    <w:pPr>
      <w:ind w:firstLine="1134"/>
    </w:pPr>
    <w:rPr>
      <w:rFonts w:ascii="Times New Roman" w:hAnsi="Times New Roman"/>
    </w:rPr>
  </w:style>
  <w:style w:type="paragraph" w:customStyle="1" w:styleId="3Alnea">
    <w:name w:val="3 Alínea"/>
    <w:basedOn w:val="Normal"/>
    <w:semiHidden/>
    <w:rsid w:val="000D0681"/>
    <w:pPr>
      <w:numPr>
        <w:numId w:val="7"/>
      </w:numPr>
    </w:pPr>
    <w:rPr>
      <w:rFonts w:ascii="Times New Roman" w:hAnsi="Times New Roman"/>
    </w:rPr>
  </w:style>
  <w:style w:type="paragraph" w:customStyle="1" w:styleId="Alnea">
    <w:name w:val="Alínea"/>
    <w:basedOn w:val="Normal"/>
    <w:next w:val="Normal"/>
    <w:semiHidden/>
    <w:rsid w:val="000D0681"/>
    <w:pPr>
      <w:numPr>
        <w:numId w:val="8"/>
      </w:numPr>
      <w:tabs>
        <w:tab w:val="left" w:pos="993"/>
      </w:tabs>
    </w:pPr>
    <w:rPr>
      <w:rFonts w:ascii="Times New Roman" w:hAnsi="Times New Roman"/>
    </w:rPr>
  </w:style>
  <w:style w:type="character" w:customStyle="1" w:styleId="CharChar1">
    <w:name w:val="Char Char1"/>
    <w:semiHidden/>
    <w:rsid w:val="005E1CE1"/>
    <w:rPr>
      <w:rFonts w:ascii="Arial" w:eastAsia="Times New Roman" w:hAnsi="Arial" w:cs="Times New Roman"/>
      <w:b/>
      <w:sz w:val="24"/>
      <w:szCs w:val="20"/>
    </w:rPr>
  </w:style>
  <w:style w:type="character" w:customStyle="1" w:styleId="CharChar7">
    <w:name w:val="Char Char7"/>
    <w:semiHidden/>
    <w:rsid w:val="007B5F00"/>
    <w:rPr>
      <w:rFonts w:ascii="Times New Roman" w:eastAsia="Times New Roman" w:hAnsi="Times New Roman" w:cs="Times New Roman"/>
      <w:sz w:val="16"/>
      <w:szCs w:val="16"/>
    </w:rPr>
  </w:style>
  <w:style w:type="paragraph" w:customStyle="1" w:styleId="ListParagraph1">
    <w:name w:val="List Paragraph1"/>
    <w:basedOn w:val="Normal"/>
    <w:semiHidden/>
    <w:rsid w:val="000D0681"/>
    <w:pPr>
      <w:ind w:left="720"/>
      <w:contextualSpacing/>
    </w:pPr>
  </w:style>
  <w:style w:type="paragraph" w:customStyle="1" w:styleId="OmniPage1026">
    <w:name w:val="OmniPage #1026"/>
    <w:semiHidden/>
    <w:rsid w:val="000D0681"/>
    <w:pPr>
      <w:tabs>
        <w:tab w:val="left" w:pos="483"/>
        <w:tab w:val="right" w:pos="8603"/>
      </w:tabs>
      <w:spacing w:line="301" w:lineRule="exact"/>
      <w:jc w:val="both"/>
    </w:pPr>
    <w:rPr>
      <w:sz w:val="24"/>
      <w:lang w:val="en-US"/>
    </w:rPr>
  </w:style>
  <w:style w:type="paragraph" w:customStyle="1" w:styleId="PargrafodaLista2">
    <w:name w:val="Parágrafo da Lista2"/>
    <w:basedOn w:val="Normal"/>
    <w:semiHidden/>
    <w:rsid w:val="001905F3"/>
    <w:pPr>
      <w:ind w:left="720"/>
      <w:contextualSpacing/>
    </w:pPr>
  </w:style>
  <w:style w:type="paragraph" w:customStyle="1" w:styleId="RefernciaBibliogrfica0">
    <w:name w:val="Referência Bibliográfica"/>
    <w:basedOn w:val="Normal"/>
    <w:autoRedefine/>
    <w:semiHidden/>
    <w:rsid w:val="000D0681"/>
    <w:pPr>
      <w:tabs>
        <w:tab w:val="left" w:pos="0"/>
        <w:tab w:val="left" w:pos="426"/>
      </w:tabs>
      <w:spacing w:before="120" w:after="120" w:line="240" w:lineRule="auto"/>
    </w:pPr>
    <w:rPr>
      <w:rFonts w:ascii="Times New Roman" w:hAnsi="Times New Roman"/>
      <w:kern w:val="28"/>
      <w:lang w:val="pt-PT"/>
    </w:rPr>
  </w:style>
  <w:style w:type="paragraph" w:customStyle="1" w:styleId="Body1">
    <w:name w:val="Body 1"/>
    <w:semiHidden/>
    <w:rsid w:val="003C29B5"/>
    <w:rPr>
      <w:rFonts w:ascii="Helvetica" w:eastAsia="Arial Unicode MS" w:hAnsi="Helvetica"/>
      <w:color w:val="000000"/>
      <w:sz w:val="24"/>
    </w:rPr>
  </w:style>
  <w:style w:type="paragraph" w:customStyle="1" w:styleId="FolhadeRosto">
    <w:name w:val="Folha de Rosto"/>
    <w:basedOn w:val="Normal"/>
    <w:semiHidden/>
    <w:rsid w:val="003C29B5"/>
    <w:rPr>
      <w:rFonts w:eastAsia="Calibri"/>
      <w:szCs w:val="20"/>
    </w:rPr>
  </w:style>
  <w:style w:type="paragraph" w:customStyle="1" w:styleId="PARGRAFO0">
    <w:name w:val="PARÁGRAFO"/>
    <w:basedOn w:val="Normal"/>
    <w:next w:val="Normal"/>
    <w:semiHidden/>
    <w:rsid w:val="00836F0C"/>
    <w:rPr>
      <w:rFonts w:cs="Arial"/>
    </w:rPr>
  </w:style>
  <w:style w:type="character" w:customStyle="1" w:styleId="categorias">
    <w:name w:val="categorias"/>
    <w:semiHidden/>
    <w:rsid w:val="00331282"/>
    <w:rPr>
      <w:rFonts w:cs="Times New Roman"/>
    </w:rPr>
  </w:style>
  <w:style w:type="paragraph" w:customStyle="1" w:styleId="EstiloTCC-C5LatimArialExpandidopor06pt">
    <w:name w:val="Estilo TCC-C5 + (Latim) Arial Expandido por  06 pt"/>
    <w:basedOn w:val="TCC-C5"/>
    <w:semiHidden/>
    <w:rsid w:val="00331282"/>
    <w:pPr>
      <w:tabs>
        <w:tab w:val="clear" w:pos="9072"/>
      </w:tabs>
      <w:spacing w:after="0"/>
    </w:pPr>
    <w:rPr>
      <w:rFonts w:eastAsia="Calibri"/>
      <w:szCs w:val="20"/>
    </w:rPr>
  </w:style>
  <w:style w:type="paragraph" w:customStyle="1" w:styleId="EstiloTCC-C5LatimArialExpandidopor06ptEspaamentoen">
    <w:name w:val="Estilo TCC-C5 + (Latim) Arial Expandido por  06 pt Espaçamento en..."/>
    <w:basedOn w:val="TCC-C5"/>
    <w:semiHidden/>
    <w:rsid w:val="00331282"/>
    <w:pPr>
      <w:tabs>
        <w:tab w:val="clear" w:pos="9072"/>
      </w:tabs>
    </w:pPr>
    <w:rPr>
      <w:szCs w:val="20"/>
    </w:rPr>
  </w:style>
  <w:style w:type="paragraph" w:customStyle="1" w:styleId="EstiloTCC-C5LatimArialPrimeiralinha0cmExpandidopor">
    <w:name w:val="Estilo TCC-C5 + (Latim) Arial Primeira linha:  0 cm Expandido por ..."/>
    <w:basedOn w:val="TCC-C5"/>
    <w:semiHidden/>
    <w:rsid w:val="00331282"/>
    <w:pPr>
      <w:tabs>
        <w:tab w:val="clear" w:pos="9072"/>
      </w:tabs>
      <w:ind w:firstLine="0"/>
    </w:pPr>
    <w:rPr>
      <w:szCs w:val="20"/>
    </w:rPr>
  </w:style>
  <w:style w:type="paragraph" w:customStyle="1" w:styleId="EstiloTCC-C5LatimArialPrimeiralinha127cmExpandidop">
    <w:name w:val="Estilo TCC-C5 + (Latim) Arial Primeira linha:  127 cm Expandido p..."/>
    <w:basedOn w:val="TCC-C5"/>
    <w:semiHidden/>
    <w:rsid w:val="00331282"/>
    <w:pPr>
      <w:tabs>
        <w:tab w:val="clear" w:pos="9072"/>
      </w:tabs>
    </w:pPr>
    <w:rPr>
      <w:szCs w:val="20"/>
    </w:rPr>
  </w:style>
  <w:style w:type="paragraph" w:customStyle="1" w:styleId="g">
    <w:name w:val="g"/>
    <w:basedOn w:val="Normal"/>
    <w:semiHidden/>
    <w:rsid w:val="00A91C7B"/>
    <w:pPr>
      <w:spacing w:before="240" w:after="240" w:line="240" w:lineRule="auto"/>
      <w:ind w:firstLine="0"/>
      <w:jc w:val="left"/>
    </w:pPr>
    <w:rPr>
      <w:rFonts w:ascii="Times New Roman" w:hAnsi="Times New Roman"/>
    </w:rPr>
  </w:style>
  <w:style w:type="character" w:customStyle="1" w:styleId="l1">
    <w:name w:val="l1"/>
    <w:semiHidden/>
    <w:rsid w:val="00A91C7B"/>
    <w:rPr>
      <w:color w:val="0000CC"/>
    </w:rPr>
  </w:style>
  <w:style w:type="paragraph" w:customStyle="1" w:styleId="articleinfo">
    <w:name w:val="articleinfo"/>
    <w:basedOn w:val="Normal"/>
    <w:semiHidden/>
    <w:rsid w:val="00D25921"/>
    <w:pPr>
      <w:spacing w:before="150" w:after="225" w:line="240" w:lineRule="auto"/>
      <w:ind w:firstLine="0"/>
      <w:jc w:val="left"/>
    </w:pPr>
    <w:rPr>
      <w:rFonts w:ascii="Times New Roman" w:hAnsi="Times New Roman"/>
      <w:kern w:val="1"/>
      <w:lang w:eastAsia="ar-SA"/>
    </w:rPr>
  </w:style>
  <w:style w:type="paragraph" w:customStyle="1" w:styleId="ndicedefiguras">
    <w:name w:val="Índice de figuras"/>
    <w:basedOn w:val="Normal"/>
    <w:next w:val="Normal"/>
    <w:semiHidden/>
    <w:rsid w:val="000064DE"/>
    <w:pPr>
      <w:tabs>
        <w:tab w:val="left" w:leader="dot" w:pos="7796"/>
      </w:tabs>
      <w:suppressAutoHyphens/>
      <w:ind w:firstLine="0"/>
      <w:jc w:val="left"/>
    </w:pPr>
    <w:rPr>
      <w:szCs w:val="20"/>
      <w:lang w:eastAsia="ar-SA"/>
    </w:rPr>
  </w:style>
  <w:style w:type="paragraph" w:customStyle="1" w:styleId="Ttulo31">
    <w:name w:val="Título3"/>
    <w:basedOn w:val="Normal"/>
    <w:next w:val="Normal"/>
    <w:semiHidden/>
    <w:rsid w:val="000064DE"/>
    <w:pPr>
      <w:keepNext/>
      <w:spacing w:before="240" w:after="120"/>
    </w:pPr>
    <w:rPr>
      <w:rFonts w:eastAsia="MS Gothic" w:cs="Tahoma"/>
      <w:sz w:val="28"/>
      <w:szCs w:val="28"/>
    </w:rPr>
  </w:style>
  <w:style w:type="paragraph" w:customStyle="1" w:styleId="Ttulo40">
    <w:name w:val="Título4"/>
    <w:basedOn w:val="Normal"/>
    <w:next w:val="Normal"/>
    <w:semiHidden/>
    <w:rsid w:val="000064DE"/>
    <w:pPr>
      <w:keepNext/>
      <w:spacing w:before="240" w:after="120"/>
    </w:pPr>
    <w:rPr>
      <w:rFonts w:eastAsia="MS Gothic" w:cs="Tahoma"/>
      <w:sz w:val="28"/>
      <w:szCs w:val="28"/>
    </w:rPr>
  </w:style>
  <w:style w:type="character" w:customStyle="1" w:styleId="WW8Num11z3">
    <w:name w:val="WW8Num11z3"/>
    <w:semiHidden/>
    <w:rsid w:val="000064DE"/>
    <w:rPr>
      <w:rFonts w:ascii="Symbol" w:hAnsi="Symbol"/>
    </w:rPr>
  </w:style>
  <w:style w:type="character" w:customStyle="1" w:styleId="WW8Num1z3">
    <w:name w:val="WW8Num1z3"/>
    <w:semiHidden/>
    <w:rsid w:val="000064DE"/>
    <w:rPr>
      <w:rFonts w:ascii="Symbol" w:hAnsi="Symbol"/>
    </w:rPr>
  </w:style>
  <w:style w:type="character" w:customStyle="1" w:styleId="WW8Num2z3">
    <w:name w:val="WW8Num2z3"/>
    <w:semiHidden/>
    <w:rsid w:val="000064DE"/>
    <w:rPr>
      <w:rFonts w:ascii="Symbol" w:hAnsi="Symbol"/>
    </w:rPr>
  </w:style>
  <w:style w:type="character" w:customStyle="1" w:styleId="WW8Num9z5">
    <w:name w:val="WW8Num9z5"/>
    <w:semiHidden/>
    <w:rsid w:val="000064DE"/>
    <w:rPr>
      <w:rFonts w:ascii="Wingdings" w:hAnsi="Wingdings"/>
    </w:rPr>
  </w:style>
  <w:style w:type="character" w:customStyle="1" w:styleId="addmd1">
    <w:name w:val="addmd1"/>
    <w:semiHidden/>
    <w:rsid w:val="00F55248"/>
    <w:rPr>
      <w:rFonts w:cs="Times New Roman"/>
      <w:sz w:val="20"/>
      <w:szCs w:val="20"/>
    </w:rPr>
  </w:style>
  <w:style w:type="paragraph" w:customStyle="1" w:styleId="Ttulops-textual1">
    <w:name w:val="Título pós-textual"/>
    <w:basedOn w:val="Normal"/>
    <w:next w:val="Normal"/>
    <w:semiHidden/>
    <w:rsid w:val="00F55248"/>
    <w:pPr>
      <w:spacing w:after="360"/>
      <w:jc w:val="center"/>
    </w:pPr>
    <w:rPr>
      <w:rFonts w:cs="Arial"/>
      <w:bCs/>
    </w:rPr>
  </w:style>
  <w:style w:type="paragraph" w:customStyle="1" w:styleId="referencia">
    <w:name w:val="referencia"/>
    <w:basedOn w:val="Normal"/>
    <w:next w:val="Normal"/>
    <w:semiHidden/>
    <w:rsid w:val="008408E2"/>
    <w:pPr>
      <w:spacing w:after="240" w:line="240" w:lineRule="auto"/>
      <w:ind w:firstLine="0"/>
      <w:jc w:val="left"/>
    </w:pPr>
  </w:style>
  <w:style w:type="numbering" w:customStyle="1" w:styleId="ArticleSection">
    <w:name w:val="Article / Section"/>
    <w:semiHidden/>
    <w:rsid w:val="00671FCA"/>
    <w:pPr>
      <w:numPr>
        <w:numId w:val="9"/>
      </w:numPr>
    </w:pPr>
  </w:style>
  <w:style w:type="paragraph" w:customStyle="1" w:styleId="ALINEAS">
    <w:name w:val="ALINEAS"/>
    <w:basedOn w:val="Normal"/>
    <w:semiHidden/>
    <w:rsid w:val="00311028"/>
    <w:pPr>
      <w:numPr>
        <w:numId w:val="14"/>
      </w:numPr>
    </w:pPr>
    <w:rPr>
      <w:rFonts w:eastAsia="Calibri"/>
      <w:szCs w:val="22"/>
      <w:lang w:eastAsia="en-US"/>
    </w:rPr>
  </w:style>
  <w:style w:type="paragraph" w:customStyle="1" w:styleId="Corpodotexto">
    <w:name w:val="Corpo do texto"/>
    <w:basedOn w:val="Normal"/>
    <w:semiHidden/>
    <w:rsid w:val="00CF6D25"/>
    <w:pPr>
      <w:suppressAutoHyphens/>
      <w:spacing w:line="240" w:lineRule="auto"/>
      <w:ind w:firstLine="0"/>
    </w:pPr>
    <w:rPr>
      <w:rFonts w:ascii="Times New Roman" w:hAnsi="Times New Roman"/>
      <w:noProof/>
    </w:rPr>
  </w:style>
  <w:style w:type="paragraph" w:customStyle="1" w:styleId="ecxmsonormal1">
    <w:name w:val="ecxmsonormal1"/>
    <w:basedOn w:val="Normal"/>
    <w:semiHidden/>
    <w:rsid w:val="00CF6D25"/>
    <w:pPr>
      <w:spacing w:line="240" w:lineRule="auto"/>
      <w:ind w:firstLine="0"/>
      <w:jc w:val="left"/>
    </w:pPr>
    <w:rPr>
      <w:rFonts w:eastAsia="Calibri"/>
      <w:szCs w:val="22"/>
    </w:rPr>
  </w:style>
  <w:style w:type="table" w:customStyle="1" w:styleId="GradeMdia11">
    <w:name w:val="Grade Média 11"/>
    <w:semiHidden/>
    <w:rsid w:val="00CF6D25"/>
    <w:rPr>
      <w:rFonts w:ascii="Calibri" w:hAnsi="Calibri"/>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paragraph" w:customStyle="1" w:styleId="Normal12pt">
    <w:name w:val="Normal + 12pt"/>
    <w:basedOn w:val="Normal"/>
    <w:semiHidden/>
    <w:rsid w:val="00CF6D25"/>
    <w:pPr>
      <w:spacing w:before="240"/>
    </w:pPr>
    <w:rPr>
      <w:rFonts w:cs="Arial"/>
    </w:rPr>
  </w:style>
  <w:style w:type="paragraph" w:customStyle="1" w:styleId="Normaltimesnewroman">
    <w:name w:val="Normal + times new roman"/>
    <w:aliases w:val="primeira linha: 1,25 cm,a direita: 0,17 cm"/>
    <w:basedOn w:val="Normal"/>
    <w:semiHidden/>
    <w:rsid w:val="00CF6D25"/>
    <w:pPr>
      <w:spacing w:line="240" w:lineRule="auto"/>
      <w:ind w:firstLine="708"/>
    </w:pPr>
    <w:rPr>
      <w:szCs w:val="20"/>
    </w:rPr>
  </w:style>
  <w:style w:type="paragraph" w:customStyle="1" w:styleId="pagina">
    <w:name w:val="pagina"/>
    <w:basedOn w:val="Normal"/>
    <w:semiHidden/>
    <w:rsid w:val="00CF6D25"/>
    <w:pPr>
      <w:spacing w:before="100" w:beforeAutospacing="1" w:after="100" w:afterAutospacing="1" w:line="240" w:lineRule="auto"/>
    </w:pPr>
    <w:rPr>
      <w:rFonts w:ascii="Times New Roman" w:eastAsia="Calibri" w:hAnsi="Times New Roman"/>
    </w:rPr>
  </w:style>
  <w:style w:type="character" w:customStyle="1" w:styleId="TextodoEspaoReservado1">
    <w:name w:val="Texto do Espaço Reservado1"/>
    <w:semiHidden/>
    <w:rsid w:val="00CF6D25"/>
    <w:rPr>
      <w:rFonts w:cs="Times New Roman"/>
      <w:color w:val="808080"/>
    </w:rPr>
  </w:style>
  <w:style w:type="paragraph" w:customStyle="1" w:styleId="ABNTFur-Textoagradec">
    <w:name w:val="ABNT Fur - Texto agradec"/>
    <w:basedOn w:val="Normal"/>
    <w:autoRedefine/>
    <w:semiHidden/>
    <w:rsid w:val="00E24462"/>
    <w:pPr>
      <w:widowControl w:val="0"/>
      <w:tabs>
        <w:tab w:val="left" w:leader="dot" w:pos="7796"/>
      </w:tabs>
      <w:suppressAutoHyphens/>
      <w:spacing w:after="720" w:line="240" w:lineRule="auto"/>
      <w:ind w:left="3686" w:firstLine="2977"/>
    </w:pPr>
    <w:rPr>
      <w:rFonts w:cs="Arial"/>
      <w:i/>
    </w:rPr>
  </w:style>
  <w:style w:type="paragraph" w:customStyle="1" w:styleId="ecxmsonormal">
    <w:name w:val="ecxmsonormal"/>
    <w:basedOn w:val="Normal"/>
    <w:semiHidden/>
    <w:rsid w:val="00EC2430"/>
    <w:pPr>
      <w:spacing w:before="100" w:beforeAutospacing="1" w:after="100" w:afterAutospacing="1" w:line="240" w:lineRule="auto"/>
      <w:ind w:firstLine="0"/>
      <w:jc w:val="left"/>
    </w:pPr>
    <w:rPr>
      <w:rFonts w:ascii="Times New Roman" w:hAnsi="Times New Roman"/>
    </w:rPr>
  </w:style>
  <w:style w:type="character" w:customStyle="1" w:styleId="EstiloBookAntiqua">
    <w:name w:val="Estilo Book Antiqua"/>
    <w:semiHidden/>
    <w:rsid w:val="00E24462"/>
    <w:rPr>
      <w:rFonts w:ascii="Book Antiqua" w:hAnsi="Book Antiqua"/>
      <w:sz w:val="22"/>
    </w:rPr>
  </w:style>
  <w:style w:type="character" w:customStyle="1" w:styleId="small">
    <w:name w:val="small"/>
    <w:basedOn w:val="Fontepargpadro"/>
    <w:semiHidden/>
    <w:rsid w:val="006B6CE8"/>
  </w:style>
  <w:style w:type="paragraph" w:customStyle="1" w:styleId="EstiloTtulo1esquerda-032cmDeslocamento063cm">
    <w:name w:val="Estilo Título 1 + À esquerda:  -032 cm Deslocamento:  063 cm"/>
    <w:basedOn w:val="Ttulo1"/>
    <w:semiHidden/>
    <w:rsid w:val="00E24462"/>
    <w:pPr>
      <w:ind w:left="176" w:hanging="357"/>
    </w:pPr>
    <w:rPr>
      <w:rFonts w:cs="Times New Roman"/>
      <w:szCs w:val="20"/>
    </w:rPr>
  </w:style>
  <w:style w:type="paragraph" w:customStyle="1" w:styleId="Arialtexto">
    <w:name w:val="Arial texto"/>
    <w:basedOn w:val="Normal"/>
    <w:next w:val="Normal"/>
    <w:autoRedefine/>
    <w:semiHidden/>
    <w:rsid w:val="00E61405"/>
    <w:pPr>
      <w:tabs>
        <w:tab w:val="num" w:pos="0"/>
      </w:tabs>
      <w:spacing w:after="200"/>
    </w:pPr>
  </w:style>
  <w:style w:type="paragraph" w:customStyle="1" w:styleId="Entrevista0">
    <w:name w:val="Entrevista"/>
    <w:basedOn w:val="Normal"/>
    <w:next w:val="Normal"/>
    <w:semiHidden/>
    <w:rsid w:val="00E61405"/>
    <w:pPr>
      <w:tabs>
        <w:tab w:val="left" w:leader="dot" w:pos="7796"/>
      </w:tabs>
      <w:spacing w:before="360" w:after="360" w:line="240" w:lineRule="auto"/>
      <w:ind w:left="1134" w:firstLine="0"/>
    </w:pPr>
    <w:rPr>
      <w:i/>
      <w:szCs w:val="20"/>
    </w:rPr>
  </w:style>
  <w:style w:type="character" w:customStyle="1" w:styleId="pstext">
    <w:name w:val="pstext"/>
    <w:basedOn w:val="Fontepargpadro"/>
    <w:semiHidden/>
    <w:rsid w:val="00E61405"/>
  </w:style>
  <w:style w:type="character" w:customStyle="1" w:styleId="ptbreadcrumbcur">
    <w:name w:val="ptbreadcrumbcur"/>
    <w:basedOn w:val="Fontepargpadro"/>
    <w:semiHidden/>
    <w:rsid w:val="00E61405"/>
  </w:style>
  <w:style w:type="paragraph" w:customStyle="1" w:styleId="TitArial1">
    <w:name w:val="Tit Arial1"/>
    <w:basedOn w:val="Normal"/>
    <w:next w:val="Normal"/>
    <w:autoRedefine/>
    <w:semiHidden/>
    <w:rsid w:val="00E61405"/>
    <w:pPr>
      <w:spacing w:before="720" w:after="720"/>
    </w:pPr>
    <w:rPr>
      <w:b/>
      <w:caps/>
    </w:rPr>
  </w:style>
  <w:style w:type="paragraph" w:customStyle="1" w:styleId="TitArial2">
    <w:name w:val="Tit Arial2"/>
    <w:basedOn w:val="Normal"/>
    <w:next w:val="Normal"/>
    <w:autoRedefine/>
    <w:semiHidden/>
    <w:rsid w:val="00E61405"/>
    <w:pPr>
      <w:spacing w:before="720" w:after="720"/>
    </w:pPr>
    <w:rPr>
      <w:caps/>
    </w:rPr>
  </w:style>
  <w:style w:type="paragraph" w:customStyle="1" w:styleId="TitArial3">
    <w:name w:val="Tit Arial3"/>
    <w:basedOn w:val="Normal"/>
    <w:next w:val="Normal"/>
    <w:semiHidden/>
    <w:rsid w:val="00E61405"/>
    <w:pPr>
      <w:autoSpaceDE w:val="0"/>
      <w:autoSpaceDN w:val="0"/>
      <w:adjustRightInd w:val="0"/>
      <w:spacing w:before="720" w:after="720"/>
    </w:pPr>
    <w:rPr>
      <w:rFonts w:cs="Arial"/>
      <w:b/>
      <w:bCs/>
    </w:rPr>
  </w:style>
  <w:style w:type="paragraph" w:customStyle="1" w:styleId="EstiloCitaoLongaPrimeiralinha0cm">
    <w:name w:val="Estilo Citação Longa + Primeira linha:  0 cm"/>
    <w:basedOn w:val="Normal"/>
    <w:semiHidden/>
    <w:rsid w:val="00F0106B"/>
    <w:pPr>
      <w:spacing w:before="360" w:after="360"/>
      <w:ind w:left="2268" w:firstLine="0"/>
      <w:contextualSpacing/>
    </w:pPr>
    <w:rPr>
      <w:rFonts w:cs="Times New Roman"/>
      <w:sz w:val="20"/>
    </w:rPr>
  </w:style>
  <w:style w:type="paragraph" w:customStyle="1" w:styleId="EstiloArialJustificadoPrimeiralinha127cmEspaamentoent">
    <w:name w:val="Estilo Arial Justificado Primeira linha:  127 cm Espaçamento ent..."/>
    <w:basedOn w:val="Normal"/>
    <w:semiHidden/>
    <w:rsid w:val="007F4909"/>
    <w:rPr>
      <w:szCs w:val="20"/>
    </w:rPr>
  </w:style>
  <w:style w:type="paragraph" w:customStyle="1" w:styleId="paragrafo">
    <w:name w:val="paragrafo"/>
    <w:basedOn w:val="Normal"/>
    <w:next w:val="Normal"/>
    <w:semiHidden/>
    <w:rsid w:val="006B6CE8"/>
  </w:style>
  <w:style w:type="character" w:customStyle="1" w:styleId="aut1">
    <w:name w:val="aut1"/>
    <w:semiHidden/>
    <w:rsid w:val="00C5223E"/>
    <w:rPr>
      <w:vanish w:val="0"/>
      <w:webHidden w:val="0"/>
    </w:rPr>
  </w:style>
  <w:style w:type="character" w:customStyle="1" w:styleId="destaquebusca">
    <w:name w:val="destaquebusca"/>
    <w:basedOn w:val="Fontepargpadro"/>
    <w:semiHidden/>
    <w:rsid w:val="00385F45"/>
  </w:style>
  <w:style w:type="paragraph" w:customStyle="1" w:styleId="fr01">
    <w:name w:val="fr01"/>
    <w:basedOn w:val="Normal"/>
    <w:semiHidden/>
    <w:rsid w:val="007F4909"/>
    <w:pPr>
      <w:spacing w:before="100" w:beforeAutospacing="1" w:after="100" w:afterAutospacing="1" w:line="240" w:lineRule="auto"/>
      <w:ind w:firstLine="0"/>
      <w:jc w:val="left"/>
    </w:pPr>
    <w:rPr>
      <w:rFonts w:cs="Arial"/>
      <w:color w:val="000000"/>
    </w:rPr>
  </w:style>
  <w:style w:type="character" w:customStyle="1" w:styleId="marcas1">
    <w:name w:val="marcas1"/>
    <w:semiHidden/>
    <w:rsid w:val="007F4909"/>
    <w:rPr>
      <w:b/>
      <w:bCs/>
      <w:color w:val="FF0000"/>
    </w:rPr>
  </w:style>
  <w:style w:type="paragraph" w:customStyle="1" w:styleId="Transcrio">
    <w:name w:val="Transcrição"/>
    <w:basedOn w:val="Normal"/>
    <w:semiHidden/>
    <w:rsid w:val="007F4909"/>
    <w:pPr>
      <w:autoSpaceDE w:val="0"/>
      <w:autoSpaceDN w:val="0"/>
      <w:spacing w:line="360" w:lineRule="atLeast"/>
      <w:ind w:left="2551" w:firstLine="567"/>
    </w:pPr>
    <w:rPr>
      <w:color w:val="000000"/>
    </w:rPr>
  </w:style>
  <w:style w:type="character" w:customStyle="1" w:styleId="txtitdoutrina1">
    <w:name w:val="tx_tit_doutrina1"/>
    <w:semiHidden/>
    <w:rsid w:val="007F4909"/>
    <w:rPr>
      <w:rFonts w:ascii="Verdana" w:hAnsi="Verdana" w:hint="default"/>
      <w:b/>
      <w:bCs/>
      <w:color w:val="01526A"/>
      <w:sz w:val="24"/>
      <w:szCs w:val="24"/>
    </w:rPr>
  </w:style>
  <w:style w:type="character" w:customStyle="1" w:styleId="ecxttulo2char">
    <w:name w:val="ecxttulo2char"/>
    <w:basedOn w:val="Fontepargpadro"/>
    <w:semiHidden/>
    <w:rsid w:val="006B6CE8"/>
  </w:style>
  <w:style w:type="character" w:customStyle="1" w:styleId="highlightbrs">
    <w:name w:val="highlightbrs"/>
    <w:semiHidden/>
    <w:rsid w:val="009C5C89"/>
  </w:style>
  <w:style w:type="paragraph" w:customStyle="1" w:styleId="Anexos0">
    <w:name w:val="Anexos"/>
    <w:basedOn w:val="Normal"/>
    <w:next w:val="Normal"/>
    <w:semiHidden/>
    <w:rsid w:val="00786E5D"/>
    <w:pPr>
      <w:spacing w:after="360" w:line="240" w:lineRule="auto"/>
      <w:ind w:firstLine="0"/>
      <w:jc w:val="center"/>
    </w:pPr>
  </w:style>
  <w:style w:type="paragraph" w:customStyle="1" w:styleId="TtuloCentral1-Referncias">
    <w:name w:val="Título Central 1 - Referências"/>
    <w:basedOn w:val="Normal"/>
    <w:next w:val="Normal"/>
    <w:semiHidden/>
    <w:rsid w:val="00B76CB5"/>
    <w:pPr>
      <w:spacing w:after="360"/>
      <w:ind w:firstLine="0"/>
      <w:jc w:val="center"/>
    </w:pPr>
    <w:rPr>
      <w:b/>
      <w:caps/>
    </w:rPr>
  </w:style>
  <w:style w:type="paragraph" w:customStyle="1" w:styleId="TtuloPr-Textual1">
    <w:name w:val="Título Pré-Textual"/>
    <w:basedOn w:val="Normal"/>
    <w:next w:val="Normal"/>
    <w:semiHidden/>
    <w:rsid w:val="00B76CB5"/>
    <w:pPr>
      <w:spacing w:after="360"/>
      <w:ind w:firstLine="0"/>
      <w:jc w:val="center"/>
    </w:pPr>
    <w:rPr>
      <w:rFonts w:cs="Arial"/>
      <w:b/>
      <w:caps/>
    </w:rPr>
  </w:style>
  <w:style w:type="paragraph" w:customStyle="1" w:styleId="TituloCentral12">
    <w:name w:val="Titulo Central 1"/>
    <w:basedOn w:val="Normal"/>
    <w:next w:val="Normal"/>
    <w:semiHidden/>
    <w:rsid w:val="00373B53"/>
    <w:pPr>
      <w:spacing w:after="360"/>
      <w:ind w:firstLine="0"/>
      <w:jc w:val="center"/>
    </w:pPr>
    <w:rPr>
      <w:b/>
      <w:caps/>
    </w:rPr>
  </w:style>
  <w:style w:type="numbering" w:customStyle="1" w:styleId="Artigoseo1">
    <w:name w:val="Artigo / seção1"/>
    <w:semiHidden/>
    <w:rsid w:val="00331282"/>
    <w:pPr>
      <w:numPr>
        <w:numId w:val="17"/>
      </w:numPr>
    </w:pPr>
  </w:style>
  <w:style w:type="character" w:customStyle="1" w:styleId="Heading2Char">
    <w:name w:val="Heading 2 Char"/>
    <w:semiHidden/>
    <w:locked/>
    <w:rsid w:val="00331282"/>
    <w:rPr>
      <w:rFonts w:ascii="Cambria" w:hAnsi="Cambria" w:cs="Times New Roman"/>
      <w:b/>
      <w:bCs/>
      <w:i/>
      <w:iCs/>
      <w:sz w:val="28"/>
      <w:szCs w:val="28"/>
      <w:lang w:val="en-US" w:eastAsia="en-US"/>
    </w:rPr>
  </w:style>
  <w:style w:type="character" w:customStyle="1" w:styleId="Heading3Char">
    <w:name w:val="Heading 3 Char"/>
    <w:semiHidden/>
    <w:locked/>
    <w:rsid w:val="00331282"/>
    <w:rPr>
      <w:rFonts w:ascii="Cambria" w:hAnsi="Cambria" w:cs="Times New Roman"/>
      <w:b/>
      <w:bCs/>
      <w:sz w:val="26"/>
      <w:szCs w:val="26"/>
      <w:lang w:val="en-US" w:eastAsia="en-US"/>
    </w:rPr>
  </w:style>
  <w:style w:type="character" w:customStyle="1" w:styleId="Heading4Char">
    <w:name w:val="Heading 4 Char"/>
    <w:semiHidden/>
    <w:locked/>
    <w:rsid w:val="00331282"/>
    <w:rPr>
      <w:rFonts w:ascii="Calibri" w:hAnsi="Calibri" w:cs="Times New Roman"/>
      <w:b/>
      <w:bCs/>
      <w:sz w:val="28"/>
      <w:szCs w:val="28"/>
      <w:lang w:val="en-US" w:eastAsia="en-US"/>
    </w:rPr>
  </w:style>
  <w:style w:type="paragraph" w:customStyle="1" w:styleId="sumario">
    <w:name w:val="sumario"/>
    <w:basedOn w:val="Normal"/>
    <w:semiHidden/>
    <w:rsid w:val="00540C13"/>
    <w:pPr>
      <w:spacing w:before="2280" w:after="840" w:line="480" w:lineRule="auto"/>
      <w:jc w:val="center"/>
    </w:pPr>
    <w:rPr>
      <w:b/>
      <w:sz w:val="28"/>
    </w:rPr>
  </w:style>
  <w:style w:type="paragraph" w:customStyle="1" w:styleId="TTULOREFERNCIAS">
    <w:name w:val="TÍTULO REFERÊNCIAS"/>
    <w:basedOn w:val="Normal"/>
    <w:next w:val="Normal"/>
    <w:semiHidden/>
    <w:rsid w:val="00311028"/>
    <w:pPr>
      <w:spacing w:after="360"/>
      <w:ind w:firstLine="0"/>
      <w:jc w:val="center"/>
    </w:pPr>
    <w:rPr>
      <w:b/>
      <w:caps/>
    </w:rPr>
  </w:style>
  <w:style w:type="paragraph" w:customStyle="1" w:styleId="prtextual">
    <w:name w:val="pré textual"/>
    <w:basedOn w:val="Normal"/>
    <w:next w:val="Normal"/>
    <w:semiHidden/>
    <w:rsid w:val="00331282"/>
    <w:pPr>
      <w:spacing w:after="360"/>
      <w:ind w:firstLine="0"/>
      <w:jc w:val="center"/>
    </w:pPr>
    <w:rPr>
      <w:rFonts w:cs="Arial"/>
      <w:b/>
      <w:caps/>
      <w:color w:val="000000"/>
      <w:spacing w:val="12"/>
    </w:rPr>
  </w:style>
  <w:style w:type="paragraph" w:customStyle="1" w:styleId="article">
    <w:name w:val="article"/>
    <w:basedOn w:val="Normal"/>
    <w:semiHidden/>
    <w:rsid w:val="00356903"/>
    <w:pPr>
      <w:spacing w:before="100" w:beforeAutospacing="1" w:after="100" w:afterAutospacing="1" w:line="240" w:lineRule="auto"/>
    </w:pPr>
  </w:style>
  <w:style w:type="paragraph" w:customStyle="1" w:styleId="style2">
    <w:name w:val="style2"/>
    <w:basedOn w:val="Normal"/>
    <w:semiHidden/>
    <w:rsid w:val="00356903"/>
    <w:pPr>
      <w:spacing w:before="100" w:beforeAutospacing="1" w:after="100" w:afterAutospacing="1" w:line="240" w:lineRule="auto"/>
    </w:pPr>
  </w:style>
  <w:style w:type="character" w:customStyle="1" w:styleId="style21">
    <w:name w:val="style21"/>
    <w:semiHidden/>
    <w:rsid w:val="00356903"/>
    <w:rPr>
      <w:rFonts w:cs="Times New Roman"/>
    </w:rPr>
  </w:style>
  <w:style w:type="paragraph" w:customStyle="1" w:styleId="seotexto2">
    <w:name w:val="seotexto2"/>
    <w:basedOn w:val="Normal"/>
    <w:semiHidden/>
    <w:rsid w:val="0079092B"/>
    <w:pPr>
      <w:spacing w:before="100" w:beforeAutospacing="1" w:after="100" w:afterAutospacing="1"/>
    </w:pPr>
  </w:style>
  <w:style w:type="paragraph" w:customStyle="1" w:styleId="Prtextual0">
    <w:name w:val="Pré textual"/>
    <w:basedOn w:val="Normal"/>
    <w:next w:val="Normal"/>
    <w:semiHidden/>
    <w:rsid w:val="00C5223E"/>
    <w:pPr>
      <w:spacing w:after="360"/>
      <w:ind w:firstLine="0"/>
      <w:jc w:val="center"/>
    </w:pPr>
    <w:rPr>
      <w:rFonts w:cs="Arial"/>
      <w:b/>
      <w:caps/>
    </w:rPr>
  </w:style>
  <w:style w:type="paragraph" w:customStyle="1" w:styleId="referencias1">
    <w:name w:val="referencias"/>
    <w:basedOn w:val="Normal"/>
    <w:next w:val="Normal"/>
    <w:semiHidden/>
    <w:rsid w:val="00E61405"/>
    <w:pPr>
      <w:spacing w:after="240" w:line="240" w:lineRule="auto"/>
      <w:ind w:firstLine="0"/>
    </w:pPr>
  </w:style>
  <w:style w:type="paragraph" w:customStyle="1" w:styleId="Bibliografiaingls">
    <w:name w:val="Bibliografia inglês"/>
    <w:basedOn w:val="Default"/>
    <w:next w:val="Default"/>
    <w:semiHidden/>
    <w:rsid w:val="001905F3"/>
    <w:rPr>
      <w:rFonts w:ascii="BLABDE+ArialNarrow" w:hAnsi="BLABDE+ArialNarrow"/>
      <w:color w:val="auto"/>
    </w:rPr>
  </w:style>
  <w:style w:type="paragraph" w:customStyle="1" w:styleId="EstiloLegendaCentralizado">
    <w:name w:val="Estilo Legenda + Centralizado"/>
    <w:basedOn w:val="Legenda"/>
    <w:semiHidden/>
    <w:rsid w:val="001905F3"/>
    <w:pPr>
      <w:autoSpaceDE w:val="0"/>
      <w:autoSpaceDN w:val="0"/>
      <w:adjustRightInd w:val="0"/>
    </w:pPr>
    <w:rPr>
      <w:rFonts w:ascii="Times New Roman" w:eastAsia="Calibri" w:hAnsi="Times New Roman"/>
    </w:rPr>
  </w:style>
  <w:style w:type="paragraph" w:customStyle="1" w:styleId="EstiloLegendaCentralizado1">
    <w:name w:val="Estilo Legenda + Centralizado1"/>
    <w:basedOn w:val="Legenda"/>
    <w:semiHidden/>
    <w:rsid w:val="001905F3"/>
    <w:pPr>
      <w:autoSpaceDE w:val="0"/>
      <w:autoSpaceDN w:val="0"/>
      <w:adjustRightInd w:val="0"/>
    </w:pPr>
    <w:rPr>
      <w:rFonts w:ascii="Times New Roman" w:eastAsia="Calibri" w:hAnsi="Times New Roman"/>
    </w:rPr>
  </w:style>
  <w:style w:type="paragraph" w:customStyle="1" w:styleId="EstiloTRABDIPttuloapndiceAntes0pt">
    <w:name w:val="Estilo TRAB_DIP: título apêndice + Antes:  0 pt"/>
    <w:basedOn w:val="Normal"/>
    <w:semiHidden/>
    <w:rsid w:val="00BD23E8"/>
    <w:pPr>
      <w:keepNext/>
      <w:spacing w:after="120"/>
      <w:jc w:val="center"/>
      <w:outlineLvl w:val="1"/>
    </w:pPr>
    <w:rPr>
      <w:bCs/>
      <w:szCs w:val="20"/>
    </w:rPr>
  </w:style>
  <w:style w:type="table" w:customStyle="1" w:styleId="Estilo10">
    <w:name w:val="Estilo10"/>
    <w:basedOn w:val="Tabelacomgrade4"/>
    <w:semiHidden/>
    <w:rsid w:val="001905F3"/>
    <w:pPr>
      <w:autoSpaceDE w:val="0"/>
      <w:autoSpaceDN w:val="0"/>
      <w:adjustRightInd w:val="0"/>
      <w:spacing w:line="240" w:lineRule="auto"/>
    </w:pPr>
    <w:tblPr/>
    <w:tcPr>
      <w:shd w:val="clear" w:color="auto" w:fill="auto"/>
    </w:tc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Estilo11">
    <w:name w:val="Estilo11"/>
    <w:semiHidden/>
    <w:rsid w:val="001905F3"/>
    <w:rPr>
      <w:rFonts w:ascii="Calibri" w:hAnsi="Calibri"/>
    </w:rPr>
    <w:tblPr>
      <w:tblCellMar>
        <w:top w:w="0" w:type="dxa"/>
        <w:left w:w="108" w:type="dxa"/>
        <w:bottom w:w="0" w:type="dxa"/>
        <w:right w:w="108" w:type="dxa"/>
      </w:tblCellMar>
    </w:tblPr>
  </w:style>
  <w:style w:type="table" w:customStyle="1" w:styleId="Estilo12">
    <w:name w:val="Estilo12"/>
    <w:semiHidden/>
    <w:rsid w:val="001905F3"/>
    <w:rPr>
      <w:rFonts w:ascii="Calibri" w:hAnsi="Calibri"/>
    </w:rPr>
    <w:tblPr>
      <w:tblCellMar>
        <w:top w:w="0" w:type="dxa"/>
        <w:left w:w="108" w:type="dxa"/>
        <w:bottom w:w="0" w:type="dxa"/>
        <w:right w:w="108" w:type="dxa"/>
      </w:tblCellMar>
    </w:tblPr>
  </w:style>
  <w:style w:type="table" w:customStyle="1" w:styleId="Estilo13">
    <w:name w:val="Estilo13"/>
    <w:semiHidden/>
    <w:rsid w:val="001905F3"/>
    <w:rPr>
      <w:rFonts w:ascii="Calibri" w:hAnsi="Calibri"/>
    </w:rPr>
    <w:tblPr>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style>
  <w:style w:type="table" w:customStyle="1" w:styleId="Estilo14">
    <w:name w:val="Estilo14"/>
    <w:semiHidden/>
    <w:rsid w:val="001905F3"/>
    <w:rPr>
      <w:rFonts w:ascii="Calibri" w:hAnsi="Calibri"/>
    </w:rPr>
    <w:tblPr>
      <w:tblBorders>
        <w:insideH w:val="single" w:sz="18" w:space="0" w:color="auto"/>
        <w:insideV w:val="single" w:sz="18" w:space="0" w:color="auto"/>
      </w:tblBorders>
      <w:tblCellMar>
        <w:top w:w="0" w:type="dxa"/>
        <w:left w:w="108" w:type="dxa"/>
        <w:bottom w:w="0" w:type="dxa"/>
        <w:right w:w="108" w:type="dxa"/>
      </w:tblCellMar>
    </w:tblPr>
  </w:style>
  <w:style w:type="table" w:customStyle="1" w:styleId="Estilo15">
    <w:name w:val="Estilo15"/>
    <w:semiHidden/>
    <w:rsid w:val="001905F3"/>
    <w:rPr>
      <w:rFonts w:ascii="Calibri" w:hAnsi="Calibri"/>
    </w:rPr>
    <w:tblPr>
      <w:tblBorders>
        <w:insideH w:val="single" w:sz="18" w:space="0" w:color="auto"/>
      </w:tblBorders>
      <w:tblCellMar>
        <w:top w:w="0" w:type="dxa"/>
        <w:left w:w="108" w:type="dxa"/>
        <w:bottom w:w="0" w:type="dxa"/>
        <w:right w:w="108" w:type="dxa"/>
      </w:tblCellMar>
    </w:tblPr>
  </w:style>
  <w:style w:type="table" w:customStyle="1" w:styleId="Estilo16">
    <w:name w:val="Estilo16"/>
    <w:basedOn w:val="Estilo7"/>
    <w:semiHidden/>
    <w:rsid w:val="001905F3"/>
    <w:tblPr/>
    <w:tcPr>
      <w:shd w:val="clear" w:color="auto" w:fill="auto"/>
    </w:tc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Estilo17">
    <w:name w:val="Estilo17"/>
    <w:basedOn w:val="Tabelanormal"/>
    <w:semiHidden/>
    <w:rsid w:val="001905F3"/>
    <w:rPr>
      <w:rFonts w:ascii="Calibri" w:hAnsi="Calibri"/>
      <w:b/>
      <w:bCs/>
      <w:cap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customStyle="1" w:styleId="Estilo18">
    <w:name w:val="Estilo18"/>
    <w:basedOn w:val="Estilo17"/>
    <w:semiHidden/>
    <w:rsid w:val="001905F3"/>
    <w:tblPr/>
    <w:tblStylePr w:type="firstRow">
      <w:rPr>
        <w:rFonts w:cs="Times New Roman"/>
        <w:caps/>
        <w:color w:val="auto"/>
      </w:rPr>
      <w:tblPr/>
      <w:tcPr>
        <w:tcBorders>
          <w:tl2br w:val="none" w:sz="0" w:space="0" w:color="auto"/>
          <w:tr2bl w:val="none" w:sz="0" w:space="0" w:color="auto"/>
        </w:tcBorders>
      </w:tcPr>
    </w:tblStylePr>
  </w:style>
  <w:style w:type="table" w:customStyle="1" w:styleId="Estilo19">
    <w:name w:val="Estilo19"/>
    <w:basedOn w:val="Tabelaemlista5"/>
    <w:semiHidden/>
    <w:rsid w:val="001905F3"/>
    <w:pPr>
      <w:autoSpaceDE w:val="0"/>
      <w:autoSpaceDN w:val="0"/>
      <w:adjustRightInd w:val="0"/>
      <w:spacing w:line="240" w:lineRule="auto"/>
    </w:pPr>
    <w:tblPr/>
    <w:tcPr>
      <w:shd w:val="clear" w:color="auto" w:fill="auto"/>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paragraph" w:customStyle="1" w:styleId="Estilo20">
    <w:name w:val="Estilo20"/>
    <w:basedOn w:val="Ttulo2"/>
    <w:semiHidden/>
    <w:rsid w:val="001905F3"/>
    <w:pPr>
      <w:autoSpaceDE w:val="0"/>
      <w:autoSpaceDN w:val="0"/>
      <w:adjustRightInd w:val="0"/>
    </w:pPr>
    <w:rPr>
      <w:rFonts w:ascii="Times New Roman" w:eastAsia="Calibri" w:hAnsi="Times New Roman"/>
      <w:iCs w:val="0"/>
    </w:rPr>
  </w:style>
  <w:style w:type="table" w:customStyle="1" w:styleId="Estilo6">
    <w:name w:val="Estilo6"/>
    <w:basedOn w:val="Tabelaemcolunas5"/>
    <w:semiHidden/>
    <w:rsid w:val="001905F3"/>
    <w:pPr>
      <w:autoSpaceDE w:val="0"/>
      <w:autoSpaceDN w:val="0"/>
      <w:adjustRightInd w:val="0"/>
      <w:spacing w:line="240" w:lineRule="auto"/>
    </w:pP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Estilo7">
    <w:name w:val="Estilo7"/>
    <w:basedOn w:val="Tabelaemlista4"/>
    <w:semiHidden/>
    <w:rsid w:val="001905F3"/>
    <w:pPr>
      <w:autoSpaceDE w:val="0"/>
      <w:autoSpaceDN w:val="0"/>
      <w:adjustRightInd w:val="0"/>
      <w:spacing w:line="240" w:lineRule="auto"/>
    </w:pPr>
    <w:tblPr/>
    <w:tcPr>
      <w:shd w:val="clear" w:color="auto" w:fill="auto"/>
    </w:tc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Estilo8">
    <w:name w:val="Estilo8"/>
    <w:basedOn w:val="Tabelaemlista5"/>
    <w:semiHidden/>
    <w:rsid w:val="001905F3"/>
    <w:pPr>
      <w:autoSpaceDE w:val="0"/>
      <w:autoSpaceDN w:val="0"/>
      <w:adjustRightInd w:val="0"/>
      <w:spacing w:line="240" w:lineRule="auto"/>
    </w:pPr>
    <w:tblPr/>
    <w:tcPr>
      <w:shd w:val="clear" w:color="auto" w:fill="auto"/>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customStyle="1" w:styleId="Estilo9">
    <w:name w:val="Estilo9"/>
    <w:basedOn w:val="Tabelaemcolunas5"/>
    <w:semiHidden/>
    <w:rsid w:val="001905F3"/>
    <w:pPr>
      <w:autoSpaceDE w:val="0"/>
      <w:autoSpaceDN w:val="0"/>
      <w:adjustRightInd w:val="0"/>
      <w:spacing w:line="240" w:lineRule="auto"/>
    </w:pP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paragraph" w:customStyle="1" w:styleId="Item">
    <w:name w:val="Item"/>
    <w:basedOn w:val="Normal"/>
    <w:semiHidden/>
    <w:rsid w:val="001905F3"/>
    <w:pPr>
      <w:numPr>
        <w:numId w:val="13"/>
      </w:numPr>
    </w:pPr>
    <w:rPr>
      <w:rFonts w:ascii="Times New Roman" w:hAnsi="Times New Roman"/>
      <w:szCs w:val="28"/>
    </w:rPr>
  </w:style>
  <w:style w:type="paragraph" w:customStyle="1" w:styleId="LegendaTabela">
    <w:name w:val="Legenda Tabela"/>
    <w:basedOn w:val="Legenda"/>
    <w:semiHidden/>
    <w:rsid w:val="001905F3"/>
    <w:pPr>
      <w:keepNext/>
      <w:spacing w:after="60"/>
    </w:pPr>
  </w:style>
  <w:style w:type="table" w:customStyle="1" w:styleId="ListaColorida-nfase41">
    <w:name w:val="Lista Colorida - Ênfase 41"/>
    <w:semiHidden/>
    <w:rsid w:val="001905F3"/>
    <w:rPr>
      <w:rFonts w:ascii="Calibri" w:hAnsi="Calibri"/>
      <w:color w:val="000000"/>
    </w:rPr>
    <w:tblPr>
      <w:tblStyleRowBandSize w:val="1"/>
      <w:tblStyleColBandSize w:val="1"/>
      <w:tblCellMar>
        <w:top w:w="0" w:type="dxa"/>
        <w:left w:w="108" w:type="dxa"/>
        <w:bottom w:w="0" w:type="dxa"/>
        <w:right w:w="108" w:type="dxa"/>
      </w:tblCellMar>
    </w:tblPr>
    <w:tcPr>
      <w:shd w:val="clear" w:color="auto" w:fill="F2EFF6"/>
    </w:tcPr>
  </w:style>
  <w:style w:type="paragraph" w:customStyle="1" w:styleId="ParagFonte">
    <w:name w:val="Parag_Fonte"/>
    <w:basedOn w:val="Normal"/>
    <w:semiHidden/>
    <w:rsid w:val="001905F3"/>
    <w:pPr>
      <w:spacing w:after="240"/>
      <w:jc w:val="center"/>
    </w:pPr>
    <w:rPr>
      <w:sz w:val="20"/>
    </w:rPr>
  </w:style>
  <w:style w:type="paragraph" w:customStyle="1" w:styleId="PargItens">
    <w:name w:val="Parág_Itens"/>
    <w:basedOn w:val="Normal"/>
    <w:semiHidden/>
    <w:rsid w:val="00311028"/>
    <w:pPr>
      <w:numPr>
        <w:ilvl w:val="1"/>
        <w:numId w:val="15"/>
      </w:numPr>
    </w:pPr>
  </w:style>
  <w:style w:type="paragraph" w:customStyle="1" w:styleId="PargrdeFigura">
    <w:name w:val="Parágr de Figura"/>
    <w:basedOn w:val="Normal"/>
    <w:autoRedefine/>
    <w:semiHidden/>
    <w:rsid w:val="001905F3"/>
    <w:pPr>
      <w:keepNext/>
      <w:spacing w:before="240" w:after="120"/>
      <w:jc w:val="center"/>
    </w:pPr>
    <w:rPr>
      <w:rFonts w:eastAsia="Calibri"/>
      <w:noProof/>
      <w:sz w:val="28"/>
      <w:lang w:val="x-none" w:eastAsia="x-none"/>
    </w:rPr>
  </w:style>
  <w:style w:type="paragraph" w:customStyle="1" w:styleId="PargrafoTexto">
    <w:name w:val="Parágrafo Texto"/>
    <w:basedOn w:val="Normal"/>
    <w:semiHidden/>
    <w:rsid w:val="001905F3"/>
    <w:pPr>
      <w:ind w:firstLine="706"/>
    </w:pPr>
  </w:style>
  <w:style w:type="paragraph" w:customStyle="1" w:styleId="PPGECautorfichacatalogrfica">
    <w:name w:val="PPGEC: autor ficha catalográfica"/>
    <w:basedOn w:val="PPGEClinhaembranco"/>
    <w:semiHidden/>
    <w:rsid w:val="001905F3"/>
    <w:pPr>
      <w:spacing w:before="480"/>
      <w:ind w:left="567" w:right="284"/>
    </w:pPr>
  </w:style>
  <w:style w:type="paragraph" w:customStyle="1" w:styleId="PPGECcdigofichacatalogrfica">
    <w:name w:val="PPGEC: código ficha catalográfica"/>
    <w:basedOn w:val="PPGECdadosfichacatalogrfica"/>
    <w:semiHidden/>
    <w:rsid w:val="001905F3"/>
    <w:pPr>
      <w:spacing w:before="240"/>
      <w:ind w:left="4820"/>
      <w:jc w:val="both"/>
    </w:pPr>
  </w:style>
  <w:style w:type="paragraph" w:customStyle="1" w:styleId="PPGECdadosfichacatalogrfica">
    <w:name w:val="PPGEC: dados ficha catalográfica"/>
    <w:basedOn w:val="PPGEClinhaembranco"/>
    <w:semiHidden/>
    <w:rsid w:val="001905F3"/>
    <w:pPr>
      <w:spacing w:before="120"/>
      <w:ind w:left="1021" w:right="284"/>
      <w:jc w:val="left"/>
    </w:pPr>
  </w:style>
  <w:style w:type="paragraph" w:customStyle="1" w:styleId="PPGEClinhaembranco">
    <w:name w:val="PPGEC: linha em branco"/>
    <w:basedOn w:val="Normal"/>
    <w:uiPriority w:val="99"/>
    <w:semiHidden/>
    <w:rsid w:val="001905F3"/>
    <w:rPr>
      <w:szCs w:val="20"/>
    </w:rPr>
  </w:style>
  <w:style w:type="table" w:customStyle="1" w:styleId="SombreamentoClaro-nfase31">
    <w:name w:val="Sombreamento Claro - Ênfase 31"/>
    <w:semiHidden/>
    <w:rsid w:val="001905F3"/>
    <w:rPr>
      <w:rFonts w:ascii="Calibri" w:hAnsi="Calibri"/>
      <w:color w:val="76923C"/>
    </w:rPr>
    <w:tblPr>
      <w:tblStyleRowBandSize w:val="1"/>
      <w:tblStyleColBandSize w:val="1"/>
      <w:tblBorders>
        <w:top w:val="single" w:sz="8" w:space="0" w:color="9BBB59"/>
        <w:bottom w:val="single" w:sz="8" w:space="0" w:color="9BBB59"/>
      </w:tblBorders>
      <w:tblCellMar>
        <w:top w:w="0" w:type="dxa"/>
        <w:left w:w="108" w:type="dxa"/>
        <w:bottom w:w="0" w:type="dxa"/>
        <w:right w:w="108" w:type="dxa"/>
      </w:tblCellMar>
    </w:tblPr>
  </w:style>
  <w:style w:type="table" w:customStyle="1" w:styleId="SombreamentoClaro-nfase41">
    <w:name w:val="Sombreamento Claro - Ênfase 41"/>
    <w:semiHidden/>
    <w:rsid w:val="001905F3"/>
    <w:rPr>
      <w:rFonts w:ascii="Calibri" w:hAnsi="Calibri"/>
      <w:color w:val="5F497A"/>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 w:type="paragraph" w:customStyle="1" w:styleId="TextoTabela">
    <w:name w:val="TextoTabela"/>
    <w:basedOn w:val="Normal"/>
    <w:semiHidden/>
    <w:rsid w:val="001905F3"/>
    <w:pPr>
      <w:keepNext/>
      <w:keepLines/>
      <w:jc w:val="center"/>
    </w:pPr>
    <w:rPr>
      <w:sz w:val="20"/>
      <w:szCs w:val="20"/>
    </w:rPr>
  </w:style>
  <w:style w:type="paragraph" w:customStyle="1" w:styleId="TtuloApendAnexo">
    <w:name w:val="TítuloApend_Anexo"/>
    <w:basedOn w:val="Normal"/>
    <w:link w:val="TtuloApendAnexoChar"/>
    <w:uiPriority w:val="99"/>
    <w:semiHidden/>
    <w:rsid w:val="00402691"/>
    <w:pPr>
      <w:spacing w:before="240" w:after="60"/>
      <w:jc w:val="center"/>
      <w:outlineLvl w:val="0"/>
    </w:pPr>
    <w:rPr>
      <w:rFonts w:cs="Arial"/>
      <w:b/>
      <w:bCs/>
      <w:kern w:val="28"/>
      <w:sz w:val="32"/>
      <w:szCs w:val="32"/>
    </w:rPr>
  </w:style>
  <w:style w:type="paragraph" w:customStyle="1" w:styleId="TRABDIPreferencia">
    <w:name w:val="TRAB_DIP: referencia"/>
    <w:basedOn w:val="Normal"/>
    <w:semiHidden/>
    <w:rsid w:val="001905F3"/>
    <w:pPr>
      <w:tabs>
        <w:tab w:val="left" w:pos="8505"/>
      </w:tabs>
      <w:spacing w:after="240"/>
      <w:jc w:val="left"/>
    </w:pPr>
    <w:rPr>
      <w:szCs w:val="20"/>
    </w:rPr>
  </w:style>
  <w:style w:type="paragraph" w:customStyle="1" w:styleId="ALINEA">
    <w:name w:val="ALINEA"/>
    <w:basedOn w:val="Normal"/>
    <w:semiHidden/>
    <w:rsid w:val="00BD23E8"/>
    <w:pPr>
      <w:numPr>
        <w:numId w:val="10"/>
      </w:numPr>
    </w:pPr>
  </w:style>
  <w:style w:type="paragraph" w:customStyle="1" w:styleId="Ttuloreferncias0">
    <w:name w:val="Título_referências"/>
    <w:basedOn w:val="Normal"/>
    <w:next w:val="Normal"/>
    <w:semiHidden/>
    <w:rsid w:val="00BD23E8"/>
    <w:pPr>
      <w:spacing w:after="360"/>
      <w:jc w:val="center"/>
    </w:pPr>
    <w:rPr>
      <w:b/>
      <w:caps/>
    </w:rPr>
  </w:style>
  <w:style w:type="character" w:customStyle="1" w:styleId="em0">
    <w:name w:val="em0"/>
    <w:basedOn w:val="Fontepargpadro"/>
    <w:semiHidden/>
    <w:rsid w:val="008221D6"/>
  </w:style>
  <w:style w:type="character" w:customStyle="1" w:styleId="em1">
    <w:name w:val="em1"/>
    <w:basedOn w:val="Fontepargpadro"/>
    <w:semiHidden/>
    <w:rsid w:val="008221D6"/>
  </w:style>
  <w:style w:type="character" w:customStyle="1" w:styleId="em10">
    <w:name w:val="em10"/>
    <w:basedOn w:val="Fontepargpadro"/>
    <w:semiHidden/>
    <w:rsid w:val="008221D6"/>
  </w:style>
  <w:style w:type="character" w:customStyle="1" w:styleId="em2">
    <w:name w:val="em2"/>
    <w:basedOn w:val="Fontepargpadro"/>
    <w:semiHidden/>
    <w:rsid w:val="008221D6"/>
  </w:style>
  <w:style w:type="character" w:customStyle="1" w:styleId="em3">
    <w:name w:val="em3"/>
    <w:basedOn w:val="Fontepargpadro"/>
    <w:semiHidden/>
    <w:rsid w:val="008221D6"/>
  </w:style>
  <w:style w:type="character" w:customStyle="1" w:styleId="em4">
    <w:name w:val="em4"/>
    <w:basedOn w:val="Fontepargpadro"/>
    <w:semiHidden/>
    <w:rsid w:val="008221D6"/>
  </w:style>
  <w:style w:type="character" w:customStyle="1" w:styleId="em5">
    <w:name w:val="em5"/>
    <w:basedOn w:val="Fontepargpadro"/>
    <w:semiHidden/>
    <w:rsid w:val="008221D6"/>
  </w:style>
  <w:style w:type="character" w:customStyle="1" w:styleId="em7">
    <w:name w:val="em7"/>
    <w:basedOn w:val="Fontepargpadro"/>
    <w:semiHidden/>
    <w:rsid w:val="008221D6"/>
  </w:style>
  <w:style w:type="character" w:customStyle="1" w:styleId="ft0">
    <w:name w:val="ft0"/>
    <w:basedOn w:val="Fontepargpadro"/>
    <w:semiHidden/>
    <w:rsid w:val="008221D6"/>
  </w:style>
  <w:style w:type="character" w:customStyle="1" w:styleId="ft1">
    <w:name w:val="ft1"/>
    <w:basedOn w:val="Fontepargpadro"/>
    <w:semiHidden/>
    <w:rsid w:val="008221D6"/>
  </w:style>
  <w:style w:type="character" w:customStyle="1" w:styleId="ft2">
    <w:name w:val="ft2"/>
    <w:basedOn w:val="Fontepargpadro"/>
    <w:semiHidden/>
    <w:rsid w:val="008221D6"/>
  </w:style>
  <w:style w:type="character" w:customStyle="1" w:styleId="ft3">
    <w:name w:val="ft3"/>
    <w:basedOn w:val="Fontepargpadro"/>
    <w:semiHidden/>
    <w:rsid w:val="008221D6"/>
  </w:style>
  <w:style w:type="character" w:customStyle="1" w:styleId="ft4">
    <w:name w:val="ft4"/>
    <w:basedOn w:val="Fontepargpadro"/>
    <w:semiHidden/>
    <w:rsid w:val="008221D6"/>
  </w:style>
  <w:style w:type="character" w:customStyle="1" w:styleId="ft5">
    <w:name w:val="ft5"/>
    <w:basedOn w:val="Fontepargpadro"/>
    <w:semiHidden/>
    <w:rsid w:val="008221D6"/>
  </w:style>
  <w:style w:type="character" w:customStyle="1" w:styleId="ft6">
    <w:name w:val="ft6"/>
    <w:basedOn w:val="Fontepargpadro"/>
    <w:semiHidden/>
    <w:rsid w:val="008221D6"/>
  </w:style>
  <w:style w:type="character" w:customStyle="1" w:styleId="ft7">
    <w:name w:val="ft7"/>
    <w:basedOn w:val="Fontepargpadro"/>
    <w:semiHidden/>
    <w:rsid w:val="008221D6"/>
  </w:style>
  <w:style w:type="character" w:customStyle="1" w:styleId="CharChar">
    <w:name w:val="Char Char"/>
    <w:semiHidden/>
    <w:rsid w:val="005E1CE1"/>
    <w:rPr>
      <w:rFonts w:ascii="Times" w:eastAsia="Times New Roman" w:hAnsi="Times"/>
    </w:rPr>
  </w:style>
  <w:style w:type="character" w:customStyle="1" w:styleId="CharChar10">
    <w:name w:val="Char Char10"/>
    <w:semiHidden/>
    <w:rsid w:val="007B5F00"/>
    <w:rPr>
      <w:rFonts w:ascii="Times New Roman" w:eastAsia="Times New Roman" w:hAnsi="Times New Roman" w:cs="Times New Roman"/>
      <w:sz w:val="24"/>
      <w:szCs w:val="24"/>
    </w:rPr>
  </w:style>
  <w:style w:type="character" w:customStyle="1" w:styleId="CharChar11">
    <w:name w:val="Char Char11"/>
    <w:semiHidden/>
    <w:rsid w:val="007B5F00"/>
    <w:rPr>
      <w:rFonts w:ascii="Times New Roman" w:eastAsia="Times New Roman" w:hAnsi="Times New Roman" w:cs="Times New Roman"/>
      <w:sz w:val="24"/>
      <w:szCs w:val="24"/>
    </w:rPr>
  </w:style>
  <w:style w:type="character" w:customStyle="1" w:styleId="CharChar12">
    <w:name w:val="Char Char12"/>
    <w:semiHidden/>
    <w:rsid w:val="007B5F00"/>
    <w:rPr>
      <w:rFonts w:ascii="Courier New" w:eastAsia="Times New Roman" w:hAnsi="Courier New" w:cs="Courier New"/>
      <w:sz w:val="20"/>
      <w:szCs w:val="20"/>
    </w:rPr>
  </w:style>
  <w:style w:type="character" w:customStyle="1" w:styleId="CharChar13">
    <w:name w:val="Char Char13"/>
    <w:semiHidden/>
    <w:rsid w:val="007B5F00"/>
    <w:rPr>
      <w:rFonts w:ascii="Times New Roman" w:eastAsia="Times New Roman" w:hAnsi="Times New Roman" w:cs="Times New Roman"/>
      <w:i/>
      <w:iCs/>
      <w:sz w:val="24"/>
      <w:szCs w:val="24"/>
    </w:rPr>
  </w:style>
  <w:style w:type="character" w:customStyle="1" w:styleId="CharChar14">
    <w:name w:val="Char Char14"/>
    <w:semiHidden/>
    <w:rsid w:val="007B5F00"/>
    <w:rPr>
      <w:rFonts w:ascii="Times New Roman" w:eastAsia="Times New Roman" w:hAnsi="Times New Roman" w:cs="Times New Roman"/>
      <w:sz w:val="24"/>
      <w:szCs w:val="24"/>
    </w:rPr>
  </w:style>
  <w:style w:type="character" w:customStyle="1" w:styleId="CharChar15">
    <w:name w:val="Char Char15"/>
    <w:semiHidden/>
    <w:rsid w:val="007B5F00"/>
    <w:rPr>
      <w:rFonts w:ascii="Times New Roman" w:eastAsia="Times New Roman" w:hAnsi="Times New Roman" w:cs="Times New Roman"/>
      <w:sz w:val="24"/>
      <w:szCs w:val="24"/>
    </w:rPr>
  </w:style>
  <w:style w:type="character" w:customStyle="1" w:styleId="CharChar16">
    <w:name w:val="Char Char16"/>
    <w:semiHidden/>
    <w:rsid w:val="007B5F00"/>
    <w:rPr>
      <w:rFonts w:ascii="Times New Roman" w:eastAsia="Times New Roman" w:hAnsi="Times New Roman" w:cs="Times New Roman"/>
      <w:sz w:val="16"/>
      <w:szCs w:val="16"/>
    </w:rPr>
  </w:style>
  <w:style w:type="character" w:customStyle="1" w:styleId="CharChar17">
    <w:name w:val="Char Char17"/>
    <w:semiHidden/>
    <w:rsid w:val="007B5F00"/>
    <w:rPr>
      <w:rFonts w:ascii="Times New Roman" w:eastAsia="Times New Roman" w:hAnsi="Times New Roman" w:cs="Times New Roman"/>
      <w:sz w:val="24"/>
      <w:szCs w:val="24"/>
    </w:rPr>
  </w:style>
  <w:style w:type="character" w:customStyle="1" w:styleId="CharChar18">
    <w:name w:val="Char Char18"/>
    <w:semiHidden/>
    <w:rsid w:val="007B5F00"/>
    <w:rPr>
      <w:rFonts w:ascii="Times New Roman" w:eastAsia="Times New Roman" w:hAnsi="Times New Roman" w:cs="Times New Roman"/>
      <w:sz w:val="24"/>
      <w:szCs w:val="24"/>
    </w:rPr>
  </w:style>
  <w:style w:type="character" w:customStyle="1" w:styleId="CharChar19">
    <w:name w:val="Char Char19"/>
    <w:semiHidden/>
    <w:rsid w:val="007B5F00"/>
    <w:rPr>
      <w:rFonts w:ascii="Arial" w:eastAsia="Times New Roman" w:hAnsi="Arial" w:cs="Arial"/>
      <w:sz w:val="24"/>
      <w:szCs w:val="24"/>
      <w:shd w:val="clear" w:color="auto" w:fill="CCCCCC"/>
    </w:rPr>
  </w:style>
  <w:style w:type="character" w:customStyle="1" w:styleId="CharChar2">
    <w:name w:val="Char Char2"/>
    <w:semiHidden/>
    <w:rsid w:val="005E1CE1"/>
    <w:rPr>
      <w:rFonts w:ascii="Times" w:eastAsia="Times New Roman" w:hAnsi="Times" w:cs="Times New Roman"/>
      <w:sz w:val="20"/>
      <w:szCs w:val="20"/>
    </w:rPr>
  </w:style>
  <w:style w:type="character" w:customStyle="1" w:styleId="CharChar21">
    <w:name w:val="Char Char21"/>
    <w:semiHidden/>
    <w:rsid w:val="007B5F00"/>
    <w:rPr>
      <w:rFonts w:ascii="Times New Roman" w:eastAsia="Times New Roman" w:hAnsi="Times New Roman" w:cs="Times New Roman"/>
      <w:sz w:val="24"/>
      <w:szCs w:val="24"/>
    </w:rPr>
  </w:style>
  <w:style w:type="character" w:customStyle="1" w:styleId="CharChar22">
    <w:name w:val="Char Char22"/>
    <w:semiHidden/>
    <w:rsid w:val="007B5F00"/>
    <w:rPr>
      <w:rFonts w:ascii="Times New Roman" w:eastAsia="Times New Roman" w:hAnsi="Times New Roman" w:cs="Times New Roman"/>
      <w:sz w:val="24"/>
      <w:szCs w:val="24"/>
    </w:rPr>
  </w:style>
  <w:style w:type="character" w:customStyle="1" w:styleId="CharChar23">
    <w:name w:val="Char Char23"/>
    <w:semiHidden/>
    <w:rsid w:val="007B5F00"/>
    <w:rPr>
      <w:rFonts w:ascii="Times New Roman" w:eastAsia="Times New Roman" w:hAnsi="Times New Roman" w:cs="Times New Roman"/>
      <w:sz w:val="24"/>
      <w:szCs w:val="24"/>
    </w:rPr>
  </w:style>
  <w:style w:type="character" w:customStyle="1" w:styleId="CharChar24">
    <w:name w:val="Char Char24"/>
    <w:semiHidden/>
    <w:rsid w:val="007B5F00"/>
    <w:rPr>
      <w:rFonts w:ascii="Arial" w:eastAsia="Times New Roman" w:hAnsi="Arial" w:cs="Times New Roman"/>
      <w:b/>
      <w:i/>
      <w:sz w:val="18"/>
      <w:szCs w:val="20"/>
    </w:rPr>
  </w:style>
  <w:style w:type="character" w:customStyle="1" w:styleId="CharChar25">
    <w:name w:val="Char Char25"/>
    <w:semiHidden/>
    <w:rsid w:val="007B5F00"/>
    <w:rPr>
      <w:rFonts w:ascii="Arial" w:eastAsia="Times New Roman" w:hAnsi="Arial" w:cs="Times New Roman"/>
      <w:i/>
      <w:sz w:val="20"/>
      <w:szCs w:val="20"/>
    </w:rPr>
  </w:style>
  <w:style w:type="character" w:customStyle="1" w:styleId="CharChar26">
    <w:name w:val="Char Char26"/>
    <w:semiHidden/>
    <w:rsid w:val="007B5F00"/>
    <w:rPr>
      <w:rFonts w:ascii="Arial" w:eastAsia="Times New Roman" w:hAnsi="Arial" w:cs="Times New Roman"/>
      <w:sz w:val="20"/>
      <w:szCs w:val="20"/>
    </w:rPr>
  </w:style>
  <w:style w:type="character" w:customStyle="1" w:styleId="CharChar27">
    <w:name w:val="Char Char27"/>
    <w:semiHidden/>
    <w:rsid w:val="007B5F00"/>
    <w:rPr>
      <w:rFonts w:ascii="Times New Roman" w:eastAsia="Times New Roman" w:hAnsi="Times New Roman" w:cs="Times New Roman"/>
      <w:i/>
      <w:sz w:val="20"/>
      <w:szCs w:val="20"/>
    </w:rPr>
  </w:style>
  <w:style w:type="character" w:customStyle="1" w:styleId="CharChar28">
    <w:name w:val="Char Char28"/>
    <w:semiHidden/>
    <w:rsid w:val="007B5F00"/>
    <w:rPr>
      <w:rFonts w:ascii="Times New Roman" w:eastAsia="Times New Roman" w:hAnsi="Times New Roman" w:cs="Times New Roman"/>
      <w:b/>
      <w:sz w:val="24"/>
      <w:szCs w:val="20"/>
    </w:rPr>
  </w:style>
  <w:style w:type="character" w:customStyle="1" w:styleId="CharChar29">
    <w:name w:val="Char Char29"/>
    <w:semiHidden/>
    <w:rsid w:val="007B5F00"/>
    <w:rPr>
      <w:rFonts w:ascii="Times New Roman" w:eastAsia="Times New Roman" w:hAnsi="Times New Roman" w:cs="Times New Roman"/>
      <w:b/>
      <w:sz w:val="24"/>
      <w:szCs w:val="20"/>
    </w:rPr>
  </w:style>
  <w:style w:type="character" w:customStyle="1" w:styleId="CharChar3">
    <w:name w:val="Char Char3"/>
    <w:semiHidden/>
    <w:rsid w:val="005E1CE1"/>
    <w:rPr>
      <w:rFonts w:ascii="Times" w:eastAsia="Times New Roman" w:hAnsi="Times" w:cs="Times New Roman"/>
      <w:sz w:val="24"/>
      <w:szCs w:val="20"/>
    </w:rPr>
  </w:style>
  <w:style w:type="character" w:customStyle="1" w:styleId="CharChar30">
    <w:name w:val="Char Char30"/>
    <w:semiHidden/>
    <w:rsid w:val="007B5F00"/>
    <w:rPr>
      <w:rFonts w:ascii="Times New Roman" w:eastAsia="Times New Roman" w:hAnsi="Times New Roman" w:cs="Times New Roman"/>
      <w:b/>
      <w:sz w:val="24"/>
      <w:szCs w:val="20"/>
    </w:rPr>
  </w:style>
  <w:style w:type="character" w:customStyle="1" w:styleId="CharChar31">
    <w:name w:val="Char Char31"/>
    <w:semiHidden/>
    <w:rsid w:val="007B5F00"/>
    <w:rPr>
      <w:rFonts w:ascii="Arial" w:eastAsia="Times New Roman" w:hAnsi="Arial" w:cs="Times New Roman"/>
      <w:b/>
      <w:sz w:val="24"/>
      <w:szCs w:val="20"/>
    </w:rPr>
  </w:style>
  <w:style w:type="character" w:customStyle="1" w:styleId="CharChar32">
    <w:name w:val="Char Char32"/>
    <w:semiHidden/>
    <w:rsid w:val="007B5F00"/>
    <w:rPr>
      <w:rFonts w:ascii="Arial" w:eastAsia="Times New Roman" w:hAnsi="Arial" w:cs="Times New Roman"/>
      <w:b/>
      <w:caps/>
      <w:kern w:val="1"/>
      <w:sz w:val="24"/>
      <w:szCs w:val="20"/>
    </w:rPr>
  </w:style>
  <w:style w:type="character" w:customStyle="1" w:styleId="CharChar4">
    <w:name w:val="Char Char4"/>
    <w:semiHidden/>
    <w:rsid w:val="005E1CE1"/>
    <w:rPr>
      <w:rFonts w:ascii="Times" w:eastAsia="Times New Roman" w:hAnsi="Times" w:cs="Times New Roman"/>
      <w:sz w:val="24"/>
      <w:szCs w:val="20"/>
    </w:rPr>
  </w:style>
  <w:style w:type="character" w:customStyle="1" w:styleId="CharChar8">
    <w:name w:val="Char Char8"/>
    <w:semiHidden/>
    <w:rsid w:val="007B5F00"/>
    <w:rPr>
      <w:rFonts w:ascii="Times New Roman" w:eastAsia="Times New Roman" w:hAnsi="Times New Roman" w:cs="Times New Roman"/>
      <w:sz w:val="24"/>
      <w:szCs w:val="24"/>
    </w:rPr>
  </w:style>
  <w:style w:type="character" w:customStyle="1" w:styleId="CharChar9">
    <w:name w:val="Char Char9"/>
    <w:semiHidden/>
    <w:rsid w:val="007B5F00"/>
    <w:rPr>
      <w:rFonts w:ascii="Times New Roman" w:eastAsia="Times New Roman" w:hAnsi="Times New Roman" w:cs="Times New Roman"/>
      <w:sz w:val="24"/>
      <w:szCs w:val="24"/>
    </w:rPr>
  </w:style>
  <w:style w:type="character" w:customStyle="1" w:styleId="googqs-tidbit-0">
    <w:name w:val="goog_qs-tidbit-0"/>
    <w:basedOn w:val="Fontepargpadro"/>
    <w:semiHidden/>
    <w:rsid w:val="007B5F00"/>
  </w:style>
  <w:style w:type="paragraph" w:customStyle="1" w:styleId="NOTADERODAP1">
    <w:name w:val="NOTA DE RODAPÉ"/>
    <w:basedOn w:val="Normal"/>
    <w:semiHidden/>
    <w:qFormat/>
    <w:rsid w:val="007B5F00"/>
    <w:pPr>
      <w:spacing w:before="120"/>
      <w:ind w:left="171" w:hanging="284"/>
    </w:pPr>
    <w:rPr>
      <w:rFonts w:cs="Arial"/>
    </w:rPr>
  </w:style>
  <w:style w:type="paragraph" w:customStyle="1" w:styleId="NOTADERODAP2">
    <w:name w:val="NOTA DE RODAPÉ2"/>
    <w:basedOn w:val="NOTADERODAP1"/>
    <w:semiHidden/>
    <w:qFormat/>
    <w:rsid w:val="007B5F00"/>
    <w:pPr>
      <w:keepNext/>
      <w:keepLines/>
      <w:spacing w:before="0"/>
      <w:ind w:left="170" w:hanging="170"/>
    </w:pPr>
    <w:rPr>
      <w:sz w:val="20"/>
      <w:szCs w:val="20"/>
    </w:rPr>
  </w:style>
  <w:style w:type="character" w:customStyle="1" w:styleId="TCC-C5Char">
    <w:name w:val="TCC-C5 Char"/>
    <w:link w:val="TCC-C5"/>
    <w:semiHidden/>
    <w:rsid w:val="00F0106B"/>
    <w:rPr>
      <w:rFonts w:ascii="Arial" w:hAnsi="Arial" w:cs="Comic Sans MS"/>
      <w:sz w:val="24"/>
      <w:szCs w:val="24"/>
    </w:rPr>
  </w:style>
  <w:style w:type="paragraph" w:customStyle="1" w:styleId="EstiloTtulocentral1Justificado">
    <w:name w:val="Estilo Título central 1 + Justificado"/>
    <w:basedOn w:val="Normal"/>
    <w:next w:val="Normal"/>
    <w:semiHidden/>
    <w:rsid w:val="005E12CD"/>
    <w:pPr>
      <w:spacing w:after="360"/>
    </w:pPr>
    <w:rPr>
      <w:bCs/>
      <w:sz w:val="22"/>
      <w:szCs w:val="20"/>
    </w:rPr>
  </w:style>
  <w:style w:type="paragraph" w:customStyle="1" w:styleId="TTULOAPNDICEEANEXO">
    <w:name w:val="TÍTULO APÊNDICE E ANEXO"/>
    <w:basedOn w:val="Normal"/>
    <w:next w:val="Normal"/>
    <w:semiHidden/>
    <w:rsid w:val="005E12CD"/>
    <w:pPr>
      <w:autoSpaceDE w:val="0"/>
      <w:autoSpaceDN w:val="0"/>
      <w:adjustRightInd w:val="0"/>
      <w:spacing w:after="360"/>
      <w:jc w:val="center"/>
    </w:pPr>
    <w:rPr>
      <w:rFonts w:cs="Arial"/>
    </w:rPr>
  </w:style>
  <w:style w:type="paragraph" w:customStyle="1" w:styleId="referncia0">
    <w:name w:val="referência"/>
    <w:basedOn w:val="Normal"/>
    <w:next w:val="Normal"/>
    <w:semiHidden/>
    <w:rsid w:val="00373B53"/>
    <w:pPr>
      <w:spacing w:after="240" w:line="240" w:lineRule="auto"/>
      <w:ind w:firstLine="0"/>
      <w:jc w:val="left"/>
    </w:pPr>
  </w:style>
  <w:style w:type="paragraph" w:customStyle="1" w:styleId="EstiloPrimeiralinha125cm">
    <w:name w:val="Estilo Primeira linha:  125 cm"/>
    <w:basedOn w:val="Normal"/>
    <w:next w:val="Normal"/>
    <w:semiHidden/>
    <w:rsid w:val="0025383D"/>
    <w:rPr>
      <w:rFonts w:ascii="Times New Roman" w:hAnsi="Times New Roman"/>
      <w:szCs w:val="20"/>
      <w:lang w:eastAsia="en-US"/>
    </w:rPr>
  </w:style>
  <w:style w:type="paragraph" w:customStyle="1" w:styleId="sdfootnote-western">
    <w:name w:val="sdfootnote-western"/>
    <w:basedOn w:val="Normal"/>
    <w:semiHidden/>
    <w:rsid w:val="00D937E0"/>
    <w:pPr>
      <w:spacing w:before="280"/>
    </w:pPr>
    <w:rPr>
      <w:rFonts w:cs="Arial"/>
    </w:rPr>
  </w:style>
  <w:style w:type="paragraph" w:customStyle="1" w:styleId="bibliografia0">
    <w:name w:val="bibliografia"/>
    <w:basedOn w:val="Parag"/>
    <w:semiHidden/>
    <w:rsid w:val="00716C84"/>
    <w:pPr>
      <w:spacing w:after="360" w:line="240" w:lineRule="auto"/>
      <w:ind w:firstLine="0"/>
    </w:pPr>
  </w:style>
  <w:style w:type="paragraph" w:customStyle="1" w:styleId="Daniel">
    <w:name w:val="Daniel"/>
    <w:basedOn w:val="Normal"/>
    <w:semiHidden/>
    <w:rsid w:val="00716C84"/>
    <w:pPr>
      <w:jc w:val="center"/>
    </w:pPr>
    <w:rPr>
      <w:bCs/>
    </w:rPr>
  </w:style>
  <w:style w:type="paragraph" w:customStyle="1" w:styleId="paragresumo0">
    <w:name w:val="parag_resumo"/>
    <w:basedOn w:val="Normal"/>
    <w:semiHidden/>
    <w:rsid w:val="00716C84"/>
    <w:pPr>
      <w:spacing w:after="240"/>
      <w:ind w:firstLine="902"/>
    </w:pPr>
    <w:rPr>
      <w:rFonts w:cs="Arial"/>
    </w:rPr>
  </w:style>
  <w:style w:type="paragraph" w:customStyle="1" w:styleId="Titulo5">
    <w:name w:val="Titulo 5"/>
    <w:basedOn w:val="Parag"/>
    <w:semiHidden/>
    <w:qFormat/>
    <w:rsid w:val="00716C84"/>
    <w:pPr>
      <w:spacing w:before="240"/>
      <w:ind w:firstLine="0"/>
      <w:jc w:val="left"/>
      <w:outlineLvl w:val="4"/>
    </w:pPr>
    <w:rPr>
      <w:i/>
    </w:rPr>
  </w:style>
  <w:style w:type="paragraph" w:customStyle="1" w:styleId="Ttulocomnumero">
    <w:name w:val="Título_comnumero"/>
    <w:basedOn w:val="Ttulo1"/>
    <w:semiHidden/>
    <w:rsid w:val="00716C84"/>
    <w:pPr>
      <w:spacing w:before="40" w:after="720"/>
    </w:pPr>
    <w:rPr>
      <w:caps w:val="0"/>
    </w:rPr>
  </w:style>
  <w:style w:type="paragraph" w:customStyle="1" w:styleId="BasicParagraph">
    <w:name w:val="[Basic Paragraph]"/>
    <w:basedOn w:val="Normal"/>
    <w:semiHidden/>
    <w:rsid w:val="00786E5B"/>
    <w:pPr>
      <w:widowControl w:val="0"/>
      <w:autoSpaceDE w:val="0"/>
      <w:autoSpaceDN w:val="0"/>
      <w:adjustRightInd w:val="0"/>
      <w:spacing w:line="288" w:lineRule="auto"/>
      <w:textAlignment w:val="center"/>
    </w:pPr>
    <w:rPr>
      <w:rFonts w:ascii="MinionPro-Regular" w:hAnsi="MinionPro-Regular" w:cs="MinionPro-Regular"/>
      <w:color w:val="000000"/>
      <w:lang w:val="en-GB" w:eastAsia="en-US"/>
    </w:rPr>
  </w:style>
  <w:style w:type="character" w:customStyle="1" w:styleId="a1">
    <w:name w:val="a1"/>
    <w:semiHidden/>
    <w:rsid w:val="00F8262B"/>
    <w:rPr>
      <w:bdr w:val="none" w:sz="0" w:space="0" w:color="auto" w:frame="1"/>
    </w:rPr>
  </w:style>
  <w:style w:type="character" w:customStyle="1" w:styleId="f">
    <w:name w:val="f"/>
    <w:basedOn w:val="Fontepargpadro"/>
    <w:semiHidden/>
    <w:rsid w:val="00F8262B"/>
  </w:style>
  <w:style w:type="character" w:customStyle="1" w:styleId="tarial12preto1">
    <w:name w:val="tarial12preto1"/>
    <w:semiHidden/>
    <w:rsid w:val="00F8262B"/>
    <w:rPr>
      <w:rFonts w:ascii="Arial" w:hAnsi="Arial" w:cs="Arial" w:hint="default"/>
      <w:color w:val="000000"/>
      <w:sz w:val="18"/>
      <w:szCs w:val="18"/>
    </w:rPr>
  </w:style>
  <w:style w:type="character" w:customStyle="1" w:styleId="vshid">
    <w:name w:val="vshid"/>
    <w:basedOn w:val="Fontepargpadro"/>
    <w:semiHidden/>
    <w:rsid w:val="00F8262B"/>
  </w:style>
  <w:style w:type="paragraph" w:customStyle="1" w:styleId="xl80">
    <w:name w:val="xl80"/>
    <w:basedOn w:val="Normal"/>
    <w:semiHidden/>
    <w:rsid w:val="00F8262B"/>
    <w:pPr>
      <w:pBdr>
        <w:bottom w:val="single" w:sz="8" w:space="0" w:color="000000"/>
        <w:right w:val="single" w:sz="8" w:space="0" w:color="000000"/>
      </w:pBdr>
      <w:suppressAutoHyphens/>
      <w:spacing w:before="280" w:after="280" w:line="240" w:lineRule="auto"/>
      <w:textAlignment w:val="center"/>
    </w:pPr>
    <w:rPr>
      <w:rFonts w:ascii="Times New Roman" w:hAnsi="Times New Roman"/>
      <w:lang w:eastAsia="ar-SA"/>
    </w:rPr>
  </w:style>
  <w:style w:type="paragraph" w:customStyle="1" w:styleId="EstiloJustificado">
    <w:name w:val="Estilo Justificado"/>
    <w:basedOn w:val="Normal"/>
    <w:next w:val="Normal"/>
    <w:semiHidden/>
    <w:rsid w:val="00EE2CE0"/>
    <w:rPr>
      <w:szCs w:val="20"/>
    </w:rPr>
  </w:style>
  <w:style w:type="paragraph" w:customStyle="1" w:styleId="Normal10">
    <w:name w:val="Normal 1"/>
    <w:basedOn w:val="Normal"/>
    <w:next w:val="Normal"/>
    <w:semiHidden/>
    <w:rsid w:val="00EE2CE0"/>
    <w:rPr>
      <w:szCs w:val="20"/>
    </w:rPr>
  </w:style>
  <w:style w:type="paragraph" w:customStyle="1" w:styleId="EstiloPrimeiralinha0cmAntes18ptDepoisde18pt">
    <w:name w:val="Estilo Primeira linha:  0 cm Antes:  18 pt Depois de:  18 pt"/>
    <w:basedOn w:val="Normal"/>
    <w:semiHidden/>
    <w:rsid w:val="00516640"/>
    <w:pPr>
      <w:spacing w:before="360" w:after="360"/>
      <w:ind w:firstLine="0"/>
    </w:pPr>
    <w:rPr>
      <w:szCs w:val="20"/>
    </w:rPr>
  </w:style>
  <w:style w:type="paragraph" w:customStyle="1" w:styleId="EstiloCitaolonga10pt">
    <w:name w:val="Estilo Citação longa + 10 pt"/>
    <w:basedOn w:val="Normal"/>
    <w:semiHidden/>
    <w:rsid w:val="00F0106B"/>
    <w:pPr>
      <w:spacing w:before="360" w:after="360" w:line="240" w:lineRule="auto"/>
      <w:ind w:left="2268" w:firstLine="0"/>
    </w:pPr>
    <w:rPr>
      <w:rFonts w:ascii="Times New Roman" w:eastAsia="Calibri" w:hAnsi="Times New Roman" w:cs="Times New Roman"/>
      <w:sz w:val="22"/>
      <w:szCs w:val="22"/>
      <w:lang w:eastAsia="en-US"/>
    </w:rPr>
  </w:style>
  <w:style w:type="character" w:customStyle="1" w:styleId="ecxmsofootnotereference">
    <w:name w:val="ecxmsofootnotereference"/>
    <w:basedOn w:val="Fontepargpadro"/>
    <w:semiHidden/>
    <w:rsid w:val="00004CD4"/>
  </w:style>
  <w:style w:type="character" w:customStyle="1" w:styleId="textsel1">
    <w:name w:val="textsel1"/>
    <w:semiHidden/>
    <w:rsid w:val="00004CD4"/>
    <w:rPr>
      <w:b/>
      <w:bCs/>
      <w:shd w:val="clear" w:color="auto" w:fill="FFFF97"/>
    </w:rPr>
  </w:style>
  <w:style w:type="paragraph" w:customStyle="1" w:styleId="Addressee">
    <w:name w:val="Addressee"/>
    <w:basedOn w:val="Normal"/>
    <w:semiHidden/>
    <w:rsid w:val="00200DB6"/>
    <w:pPr>
      <w:suppressAutoHyphens/>
      <w:autoSpaceDN w:val="0"/>
      <w:ind w:left="2835" w:firstLine="0"/>
      <w:jc w:val="left"/>
      <w:textAlignment w:val="baseline"/>
    </w:pPr>
    <w:rPr>
      <w:rFonts w:eastAsia="Calibri" w:cs="Arial"/>
      <w:kern w:val="3"/>
      <w:lang w:eastAsia="en-US"/>
    </w:rPr>
  </w:style>
  <w:style w:type="character" w:customStyle="1" w:styleId="AssinaturaChar">
    <w:name w:val="Assinatura Char"/>
    <w:semiHidden/>
    <w:rsid w:val="00200DB6"/>
    <w:rPr>
      <w:rFonts w:cs="Times New Roman"/>
      <w:lang w:eastAsia="en-US"/>
    </w:rPr>
  </w:style>
  <w:style w:type="character" w:customStyle="1" w:styleId="AssinaturadeEmailChar">
    <w:name w:val="Assinatura de Email Char"/>
    <w:semiHidden/>
    <w:rsid w:val="00200DB6"/>
    <w:rPr>
      <w:rFonts w:cs="Times New Roman"/>
      <w:lang w:eastAsia="en-US"/>
    </w:rPr>
  </w:style>
  <w:style w:type="character" w:customStyle="1" w:styleId="BulletSymbols">
    <w:name w:val="Bullet Symbols"/>
    <w:semiHidden/>
    <w:rsid w:val="00200DB6"/>
    <w:rPr>
      <w:rFonts w:ascii="OpenSymbol" w:eastAsia="OpenSymbol" w:hAnsi="OpenSymbol" w:cs="OpenSymbol"/>
    </w:rPr>
  </w:style>
  <w:style w:type="character" w:customStyle="1" w:styleId="CabealhoChar1">
    <w:name w:val="Cabeçalho Char1"/>
    <w:basedOn w:val="Fontepargpadro"/>
    <w:semiHidden/>
    <w:rsid w:val="00200DB6"/>
  </w:style>
  <w:style w:type="character" w:customStyle="1" w:styleId="CabealhoChar2">
    <w:name w:val="Cabeçalho Char2"/>
    <w:basedOn w:val="Fontepargpadro"/>
    <w:semiHidden/>
    <w:rsid w:val="00200DB6"/>
  </w:style>
  <w:style w:type="character" w:customStyle="1" w:styleId="CabealhodamensagemChar">
    <w:name w:val="Cabeçalho da mensagem Char"/>
    <w:semiHidden/>
    <w:rsid w:val="00200DB6"/>
    <w:rPr>
      <w:rFonts w:ascii="Cambria" w:hAnsi="Cambria" w:cs="Times New Roman"/>
      <w:sz w:val="24"/>
      <w:szCs w:val="24"/>
      <w:lang w:eastAsia="en-US"/>
    </w:rPr>
  </w:style>
  <w:style w:type="paragraph" w:customStyle="1" w:styleId="CENTRAL2">
    <w:name w:val="CENTRAL 2"/>
    <w:basedOn w:val="Normal"/>
    <w:semiHidden/>
    <w:rsid w:val="00200DB6"/>
    <w:pPr>
      <w:suppressAutoHyphens/>
      <w:autoSpaceDN w:val="0"/>
      <w:spacing w:after="360"/>
      <w:ind w:firstLine="0"/>
      <w:jc w:val="center"/>
      <w:textAlignment w:val="baseline"/>
    </w:pPr>
    <w:rPr>
      <w:rFonts w:eastAsia="Calibri" w:cs="Arial"/>
      <w:kern w:val="3"/>
      <w:lang w:eastAsia="en-US"/>
    </w:rPr>
  </w:style>
  <w:style w:type="paragraph" w:customStyle="1" w:styleId="Contents1">
    <w:name w:val="Contents 1"/>
    <w:basedOn w:val="Normal"/>
    <w:semiHidden/>
    <w:rsid w:val="00200DB6"/>
    <w:pPr>
      <w:tabs>
        <w:tab w:val="right" w:leader="dot" w:pos="9061"/>
      </w:tabs>
      <w:suppressAutoHyphens/>
      <w:autoSpaceDN w:val="0"/>
      <w:spacing w:before="120" w:line="240" w:lineRule="auto"/>
      <w:ind w:firstLine="0"/>
      <w:jc w:val="left"/>
      <w:textAlignment w:val="baseline"/>
    </w:pPr>
    <w:rPr>
      <w:rFonts w:eastAsia="Calibri"/>
      <w:b/>
      <w:kern w:val="3"/>
      <w:szCs w:val="22"/>
      <w:lang w:eastAsia="en-US"/>
    </w:rPr>
  </w:style>
  <w:style w:type="paragraph" w:customStyle="1" w:styleId="Contents2">
    <w:name w:val="Contents 2"/>
    <w:basedOn w:val="Normal"/>
    <w:semiHidden/>
    <w:rsid w:val="00200DB6"/>
    <w:pPr>
      <w:tabs>
        <w:tab w:val="right" w:leader="dot" w:pos="9344"/>
      </w:tabs>
      <w:suppressAutoHyphens/>
      <w:autoSpaceDN w:val="0"/>
      <w:spacing w:before="120" w:line="240" w:lineRule="auto"/>
      <w:ind w:left="283" w:firstLine="0"/>
      <w:jc w:val="left"/>
      <w:textAlignment w:val="baseline"/>
    </w:pPr>
    <w:rPr>
      <w:rFonts w:eastAsia="Calibri"/>
      <w:b/>
      <w:kern w:val="3"/>
      <w:szCs w:val="22"/>
      <w:lang w:eastAsia="en-US"/>
    </w:rPr>
  </w:style>
  <w:style w:type="paragraph" w:customStyle="1" w:styleId="Contents3">
    <w:name w:val="Contents 3"/>
    <w:basedOn w:val="Normal"/>
    <w:semiHidden/>
    <w:rsid w:val="00200DB6"/>
    <w:pPr>
      <w:tabs>
        <w:tab w:val="right" w:leader="dot" w:pos="9627"/>
      </w:tabs>
      <w:suppressAutoHyphens/>
      <w:autoSpaceDN w:val="0"/>
      <w:spacing w:before="120" w:line="240" w:lineRule="auto"/>
      <w:ind w:left="566" w:firstLine="0"/>
      <w:jc w:val="left"/>
      <w:textAlignment w:val="baseline"/>
    </w:pPr>
    <w:rPr>
      <w:rFonts w:eastAsia="Calibri"/>
      <w:kern w:val="3"/>
      <w:szCs w:val="22"/>
      <w:lang w:eastAsia="en-US"/>
    </w:rPr>
  </w:style>
  <w:style w:type="paragraph" w:customStyle="1" w:styleId="ContentsHeading">
    <w:name w:val="Contents Heading"/>
    <w:semiHidden/>
    <w:rsid w:val="00200DB6"/>
    <w:pPr>
      <w:widowControl w:val="0"/>
      <w:suppressLineNumbers/>
      <w:suppressAutoHyphens/>
      <w:autoSpaceDN w:val="0"/>
      <w:spacing w:before="480" w:line="276" w:lineRule="auto"/>
      <w:textAlignment w:val="baseline"/>
    </w:pPr>
    <w:rPr>
      <w:rFonts w:ascii="Cambria" w:hAnsi="Cambria"/>
      <w:b/>
      <w:bCs/>
      <w:color w:val="365F91"/>
      <w:kern w:val="3"/>
      <w:sz w:val="28"/>
      <w:szCs w:val="28"/>
    </w:rPr>
  </w:style>
  <w:style w:type="character" w:customStyle="1" w:styleId="Corpodetexto2Char">
    <w:name w:val="Corpo de texto 2 Char"/>
    <w:semiHidden/>
    <w:rsid w:val="00200DB6"/>
    <w:rPr>
      <w:rFonts w:cs="Times New Roman"/>
      <w:lang w:eastAsia="en-US"/>
    </w:rPr>
  </w:style>
  <w:style w:type="character" w:customStyle="1" w:styleId="Corpodetexto3Char">
    <w:name w:val="Corpo de texto 3 Char"/>
    <w:semiHidden/>
    <w:rsid w:val="00200DB6"/>
    <w:rPr>
      <w:rFonts w:cs="Times New Roman"/>
      <w:sz w:val="16"/>
      <w:szCs w:val="16"/>
      <w:lang w:eastAsia="en-US"/>
    </w:rPr>
  </w:style>
  <w:style w:type="character" w:customStyle="1" w:styleId="DataChar">
    <w:name w:val="Data Char"/>
    <w:semiHidden/>
    <w:rsid w:val="00200DB6"/>
    <w:rPr>
      <w:rFonts w:cs="Times New Roman"/>
      <w:lang w:eastAsia="en-US"/>
    </w:rPr>
  </w:style>
  <w:style w:type="character" w:customStyle="1" w:styleId="EncerramentoChar">
    <w:name w:val="Encerramento Char"/>
    <w:semiHidden/>
    <w:rsid w:val="00200DB6"/>
    <w:rPr>
      <w:rFonts w:cs="Times New Roman"/>
      <w:lang w:eastAsia="en-US"/>
    </w:rPr>
  </w:style>
  <w:style w:type="character" w:customStyle="1" w:styleId="EndereoHTMLChar">
    <w:name w:val="Endereço HTML Char"/>
    <w:semiHidden/>
    <w:rsid w:val="00200DB6"/>
    <w:rPr>
      <w:rFonts w:cs="Times New Roman"/>
      <w:i/>
      <w:iCs/>
      <w:lang w:eastAsia="en-US"/>
    </w:rPr>
  </w:style>
  <w:style w:type="paragraph" w:customStyle="1" w:styleId="Footnote">
    <w:name w:val="Footnote"/>
    <w:basedOn w:val="Normal"/>
    <w:semiHidden/>
    <w:rsid w:val="00200DB6"/>
    <w:pPr>
      <w:suppressLineNumbers/>
      <w:suppressAutoHyphens/>
      <w:autoSpaceDN w:val="0"/>
      <w:ind w:left="283" w:hanging="283"/>
      <w:jc w:val="left"/>
      <w:textAlignment w:val="baseline"/>
    </w:pPr>
    <w:rPr>
      <w:rFonts w:ascii="Calibri" w:eastAsia="Calibri" w:hAnsi="Calibri"/>
      <w:kern w:val="3"/>
      <w:sz w:val="20"/>
      <w:lang w:eastAsia="en-US"/>
    </w:rPr>
  </w:style>
  <w:style w:type="character" w:customStyle="1" w:styleId="Footnoteanchor">
    <w:name w:val="Footnote anchor"/>
    <w:semiHidden/>
    <w:rsid w:val="00200DB6"/>
    <w:rPr>
      <w:position w:val="0"/>
      <w:vertAlign w:val="superscript"/>
    </w:rPr>
  </w:style>
  <w:style w:type="character" w:customStyle="1" w:styleId="FootnoteSymbol">
    <w:name w:val="Footnote Symbol"/>
    <w:semiHidden/>
    <w:rsid w:val="00200DB6"/>
  </w:style>
  <w:style w:type="paragraph" w:customStyle="1" w:styleId="Framecontents">
    <w:name w:val="Frame contents"/>
    <w:basedOn w:val="Normal"/>
    <w:semiHidden/>
    <w:rsid w:val="00200DB6"/>
    <w:pPr>
      <w:suppressAutoHyphens/>
      <w:autoSpaceDN w:val="0"/>
      <w:spacing w:after="120"/>
      <w:ind w:firstLine="0"/>
      <w:jc w:val="left"/>
      <w:textAlignment w:val="baseline"/>
    </w:pPr>
    <w:rPr>
      <w:rFonts w:ascii="Calibri" w:eastAsia="Calibri" w:hAnsi="Calibri"/>
      <w:kern w:val="3"/>
      <w:sz w:val="22"/>
      <w:szCs w:val="22"/>
      <w:lang w:eastAsia="en-US"/>
    </w:rPr>
  </w:style>
  <w:style w:type="character" w:customStyle="1" w:styleId="Ttulo1Char1">
    <w:name w:val="Título 1 Char1"/>
    <w:link w:val="Ttulo1"/>
    <w:rsid w:val="00EC736A"/>
    <w:rPr>
      <w:rFonts w:ascii="Arial Negrito" w:hAnsi="Arial Negrito" w:cs="Arial"/>
      <w:b/>
      <w:bCs/>
      <w:caps/>
      <w:kern w:val="32"/>
      <w:sz w:val="24"/>
      <w:szCs w:val="32"/>
    </w:rPr>
  </w:style>
  <w:style w:type="character" w:customStyle="1" w:styleId="NumberingSymbols">
    <w:name w:val="Numbering Symbols"/>
    <w:semiHidden/>
    <w:rsid w:val="00200DB6"/>
  </w:style>
  <w:style w:type="character" w:customStyle="1" w:styleId="Pr-formataoHTMLChar">
    <w:name w:val="Pré-formatação HTML Char"/>
    <w:semiHidden/>
    <w:rsid w:val="00200DB6"/>
    <w:rPr>
      <w:rFonts w:ascii="Courier New" w:hAnsi="Courier New" w:cs="Courier New"/>
      <w:sz w:val="20"/>
      <w:szCs w:val="20"/>
      <w:lang w:eastAsia="en-US"/>
    </w:rPr>
  </w:style>
  <w:style w:type="character" w:customStyle="1" w:styleId="Primeirorecuodecorpodetexto2Char">
    <w:name w:val="Primeiro recuo de corpo de texto 2 Char"/>
    <w:semiHidden/>
    <w:rsid w:val="00200DB6"/>
  </w:style>
  <w:style w:type="character" w:customStyle="1" w:styleId="PrimeirorecuodecorpodetextoChar">
    <w:name w:val="Primeiro recuo de corpo de texto Char"/>
    <w:semiHidden/>
    <w:rsid w:val="00200DB6"/>
  </w:style>
  <w:style w:type="character" w:customStyle="1" w:styleId="Recuodecorpodetexto2Char">
    <w:name w:val="Recuo de corpo de texto 2 Char"/>
    <w:semiHidden/>
    <w:rsid w:val="00200DB6"/>
    <w:rPr>
      <w:rFonts w:cs="Times New Roman"/>
      <w:lang w:eastAsia="en-US"/>
    </w:rPr>
  </w:style>
  <w:style w:type="character" w:customStyle="1" w:styleId="Recuodecorpodetexto3Char">
    <w:name w:val="Recuo de corpo de texto 3 Char"/>
    <w:semiHidden/>
    <w:rsid w:val="00200DB6"/>
    <w:rPr>
      <w:rFonts w:cs="Times New Roman"/>
      <w:sz w:val="16"/>
      <w:szCs w:val="16"/>
      <w:lang w:eastAsia="en-US"/>
    </w:rPr>
  </w:style>
  <w:style w:type="character" w:customStyle="1" w:styleId="SaudaoChar">
    <w:name w:val="Saudação Char"/>
    <w:semiHidden/>
    <w:rsid w:val="00200DB6"/>
    <w:rPr>
      <w:rFonts w:cs="Times New Roman"/>
      <w:lang w:eastAsia="en-US"/>
    </w:rPr>
  </w:style>
  <w:style w:type="paragraph" w:customStyle="1" w:styleId="Sender">
    <w:name w:val="Sender"/>
    <w:basedOn w:val="Normal"/>
    <w:semiHidden/>
    <w:rsid w:val="00200DB6"/>
    <w:pPr>
      <w:ind w:firstLine="0"/>
      <w:jc w:val="left"/>
    </w:pPr>
    <w:rPr>
      <w:rFonts w:cs="Arial"/>
      <w:sz w:val="20"/>
      <w:szCs w:val="20"/>
    </w:rPr>
  </w:style>
  <w:style w:type="paragraph" w:customStyle="1" w:styleId="Standard">
    <w:name w:val="Standard"/>
    <w:semiHidden/>
    <w:rsid w:val="00200DB6"/>
    <w:pPr>
      <w:suppressAutoHyphens/>
      <w:autoSpaceDN w:val="0"/>
      <w:spacing w:line="360" w:lineRule="auto"/>
      <w:textAlignment w:val="baseline"/>
    </w:pPr>
    <w:rPr>
      <w:rFonts w:ascii="Calibri" w:eastAsia="Calibri" w:hAnsi="Calibri"/>
      <w:kern w:val="3"/>
      <w:sz w:val="22"/>
      <w:szCs w:val="22"/>
      <w:lang w:eastAsia="en-US"/>
    </w:rPr>
  </w:style>
  <w:style w:type="character" w:customStyle="1" w:styleId="StrongEmphasis">
    <w:name w:val="Strong Emphasis"/>
    <w:semiHidden/>
    <w:rsid w:val="00200DB6"/>
    <w:rPr>
      <w:rFonts w:cs="Times New Roman"/>
      <w:b/>
      <w:bCs/>
    </w:rPr>
  </w:style>
  <w:style w:type="paragraph" w:customStyle="1" w:styleId="Textbody">
    <w:name w:val="Text body"/>
    <w:basedOn w:val="Standard"/>
    <w:semiHidden/>
    <w:rsid w:val="00200DB6"/>
    <w:pPr>
      <w:spacing w:after="120"/>
    </w:pPr>
  </w:style>
  <w:style w:type="paragraph" w:customStyle="1" w:styleId="Textbodyindent">
    <w:name w:val="Text body indent"/>
    <w:basedOn w:val="Standard"/>
    <w:semiHidden/>
    <w:rsid w:val="00200DB6"/>
    <w:pPr>
      <w:spacing w:after="120"/>
      <w:ind w:left="283"/>
    </w:pPr>
  </w:style>
  <w:style w:type="character" w:customStyle="1" w:styleId="TextosemFormataoChar">
    <w:name w:val="Texto sem Formatação Char"/>
    <w:semiHidden/>
    <w:rsid w:val="00200DB6"/>
    <w:rPr>
      <w:rFonts w:ascii="Courier New" w:hAnsi="Courier New" w:cs="Courier New"/>
      <w:sz w:val="20"/>
      <w:szCs w:val="20"/>
      <w:lang w:eastAsia="en-US"/>
    </w:rPr>
  </w:style>
  <w:style w:type="character" w:customStyle="1" w:styleId="Ttulo4Char">
    <w:name w:val="Título 4 Char"/>
    <w:semiHidden/>
    <w:rsid w:val="00200DB6"/>
    <w:rPr>
      <w:rFonts w:ascii="Calibri" w:hAnsi="Calibri" w:cs="Times New Roman"/>
      <w:b/>
      <w:bCs/>
      <w:sz w:val="28"/>
      <w:szCs w:val="28"/>
      <w:lang w:eastAsia="en-US"/>
    </w:rPr>
  </w:style>
  <w:style w:type="character" w:customStyle="1" w:styleId="Ttulo7Char">
    <w:name w:val="Título 7 Char"/>
    <w:semiHidden/>
    <w:rsid w:val="00200DB6"/>
    <w:rPr>
      <w:rFonts w:ascii="Calibri" w:hAnsi="Calibri" w:cs="Times New Roman"/>
      <w:sz w:val="24"/>
      <w:szCs w:val="24"/>
      <w:lang w:eastAsia="en-US"/>
    </w:rPr>
  </w:style>
  <w:style w:type="character" w:customStyle="1" w:styleId="Ttulo8Char">
    <w:name w:val="Título 8 Char"/>
    <w:semiHidden/>
    <w:rsid w:val="00200DB6"/>
    <w:rPr>
      <w:rFonts w:ascii="Calibri" w:hAnsi="Calibri" w:cs="Times New Roman"/>
      <w:i/>
      <w:iCs/>
      <w:sz w:val="24"/>
      <w:szCs w:val="24"/>
      <w:lang w:eastAsia="en-US"/>
    </w:rPr>
  </w:style>
  <w:style w:type="character" w:customStyle="1" w:styleId="Ttulo9Char">
    <w:name w:val="Título 9 Char"/>
    <w:semiHidden/>
    <w:rsid w:val="00200DB6"/>
    <w:rPr>
      <w:rFonts w:ascii="Cambria" w:hAnsi="Cambria" w:cs="Times New Roman"/>
      <w:lang w:eastAsia="en-US"/>
    </w:rPr>
  </w:style>
  <w:style w:type="character" w:customStyle="1" w:styleId="TtulodanotaChar">
    <w:name w:val="Título da nota Char"/>
    <w:semiHidden/>
    <w:rsid w:val="00200DB6"/>
    <w:rPr>
      <w:rFonts w:cs="Times New Roman"/>
      <w:lang w:eastAsia="en-US"/>
    </w:rPr>
  </w:style>
  <w:style w:type="paragraph" w:customStyle="1" w:styleId="abnt-ttulo">
    <w:name w:val="abnt-título"/>
    <w:basedOn w:val="Cabealho"/>
    <w:semiHidden/>
    <w:rsid w:val="00411C12"/>
    <w:pPr>
      <w:spacing w:after="360" w:line="480" w:lineRule="auto"/>
    </w:pPr>
    <w:rPr>
      <w:b/>
      <w:caps/>
      <w:szCs w:val="20"/>
    </w:rPr>
  </w:style>
  <w:style w:type="paragraph" w:customStyle="1" w:styleId="apendices">
    <w:name w:val="apendices"/>
    <w:basedOn w:val="Normal"/>
    <w:next w:val="Normal"/>
    <w:semiHidden/>
    <w:rsid w:val="00AC0802"/>
    <w:pPr>
      <w:spacing w:after="360"/>
      <w:jc w:val="center"/>
    </w:pPr>
    <w:rPr>
      <w:rFonts w:ascii="Times New Roman" w:hAnsi="Times New Roman"/>
    </w:rPr>
  </w:style>
  <w:style w:type="paragraph" w:customStyle="1" w:styleId="ALNEAS">
    <w:name w:val="ALÍNEAS"/>
    <w:basedOn w:val="Normal"/>
    <w:semiHidden/>
    <w:rsid w:val="00736E05"/>
    <w:pPr>
      <w:numPr>
        <w:ilvl w:val="1"/>
        <w:numId w:val="11"/>
      </w:numPr>
    </w:pPr>
    <w:rPr>
      <w:szCs w:val="20"/>
    </w:rPr>
  </w:style>
  <w:style w:type="character" w:customStyle="1" w:styleId="assuntoclasse">
    <w:name w:val="assuntoclasse"/>
    <w:semiHidden/>
    <w:rsid w:val="00736E05"/>
    <w:rPr>
      <w:b w:val="0"/>
      <w:bCs w:val="0"/>
      <w:color w:val="000000"/>
    </w:rPr>
  </w:style>
  <w:style w:type="paragraph" w:customStyle="1" w:styleId="EstiloAnaltico2esquerda0cm">
    <w:name w:val="Estilo Analítico 2 + À esquerda:  0 cm"/>
    <w:basedOn w:val="Sumrio2"/>
    <w:semiHidden/>
    <w:rsid w:val="00D45745"/>
    <w:pPr>
      <w:tabs>
        <w:tab w:val="right" w:leader="dot" w:pos="9044"/>
      </w:tabs>
      <w:spacing w:after="100" w:line="276" w:lineRule="auto"/>
      <w:ind w:firstLine="0"/>
      <w:jc w:val="left"/>
    </w:pPr>
    <w:rPr>
      <w:rFonts w:ascii="Calibri" w:hAnsi="Calibri"/>
      <w:lang w:eastAsia="en-US"/>
    </w:rPr>
  </w:style>
  <w:style w:type="paragraph" w:customStyle="1" w:styleId="EstiloTtulo2NoNegrito">
    <w:name w:val="Estilo Título 2 + Não Negrito"/>
    <w:basedOn w:val="Ttulo2"/>
    <w:semiHidden/>
    <w:rsid w:val="00546BA0"/>
    <w:rPr>
      <w:bCs w:val="0"/>
      <w:iCs w:val="0"/>
    </w:rPr>
  </w:style>
  <w:style w:type="paragraph" w:customStyle="1" w:styleId="ANEXOS1">
    <w:name w:val="ANEXOS"/>
    <w:basedOn w:val="Normal"/>
    <w:next w:val="Normal"/>
    <w:semiHidden/>
    <w:rsid w:val="001905F3"/>
    <w:pPr>
      <w:autoSpaceDE w:val="0"/>
      <w:autoSpaceDN w:val="0"/>
      <w:adjustRightInd w:val="0"/>
      <w:spacing w:after="360"/>
      <w:ind w:firstLine="0"/>
      <w:jc w:val="center"/>
    </w:pPr>
    <w:rPr>
      <w:rFonts w:ascii="Times New Roman" w:hAnsi="Times New Roman"/>
      <w:szCs w:val="28"/>
    </w:rPr>
  </w:style>
  <w:style w:type="paragraph" w:customStyle="1" w:styleId="EstiloLegendaesquerda">
    <w:name w:val="Estilo Legenda + À esquerda"/>
    <w:basedOn w:val="Legenda"/>
    <w:semiHidden/>
    <w:rsid w:val="00406C98"/>
    <w:rPr>
      <w:szCs w:val="20"/>
    </w:rPr>
  </w:style>
  <w:style w:type="character" w:customStyle="1" w:styleId="plain">
    <w:name w:val="plain"/>
    <w:basedOn w:val="Fontepargpadro"/>
    <w:semiHidden/>
    <w:rsid w:val="00406C98"/>
  </w:style>
  <w:style w:type="paragraph" w:customStyle="1" w:styleId="ContedodaTabela0">
    <w:name w:val="Conteúdo da Tabela"/>
    <w:basedOn w:val="Normal"/>
    <w:semiHidden/>
    <w:rsid w:val="0013064A"/>
    <w:pPr>
      <w:widowControl w:val="0"/>
      <w:suppressLineNumbers/>
      <w:suppressAutoHyphens/>
      <w:spacing w:after="120"/>
    </w:pPr>
    <w:rPr>
      <w:rFonts w:eastAsia="Lucida Sans Unicode" w:cs="Tahoma"/>
      <w:szCs w:val="20"/>
    </w:rPr>
  </w:style>
  <w:style w:type="paragraph" w:customStyle="1" w:styleId="NormalTCC">
    <w:name w:val="Normal TCC"/>
    <w:basedOn w:val="Normal"/>
    <w:semiHidden/>
    <w:rsid w:val="00C5223E"/>
  </w:style>
  <w:style w:type="paragraph" w:customStyle="1" w:styleId="pargrafo1">
    <w:name w:val="parágrafo"/>
    <w:basedOn w:val="Normal"/>
    <w:semiHidden/>
    <w:rsid w:val="00C5223E"/>
    <w:pPr>
      <w:spacing w:after="120"/>
      <w:ind w:left="1134"/>
    </w:pPr>
    <w:rPr>
      <w:sz w:val="22"/>
      <w:szCs w:val="20"/>
      <w:lang w:val="pt-PT"/>
    </w:rPr>
  </w:style>
  <w:style w:type="paragraph" w:customStyle="1" w:styleId="TCCE1">
    <w:name w:val="TCCE1"/>
    <w:basedOn w:val="Normal"/>
    <w:semiHidden/>
    <w:rsid w:val="00C5223E"/>
    <w:rPr>
      <w:rFonts w:cs="Arial"/>
    </w:rPr>
  </w:style>
  <w:style w:type="paragraph" w:customStyle="1" w:styleId="TCC-Titulop">
    <w:name w:val="TCC-Titulop"/>
    <w:basedOn w:val="TCC-Capa"/>
    <w:semiHidden/>
    <w:rsid w:val="00C5223E"/>
    <w:pPr>
      <w:tabs>
        <w:tab w:val="left" w:pos="7796"/>
      </w:tabs>
      <w:spacing w:after="720"/>
    </w:pPr>
    <w:rPr>
      <w:b/>
      <w:caps/>
    </w:rPr>
  </w:style>
  <w:style w:type="paragraph" w:customStyle="1" w:styleId="ttulocentra2">
    <w:name w:val="título centra 2"/>
    <w:basedOn w:val="Normal"/>
    <w:next w:val="Normal"/>
    <w:semiHidden/>
    <w:rsid w:val="00C5223E"/>
    <w:pPr>
      <w:spacing w:after="720"/>
      <w:jc w:val="center"/>
    </w:pPr>
    <w:rPr>
      <w:b/>
      <w:caps/>
    </w:rPr>
  </w:style>
  <w:style w:type="paragraph" w:customStyle="1" w:styleId="TtulodaTabela0">
    <w:name w:val="Título da Tabela"/>
    <w:basedOn w:val="ContedodaTabela0"/>
    <w:semiHidden/>
    <w:rsid w:val="00C5223E"/>
    <w:pPr>
      <w:jc w:val="center"/>
    </w:pPr>
    <w:rPr>
      <w:b/>
      <w:bCs/>
      <w:i/>
      <w:iCs/>
    </w:rPr>
  </w:style>
  <w:style w:type="paragraph" w:customStyle="1" w:styleId="txthome">
    <w:name w:val="txt_home"/>
    <w:basedOn w:val="Normal"/>
    <w:semiHidden/>
    <w:rsid w:val="00C5223E"/>
    <w:pPr>
      <w:spacing w:before="100" w:beforeAutospacing="1" w:after="100" w:afterAutospacing="1"/>
    </w:pPr>
  </w:style>
  <w:style w:type="paragraph" w:customStyle="1" w:styleId="WW-Corpodetexto2">
    <w:name w:val="WW-Corpo de texto 2"/>
    <w:basedOn w:val="Normal"/>
    <w:semiHidden/>
    <w:rsid w:val="00C5223E"/>
    <w:pPr>
      <w:suppressAutoHyphens/>
      <w:spacing w:after="240"/>
    </w:pPr>
    <w:rPr>
      <w:sz w:val="22"/>
      <w:szCs w:val="20"/>
      <w:lang w:eastAsia="ar-SA"/>
    </w:rPr>
  </w:style>
  <w:style w:type="paragraph" w:customStyle="1" w:styleId="WW-NormalWeb">
    <w:name w:val="WW-Normal (Web)"/>
    <w:basedOn w:val="Normal"/>
    <w:semiHidden/>
    <w:rsid w:val="00C5223E"/>
    <w:pPr>
      <w:suppressAutoHyphens/>
      <w:spacing w:before="280" w:after="280"/>
    </w:pPr>
    <w:rPr>
      <w:rFonts w:cs="Arial"/>
      <w:sz w:val="16"/>
      <w:szCs w:val="16"/>
      <w:lang w:val="en-US" w:eastAsia="ar-SA"/>
    </w:rPr>
  </w:style>
  <w:style w:type="paragraph" w:customStyle="1" w:styleId="X14sectionObjetivo">
    <w:name w:val="X_14_section_Objetivo"/>
    <w:basedOn w:val="Normal"/>
    <w:semiHidden/>
    <w:rsid w:val="00C5223E"/>
    <w:pPr>
      <w:outlineLvl w:val="0"/>
    </w:pPr>
    <w:rPr>
      <w:b/>
      <w:lang w:val="es-ES" w:eastAsia="es-ES"/>
    </w:rPr>
  </w:style>
  <w:style w:type="character" w:customStyle="1" w:styleId="Ementa-CorpoChar1">
    <w:name w:val="Ementa - Corpo Char1"/>
    <w:semiHidden/>
    <w:rsid w:val="005E1CE1"/>
    <w:rPr>
      <w:rFonts w:ascii="Arial" w:eastAsia="Times New Roman" w:hAnsi="Arial" w:cs="Arial"/>
      <w:b/>
      <w:bCs/>
      <w:sz w:val="22"/>
      <w:szCs w:val="22"/>
    </w:rPr>
  </w:style>
  <w:style w:type="character" w:customStyle="1" w:styleId="Ementa-TtuloChar">
    <w:name w:val="Ementa - Título Char"/>
    <w:semiHidden/>
    <w:rsid w:val="005E1CE1"/>
    <w:rPr>
      <w:rFonts w:ascii="Arial" w:eastAsia="Times New Roman" w:hAnsi="Arial" w:cs="Arial"/>
      <w:b/>
      <w:bCs/>
      <w:caps/>
    </w:rPr>
  </w:style>
  <w:style w:type="paragraph" w:customStyle="1" w:styleId="Erro1">
    <w:name w:val="Erro_1"/>
    <w:basedOn w:val="JoaquimTexto"/>
    <w:semiHidden/>
    <w:rsid w:val="005E1CE1"/>
    <w:rPr>
      <w:i/>
      <w:iCs/>
    </w:rPr>
  </w:style>
  <w:style w:type="paragraph" w:customStyle="1" w:styleId="Erro2">
    <w:name w:val="Erro_2"/>
    <w:basedOn w:val="JoaquimTexto"/>
    <w:semiHidden/>
    <w:qFormat/>
    <w:rsid w:val="005E1CE1"/>
  </w:style>
  <w:style w:type="paragraph" w:customStyle="1" w:styleId="EstiloJoaquim2SubTtuloesquerda0cmPrimeiralinha0">
    <w:name w:val="Estilo Joaquim_2ºSub.Título + À esquerda:  0 cm Primeira linha:  0 ..."/>
    <w:basedOn w:val="Joaquim2SubTtulo"/>
    <w:semiHidden/>
    <w:rsid w:val="005E1CE1"/>
    <w:pPr>
      <w:numPr>
        <w:ilvl w:val="1"/>
        <w:numId w:val="16"/>
      </w:numPr>
    </w:pPr>
    <w:rPr>
      <w:b w:val="0"/>
      <w:bCs w:val="0"/>
      <w:i/>
      <w:iCs w:val="0"/>
      <w:szCs w:val="20"/>
    </w:rPr>
  </w:style>
  <w:style w:type="paragraph" w:customStyle="1" w:styleId="JoaquimExcluirNotaExplicativa">
    <w:name w:val="Joaquim(Excluir)_Nota Explicativa"/>
    <w:basedOn w:val="JoaquimTexto"/>
    <w:semiHidden/>
    <w:qFormat/>
    <w:rsid w:val="005E1CE1"/>
    <w:pPr>
      <w:spacing w:before="100" w:beforeAutospacing="1" w:after="100" w:afterAutospacing="1"/>
    </w:pPr>
    <w:rPr>
      <w:sz w:val="20"/>
    </w:rPr>
  </w:style>
  <w:style w:type="paragraph" w:customStyle="1" w:styleId="JoaquimExcluirNotaExplicativaII">
    <w:name w:val="Joaquim(Excluir)_Nota Explicativa II"/>
    <w:basedOn w:val="JoaquimNotadeRodap-Padro"/>
    <w:semiHidden/>
    <w:rsid w:val="005E1CE1"/>
  </w:style>
  <w:style w:type="character" w:customStyle="1" w:styleId="JoaquimExcluirTextodeNotadeRodap">
    <w:name w:val="Joaquim(Excluir)_Texto de Nota de Rodapé"/>
    <w:semiHidden/>
    <w:rsid w:val="005E1CE1"/>
    <w:rPr>
      <w:vertAlign w:val="superscript"/>
    </w:rPr>
  </w:style>
  <w:style w:type="paragraph" w:customStyle="1" w:styleId="Joaquim1SubTtulo">
    <w:name w:val="Joaquim_1ºSub.Título"/>
    <w:basedOn w:val="Ttulo2"/>
    <w:next w:val="JoaquimTexto"/>
    <w:semiHidden/>
    <w:rsid w:val="005E1CE1"/>
    <w:rPr>
      <w:b w:val="0"/>
      <w:i/>
    </w:rPr>
  </w:style>
  <w:style w:type="paragraph" w:customStyle="1" w:styleId="Joaquim2SubTtulo">
    <w:name w:val="Joaquim_2ºSub.Título"/>
    <w:basedOn w:val="Ttulo2"/>
    <w:semiHidden/>
    <w:rsid w:val="005E1CE1"/>
  </w:style>
  <w:style w:type="paragraph" w:customStyle="1" w:styleId="JoaquimCapa">
    <w:name w:val="Joaquim_Capa"/>
    <w:basedOn w:val="Estilo1"/>
    <w:semiHidden/>
    <w:rsid w:val="005E1CE1"/>
  </w:style>
  <w:style w:type="paragraph" w:customStyle="1" w:styleId="JoaquimCapitulo">
    <w:name w:val="Joaquim_Capitulo"/>
    <w:basedOn w:val="Ttulo1"/>
    <w:next w:val="JoaquimTexto"/>
    <w:semiHidden/>
    <w:rsid w:val="005E1CE1"/>
    <w:rPr>
      <w:rFonts w:ascii="Arial" w:hAnsi="Arial"/>
      <w:b w:val="0"/>
      <w:caps w:val="0"/>
    </w:rPr>
  </w:style>
  <w:style w:type="paragraph" w:customStyle="1" w:styleId="JoaquimCitaoLonga">
    <w:name w:val="Joaquim_Citação Longa"/>
    <w:basedOn w:val="Normal"/>
    <w:semiHidden/>
    <w:rsid w:val="00AD050A"/>
    <w:pPr>
      <w:spacing w:line="240" w:lineRule="auto"/>
      <w:ind w:left="2268" w:firstLine="0"/>
    </w:pPr>
    <w:rPr>
      <w:b/>
      <w:sz w:val="22"/>
      <w:szCs w:val="22"/>
    </w:rPr>
  </w:style>
  <w:style w:type="paragraph" w:customStyle="1" w:styleId="JoaquimListadeAbreviaturas">
    <w:name w:val="Joaquim_Lista de Abreviaturas"/>
    <w:basedOn w:val="Lista"/>
    <w:semiHidden/>
    <w:rsid w:val="005E1CE1"/>
    <w:pPr>
      <w:spacing w:before="120" w:after="120"/>
    </w:pPr>
    <w:rPr>
      <w:b/>
    </w:rPr>
  </w:style>
  <w:style w:type="paragraph" w:customStyle="1" w:styleId="JoaquimNotadeRodap-Padro">
    <w:name w:val="Joaquim_Nota de Rodapé-Padrão"/>
    <w:basedOn w:val="Normal"/>
    <w:semiHidden/>
    <w:rsid w:val="0013064A"/>
  </w:style>
  <w:style w:type="paragraph" w:customStyle="1" w:styleId="JoaquimNotaExplicativaNOVA">
    <w:name w:val="Joaquim_Nota Explicativa NOVA"/>
    <w:basedOn w:val="JoaquimExcluirNotaExplicativaII"/>
    <w:semiHidden/>
    <w:rsid w:val="005E1CE1"/>
    <w:pPr>
      <w:ind w:left="284" w:hanging="284"/>
    </w:pPr>
    <w:rPr>
      <w:bCs/>
    </w:rPr>
  </w:style>
  <w:style w:type="paragraph" w:customStyle="1" w:styleId="JoaquimReferncias">
    <w:name w:val="Joaquim_Referências"/>
    <w:basedOn w:val="Ttulo10"/>
    <w:semiHidden/>
    <w:rsid w:val="005E1CE1"/>
    <w:pPr>
      <w:spacing w:before="0" w:after="720"/>
      <w:ind w:firstLine="0"/>
      <w:jc w:val="center"/>
    </w:pPr>
    <w:rPr>
      <w:caps/>
      <w:sz w:val="24"/>
    </w:rPr>
  </w:style>
  <w:style w:type="paragraph" w:customStyle="1" w:styleId="JoaquimTexto">
    <w:name w:val="Joaquim_Texto"/>
    <w:basedOn w:val="Normal"/>
    <w:next w:val="JoaquimCapitulo"/>
    <w:semiHidden/>
    <w:rsid w:val="0013064A"/>
    <w:pPr>
      <w:ind w:firstLine="851"/>
    </w:pPr>
    <w:rPr>
      <w:b/>
    </w:rPr>
  </w:style>
  <w:style w:type="paragraph" w:customStyle="1" w:styleId="JoaquimTexto-Resumo">
    <w:name w:val="Joaquim_Texto-Resumo"/>
    <w:basedOn w:val="Normal"/>
    <w:next w:val="JoaquimTtulo"/>
    <w:semiHidden/>
    <w:rsid w:val="0013064A"/>
    <w:pPr>
      <w:spacing w:before="120" w:after="720" w:line="400" w:lineRule="atLeast"/>
    </w:pPr>
    <w:rPr>
      <w:b/>
    </w:rPr>
  </w:style>
  <w:style w:type="paragraph" w:customStyle="1" w:styleId="JoaquimTtulo">
    <w:name w:val="Joaquim_Título"/>
    <w:basedOn w:val="Ttulo10"/>
    <w:semiHidden/>
    <w:rsid w:val="005E1CE1"/>
    <w:pPr>
      <w:spacing w:before="0" w:after="720"/>
      <w:ind w:firstLine="0"/>
      <w:jc w:val="center"/>
    </w:pPr>
    <w:rPr>
      <w:bCs/>
      <w:kern w:val="32"/>
      <w:sz w:val="24"/>
      <w:szCs w:val="32"/>
    </w:rPr>
  </w:style>
  <w:style w:type="paragraph" w:customStyle="1" w:styleId="Joaquim-Cabealho">
    <w:name w:val="Joaquim-Cabeçalho"/>
    <w:basedOn w:val="Cabealho"/>
    <w:semiHidden/>
    <w:rsid w:val="005E1CE1"/>
    <w:pPr>
      <w:ind w:firstLine="0"/>
      <w:jc w:val="center"/>
    </w:pPr>
    <w:rPr>
      <w:caps/>
    </w:rPr>
  </w:style>
  <w:style w:type="paragraph" w:customStyle="1" w:styleId="Joaquim-CapaRegistro">
    <w:name w:val="Joaquim-Capa_Registro"/>
    <w:basedOn w:val="Normal"/>
    <w:semiHidden/>
    <w:rsid w:val="005E1CE1"/>
    <w:pPr>
      <w:spacing w:before="120" w:after="120"/>
      <w:ind w:firstLine="0"/>
      <w:jc w:val="right"/>
    </w:pPr>
    <w:rPr>
      <w:rFonts w:cs="Arial"/>
      <w:b/>
      <w:sz w:val="20"/>
    </w:rPr>
  </w:style>
  <w:style w:type="paragraph" w:customStyle="1" w:styleId="Joaquim-ListadeReferncia">
    <w:name w:val="Joaquim-Lista_de_Referência"/>
    <w:basedOn w:val="Normal"/>
    <w:semiHidden/>
    <w:rsid w:val="005E1CE1"/>
    <w:pPr>
      <w:ind w:firstLine="0"/>
    </w:pPr>
    <w:rPr>
      <w:b/>
    </w:rPr>
  </w:style>
  <w:style w:type="paragraph" w:customStyle="1" w:styleId="Joaquim-RegistroCAPA">
    <w:name w:val="Joaquim-Registro_CAPA"/>
    <w:basedOn w:val="Joaquim-CapaRegistro"/>
    <w:semiHidden/>
    <w:rsid w:val="005E1CE1"/>
    <w:rPr>
      <w:i/>
    </w:rPr>
  </w:style>
  <w:style w:type="character" w:customStyle="1" w:styleId="PargrafoNormalChar">
    <w:name w:val="Parágrafo Normal Char"/>
    <w:semiHidden/>
    <w:rsid w:val="005E1CE1"/>
    <w:rPr>
      <w:rFonts w:ascii="Arial" w:hAnsi="Arial" w:cs="Arial"/>
      <w:sz w:val="24"/>
      <w:szCs w:val="24"/>
      <w:lang w:val="pt-BR" w:eastAsia="ar-SA" w:bidi="ar-SA"/>
    </w:rPr>
  </w:style>
  <w:style w:type="character" w:customStyle="1" w:styleId="PargrafoNormalChar1">
    <w:name w:val="Parágrafo Normal Char1"/>
    <w:semiHidden/>
    <w:rsid w:val="005E1CE1"/>
    <w:rPr>
      <w:rFonts w:ascii="Arial" w:hAnsi="Arial" w:cs="Arial"/>
      <w:sz w:val="24"/>
      <w:szCs w:val="24"/>
      <w:lang w:val="pt-BR" w:eastAsia="ar-SA" w:bidi="ar-SA"/>
    </w:rPr>
  </w:style>
  <w:style w:type="paragraph" w:customStyle="1" w:styleId="pargrafodalista">
    <w:name w:val="pargrafodalista"/>
    <w:basedOn w:val="Normal"/>
    <w:semiHidden/>
    <w:rsid w:val="005E1CE1"/>
    <w:pPr>
      <w:spacing w:before="100" w:beforeAutospacing="1" w:after="100" w:afterAutospacing="1" w:line="240" w:lineRule="auto"/>
      <w:ind w:firstLine="0"/>
    </w:pPr>
    <w:rPr>
      <w:rFonts w:ascii="Times New Roman" w:eastAsia="Calibri" w:hAnsi="Times New Roman" w:cs="Times New Roman"/>
      <w:b/>
    </w:rPr>
  </w:style>
  <w:style w:type="character" w:customStyle="1" w:styleId="WW8Num5z1">
    <w:name w:val="WW8Num5z1"/>
    <w:semiHidden/>
    <w:rsid w:val="005E1CE1"/>
    <w:rPr>
      <w:b/>
    </w:rPr>
  </w:style>
  <w:style w:type="character" w:customStyle="1" w:styleId="WW8Num7z1">
    <w:name w:val="WW8Num7z1"/>
    <w:semiHidden/>
    <w:rsid w:val="005E1CE1"/>
    <w:rPr>
      <w:b/>
    </w:rPr>
  </w:style>
  <w:style w:type="paragraph" w:customStyle="1" w:styleId="Pragrafo">
    <w:name w:val="Páragrafo"/>
    <w:basedOn w:val="Normal"/>
    <w:next w:val="Normal"/>
    <w:semiHidden/>
    <w:rsid w:val="00A35248"/>
  </w:style>
  <w:style w:type="paragraph" w:customStyle="1" w:styleId="anexo0">
    <w:name w:val="anexo"/>
    <w:basedOn w:val="Normal"/>
    <w:next w:val="Normal"/>
    <w:semiHidden/>
    <w:rsid w:val="00373B53"/>
    <w:pPr>
      <w:spacing w:after="360"/>
      <w:ind w:firstLine="0"/>
      <w:jc w:val="center"/>
    </w:pPr>
  </w:style>
  <w:style w:type="paragraph" w:customStyle="1" w:styleId="falas">
    <w:name w:val="falas"/>
    <w:basedOn w:val="Normal"/>
    <w:next w:val="Normal"/>
    <w:semiHidden/>
    <w:rsid w:val="00331282"/>
    <w:pPr>
      <w:spacing w:before="240" w:after="240" w:line="240" w:lineRule="auto"/>
      <w:ind w:left="1134" w:firstLine="0"/>
    </w:pPr>
    <w:rPr>
      <w:rFonts w:cs="Arial"/>
      <w:i/>
      <w:sz w:val="22"/>
      <w:lang w:eastAsia="en-US"/>
    </w:rPr>
  </w:style>
  <w:style w:type="paragraph" w:customStyle="1" w:styleId="EstiloCitaoLonga10pt0">
    <w:name w:val="Estilo Citação Longa + 10 pt"/>
    <w:basedOn w:val="Normal"/>
    <w:semiHidden/>
    <w:rsid w:val="00F0106B"/>
    <w:pPr>
      <w:spacing w:before="360" w:after="360" w:line="240" w:lineRule="auto"/>
      <w:ind w:left="2268" w:firstLine="0"/>
      <w:contextualSpacing/>
    </w:pPr>
    <w:rPr>
      <w:sz w:val="20"/>
      <w:szCs w:val="20"/>
    </w:rPr>
  </w:style>
  <w:style w:type="character" w:customStyle="1" w:styleId="TextodenotaderodapChar1">
    <w:name w:val="Texto de nota de rodapé Char1"/>
    <w:rsid w:val="005266E2"/>
    <w:rPr>
      <w:rFonts w:ascii="Arial" w:eastAsia="Calibri" w:hAnsi="Arial"/>
      <w:noProof w:val="0"/>
      <w:lang w:val="pt-BR" w:eastAsia="en-US" w:bidi="ar-SA"/>
    </w:rPr>
  </w:style>
  <w:style w:type="paragraph" w:customStyle="1" w:styleId="TRABDIPttuloapndice">
    <w:name w:val="TRAB_DIP: título apêndice"/>
    <w:basedOn w:val="Normal"/>
    <w:semiHidden/>
    <w:rsid w:val="001905F3"/>
    <w:pPr>
      <w:keepNext/>
      <w:spacing w:before="4000" w:after="120"/>
      <w:jc w:val="center"/>
      <w:outlineLvl w:val="1"/>
    </w:pPr>
    <w:rPr>
      <w:b/>
      <w:sz w:val="28"/>
      <w:szCs w:val="20"/>
    </w:rPr>
  </w:style>
  <w:style w:type="character" w:customStyle="1" w:styleId="Fontepargpadro12">
    <w:name w:val="Fonte parág. padrão12"/>
    <w:semiHidden/>
    <w:rsid w:val="00A70792"/>
  </w:style>
  <w:style w:type="character" w:customStyle="1" w:styleId="Refdenotaderodap6">
    <w:name w:val="Ref. de nota de rodapé6"/>
    <w:semiHidden/>
    <w:rsid w:val="00A70792"/>
    <w:rPr>
      <w:vertAlign w:val="superscript"/>
    </w:rPr>
  </w:style>
  <w:style w:type="paragraph" w:customStyle="1" w:styleId="Textodenotaderodap1">
    <w:name w:val="Texto de nota de rodapé1"/>
    <w:basedOn w:val="Normal"/>
    <w:semiHidden/>
    <w:rsid w:val="00A70792"/>
    <w:pPr>
      <w:suppressAutoHyphens/>
      <w:spacing w:line="100" w:lineRule="atLeast"/>
    </w:pPr>
    <w:rPr>
      <w:rFonts w:eastAsia="Calibri" w:cs="Calibri"/>
      <w:kern w:val="1"/>
      <w:sz w:val="20"/>
      <w:szCs w:val="20"/>
      <w:lang w:eastAsia="hi-IN" w:bidi="hi-IN"/>
    </w:rPr>
  </w:style>
  <w:style w:type="character" w:customStyle="1" w:styleId="ListLabel1">
    <w:name w:val="ListLabel 1"/>
    <w:semiHidden/>
    <w:rsid w:val="00A70792"/>
    <w:rPr>
      <w:rFonts w:eastAsia="Calibri" w:cs="Times New Roman"/>
    </w:rPr>
  </w:style>
  <w:style w:type="character" w:customStyle="1" w:styleId="ListLabel2">
    <w:name w:val="ListLabel 2"/>
    <w:semiHidden/>
    <w:rsid w:val="00A70792"/>
    <w:rPr>
      <w:rFonts w:cs="Courier New"/>
    </w:rPr>
  </w:style>
  <w:style w:type="character" w:customStyle="1" w:styleId="Nmerodepgina1">
    <w:name w:val="Número de página1"/>
    <w:semiHidden/>
    <w:rsid w:val="00A70792"/>
    <w:rPr>
      <w:rFonts w:ascii="Times New Roman" w:hAnsi="Times New Roman"/>
      <w:sz w:val="22"/>
    </w:rPr>
  </w:style>
  <w:style w:type="paragraph" w:customStyle="1" w:styleId="Ttulodosumrio">
    <w:name w:val="Título do sumário"/>
    <w:basedOn w:val="Ttulo1"/>
    <w:semiHidden/>
    <w:rsid w:val="00A70792"/>
    <w:pPr>
      <w:keepLines/>
      <w:suppressLineNumbers/>
      <w:spacing w:before="480" w:line="276" w:lineRule="auto"/>
    </w:pPr>
    <w:rPr>
      <w:color w:val="365F91"/>
      <w:sz w:val="28"/>
      <w:szCs w:val="28"/>
    </w:rPr>
  </w:style>
  <w:style w:type="character" w:customStyle="1" w:styleId="authorship">
    <w:name w:val="authorship"/>
    <w:basedOn w:val="Fontepargpadro1"/>
    <w:semiHidden/>
    <w:rsid w:val="00B94FFF"/>
  </w:style>
  <w:style w:type="character" w:customStyle="1" w:styleId="citationsource-journal1">
    <w:name w:val="citation_source-journal1"/>
    <w:semiHidden/>
    <w:rsid w:val="00B94FFF"/>
    <w:rPr>
      <w:i/>
      <w:iCs/>
    </w:rPr>
  </w:style>
  <w:style w:type="paragraph" w:customStyle="1" w:styleId="msotitle3">
    <w:name w:val="msotitle3"/>
    <w:basedOn w:val="Normal"/>
    <w:semiHidden/>
    <w:rsid w:val="00B94FFF"/>
    <w:pPr>
      <w:spacing w:line="271" w:lineRule="auto"/>
      <w:ind w:firstLine="0"/>
      <w:jc w:val="left"/>
    </w:pPr>
    <w:rPr>
      <w:rFonts w:ascii="Trebuchet MS" w:hAnsi="Trebuchet MS"/>
      <w:color w:val="000000"/>
      <w:sz w:val="56"/>
      <w:szCs w:val="56"/>
    </w:rPr>
  </w:style>
  <w:style w:type="character" w:customStyle="1" w:styleId="nlmarticle-title">
    <w:name w:val="nlm_article-title"/>
    <w:basedOn w:val="Fontepargpadro1"/>
    <w:semiHidden/>
    <w:rsid w:val="00B94FFF"/>
  </w:style>
  <w:style w:type="character" w:customStyle="1" w:styleId="nlmfpage">
    <w:name w:val="nlm_fpage"/>
    <w:basedOn w:val="Fontepargpadro1"/>
    <w:semiHidden/>
    <w:rsid w:val="00B94FFF"/>
  </w:style>
  <w:style w:type="character" w:customStyle="1" w:styleId="nlmlpage">
    <w:name w:val="nlm_lpage"/>
    <w:basedOn w:val="Fontepargpadro1"/>
    <w:semiHidden/>
    <w:rsid w:val="00B94FFF"/>
  </w:style>
  <w:style w:type="character" w:customStyle="1" w:styleId="nlmyear">
    <w:name w:val="nlm_year"/>
    <w:basedOn w:val="Fontepargpadro1"/>
    <w:semiHidden/>
    <w:rsid w:val="00B94FFF"/>
  </w:style>
  <w:style w:type="paragraph" w:customStyle="1" w:styleId="Pa26">
    <w:name w:val="Pa26"/>
    <w:basedOn w:val="Default"/>
    <w:next w:val="Default"/>
    <w:semiHidden/>
    <w:rsid w:val="00B94FFF"/>
    <w:pPr>
      <w:spacing w:after="60" w:line="181" w:lineRule="atLeast"/>
    </w:pPr>
    <w:rPr>
      <w:rFonts w:ascii="Times New Roman" w:hAnsi="Times New Roman" w:cs="Times New Roman"/>
      <w:color w:val="auto"/>
      <w:lang w:eastAsia="pt-BR"/>
    </w:rPr>
  </w:style>
  <w:style w:type="character" w:customStyle="1" w:styleId="texto11">
    <w:name w:val="texto11"/>
    <w:basedOn w:val="Fontepargpadro1"/>
    <w:semiHidden/>
    <w:rsid w:val="00B94FFF"/>
  </w:style>
  <w:style w:type="paragraph" w:customStyle="1" w:styleId="apendice">
    <w:name w:val="apendice"/>
    <w:basedOn w:val="Normal"/>
    <w:next w:val="Normal"/>
    <w:semiHidden/>
    <w:rsid w:val="00C90102"/>
    <w:pPr>
      <w:tabs>
        <w:tab w:val="left" w:pos="1650"/>
      </w:tabs>
      <w:spacing w:after="360"/>
      <w:ind w:firstLine="0"/>
      <w:jc w:val="center"/>
    </w:pPr>
  </w:style>
  <w:style w:type="paragraph" w:customStyle="1" w:styleId="CampoDados">
    <w:name w:val="Campo_Dados"/>
    <w:basedOn w:val="Normal"/>
    <w:semiHidden/>
    <w:rsid w:val="00C342E2"/>
    <w:pPr>
      <w:suppressAutoHyphens/>
      <w:spacing w:before="40" w:after="40" w:line="240" w:lineRule="auto"/>
      <w:ind w:left="57" w:right="57"/>
    </w:pPr>
    <w:rPr>
      <w:rFonts w:ascii="Times New Roman" w:eastAsia="Calibri" w:hAnsi="Times New Roman"/>
      <w:lang w:eastAsia="ar-SA"/>
    </w:rPr>
  </w:style>
  <w:style w:type="paragraph" w:customStyle="1" w:styleId="REFERNCIA1">
    <w:name w:val="REFERÊNCIA"/>
    <w:basedOn w:val="Normal"/>
    <w:next w:val="Normal"/>
    <w:semiHidden/>
    <w:rsid w:val="00B76CB5"/>
    <w:pPr>
      <w:spacing w:after="240"/>
    </w:pPr>
    <w:rPr>
      <w:rFonts w:cs="Arial"/>
    </w:rPr>
  </w:style>
  <w:style w:type="paragraph" w:customStyle="1" w:styleId="JVTtulodecap">
    <w:name w:val="JV Título de cap"/>
    <w:basedOn w:val="Normal"/>
    <w:semiHidden/>
    <w:rsid w:val="00F83948"/>
    <w:pPr>
      <w:ind w:left="708" w:firstLine="708"/>
      <w:jc w:val="left"/>
    </w:pPr>
    <w:rPr>
      <w:rFonts w:ascii="Times New Roman" w:hAnsi="Times New Roman"/>
      <w:b/>
    </w:rPr>
  </w:style>
  <w:style w:type="paragraph" w:customStyle="1" w:styleId="jvttulodecap0">
    <w:name w:val="jvttulodecap"/>
    <w:basedOn w:val="Normal"/>
    <w:semiHidden/>
    <w:rsid w:val="00F83948"/>
    <w:pPr>
      <w:spacing w:before="100" w:beforeAutospacing="1" w:after="100" w:afterAutospacing="1" w:line="240" w:lineRule="auto"/>
      <w:ind w:firstLine="0"/>
      <w:jc w:val="left"/>
    </w:pPr>
    <w:rPr>
      <w:rFonts w:ascii="Times New Roman" w:hAnsi="Times New Roman"/>
    </w:rPr>
  </w:style>
  <w:style w:type="paragraph" w:customStyle="1" w:styleId="Apendice0">
    <w:name w:val="Apendice"/>
    <w:basedOn w:val="Normal"/>
    <w:next w:val="Normal"/>
    <w:semiHidden/>
    <w:rsid w:val="00404710"/>
    <w:pPr>
      <w:spacing w:after="360"/>
      <w:ind w:firstLine="0"/>
      <w:jc w:val="center"/>
    </w:pPr>
    <w:rPr>
      <w:rFonts w:ascii="Times New Roman" w:hAnsi="Times New Roman"/>
      <w:szCs w:val="20"/>
    </w:rPr>
  </w:style>
  <w:style w:type="paragraph" w:customStyle="1" w:styleId="JUSTIFICADO">
    <w:name w:val="JUSTIFICADO"/>
    <w:basedOn w:val="Normal"/>
    <w:semiHidden/>
    <w:rsid w:val="009C5C89"/>
    <w:pPr>
      <w:jc w:val="center"/>
    </w:pPr>
    <w:rPr>
      <w:rFonts w:cs="Arial"/>
      <w:sz w:val="26"/>
      <w:szCs w:val="26"/>
    </w:rPr>
  </w:style>
  <w:style w:type="character" w:customStyle="1" w:styleId="labelpontilhada">
    <w:name w:val="label_pontilhada"/>
    <w:semiHidden/>
    <w:rsid w:val="009C5C89"/>
  </w:style>
  <w:style w:type="paragraph" w:customStyle="1" w:styleId="Andrea">
    <w:name w:val="Andrea"/>
    <w:basedOn w:val="Normal"/>
    <w:autoRedefine/>
    <w:semiHidden/>
    <w:qFormat/>
    <w:rsid w:val="00311028"/>
    <w:pPr>
      <w:spacing w:after="120"/>
    </w:pPr>
    <w:rPr>
      <w:rFonts w:ascii="Times New Roman" w:hAnsi="Times New Roman"/>
    </w:rPr>
  </w:style>
  <w:style w:type="paragraph" w:customStyle="1" w:styleId="EstiloLegendaDepoisde6pt">
    <w:name w:val="Estilo Legenda + Depois de:  6 pt"/>
    <w:basedOn w:val="Legenda"/>
    <w:semiHidden/>
    <w:rsid w:val="006B10AC"/>
    <w:pPr>
      <w:spacing w:after="120" w:line="240" w:lineRule="auto"/>
    </w:pPr>
    <w:rPr>
      <w:bCs/>
      <w:sz w:val="20"/>
      <w:szCs w:val="20"/>
    </w:rPr>
  </w:style>
  <w:style w:type="paragraph" w:customStyle="1" w:styleId="EstiloLegendaNegrito">
    <w:name w:val="Estilo Legenda + Negrito"/>
    <w:basedOn w:val="Legenda"/>
    <w:semiHidden/>
    <w:rsid w:val="006B10AC"/>
  </w:style>
  <w:style w:type="character" w:customStyle="1" w:styleId="descricao">
    <w:name w:val="descricao"/>
    <w:semiHidden/>
    <w:rsid w:val="00786E5B"/>
  </w:style>
  <w:style w:type="character" w:customStyle="1" w:styleId="palavra">
    <w:name w:val="palavra"/>
    <w:semiHidden/>
    <w:rsid w:val="00786E5B"/>
  </w:style>
  <w:style w:type="character" w:customStyle="1" w:styleId="palavracompontos">
    <w:name w:val="palavracompontos"/>
    <w:semiHidden/>
    <w:rsid w:val="00786E5B"/>
  </w:style>
  <w:style w:type="paragraph" w:styleId="PargrafodaLista0">
    <w:name w:val="List Paragraph"/>
    <w:basedOn w:val="Normal"/>
    <w:uiPriority w:val="34"/>
    <w:semiHidden/>
    <w:rsid w:val="00FF50CE"/>
    <w:pPr>
      <w:ind w:left="708"/>
    </w:pPr>
  </w:style>
  <w:style w:type="character" w:customStyle="1" w:styleId="TextodecomentrioChar1">
    <w:name w:val="Texto de comentário Char1"/>
    <w:link w:val="Textodecomentrio"/>
    <w:uiPriority w:val="99"/>
    <w:semiHidden/>
    <w:locked/>
    <w:rsid w:val="00F0106B"/>
    <w:rPr>
      <w:rFonts w:ascii="Arial" w:eastAsia="Calibri" w:hAnsi="Arial" w:cs="Comic Sans MS"/>
      <w:szCs w:val="24"/>
      <w:lang w:eastAsia="en-US"/>
    </w:rPr>
  </w:style>
  <w:style w:type="paragraph" w:customStyle="1" w:styleId="01a-CAPA1-Nome">
    <w:name w:val="01a - CAPA 1 - Nome"/>
    <w:semiHidden/>
    <w:rsid w:val="00385F45"/>
    <w:pPr>
      <w:pageBreakBefore/>
      <w:spacing w:after="360"/>
      <w:jc w:val="center"/>
    </w:pPr>
    <w:rPr>
      <w:rFonts w:ascii="Arial" w:hAnsi="Arial" w:cs="Arial"/>
      <w:caps/>
      <w:spacing w:val="5"/>
      <w:sz w:val="24"/>
      <w:szCs w:val="24"/>
      <w:lang w:eastAsia="ar-SA"/>
    </w:rPr>
  </w:style>
  <w:style w:type="paragraph" w:customStyle="1" w:styleId="01b-CAPA1-Ttulo">
    <w:name w:val="01b - CAPA 1 - Título"/>
    <w:semiHidden/>
    <w:rsid w:val="00385F45"/>
    <w:pPr>
      <w:spacing w:after="360"/>
      <w:jc w:val="center"/>
    </w:pPr>
    <w:rPr>
      <w:rFonts w:ascii="Arial" w:hAnsi="Arial"/>
      <w:b/>
      <w:caps/>
      <w:spacing w:val="5"/>
      <w:sz w:val="24"/>
      <w:szCs w:val="24"/>
      <w:lang w:eastAsia="en-US"/>
    </w:rPr>
  </w:style>
  <w:style w:type="paragraph" w:customStyle="1" w:styleId="01c-CAPA1-Ano">
    <w:name w:val="01c - CAPA 1 - Ano"/>
    <w:semiHidden/>
    <w:rsid w:val="00385F45"/>
    <w:pPr>
      <w:jc w:val="center"/>
    </w:pPr>
    <w:rPr>
      <w:rFonts w:ascii="Arial" w:hAnsi="Arial" w:cs="Arial"/>
      <w:caps/>
      <w:spacing w:val="5"/>
      <w:sz w:val="24"/>
      <w:szCs w:val="24"/>
      <w:lang w:eastAsia="en-US"/>
    </w:rPr>
  </w:style>
  <w:style w:type="paragraph" w:customStyle="1" w:styleId="03a-CAPA3-1Linha">
    <w:name w:val="03a - CAPA 3 - 1ª Linha"/>
    <w:semiHidden/>
    <w:rsid w:val="00385F45"/>
    <w:pPr>
      <w:pageBreakBefore/>
      <w:spacing w:before="1080" w:line="360" w:lineRule="auto"/>
      <w:jc w:val="center"/>
    </w:pPr>
    <w:rPr>
      <w:rFonts w:ascii="Arial" w:hAnsi="Arial" w:cs="Arial"/>
      <w:caps/>
      <w:spacing w:val="5"/>
      <w:sz w:val="24"/>
      <w:szCs w:val="24"/>
      <w:lang w:eastAsia="en-US"/>
    </w:rPr>
  </w:style>
  <w:style w:type="paragraph" w:customStyle="1" w:styleId="04b-FAPRO-Textonormal">
    <w:name w:val="04b - F_APRO - Texto normal"/>
    <w:semiHidden/>
    <w:rsid w:val="00385F45"/>
    <w:pPr>
      <w:spacing w:line="360" w:lineRule="auto"/>
      <w:jc w:val="center"/>
    </w:pPr>
    <w:rPr>
      <w:rFonts w:ascii="Arial" w:hAnsi="Arial" w:cs="Arial"/>
      <w:caps/>
      <w:spacing w:val="5"/>
      <w:sz w:val="24"/>
      <w:szCs w:val="24"/>
      <w:lang w:eastAsia="en-US"/>
    </w:rPr>
  </w:style>
  <w:style w:type="paragraph" w:customStyle="1" w:styleId="04c-FAPRO-Textonegrito">
    <w:name w:val="04c - F_APRO - Texto negrito"/>
    <w:semiHidden/>
    <w:rsid w:val="00385F45"/>
    <w:pPr>
      <w:spacing w:line="360" w:lineRule="auto"/>
      <w:jc w:val="center"/>
    </w:pPr>
    <w:rPr>
      <w:rFonts w:ascii="Arial" w:hAnsi="Arial"/>
      <w:b/>
      <w:caps/>
      <w:spacing w:val="5"/>
      <w:sz w:val="24"/>
      <w:szCs w:val="24"/>
      <w:lang w:eastAsia="en-US"/>
    </w:rPr>
  </w:style>
  <w:style w:type="paragraph" w:customStyle="1" w:styleId="04d-FAPRO-Natureza">
    <w:name w:val="04d - F_APRO - Natureza"/>
    <w:semiHidden/>
    <w:rsid w:val="00385F45"/>
    <w:pPr>
      <w:spacing w:after="480"/>
      <w:ind w:left="3402"/>
      <w:jc w:val="both"/>
    </w:pPr>
    <w:rPr>
      <w:rFonts w:ascii="Arial" w:hAnsi="Arial" w:cs="Arial"/>
      <w:spacing w:val="5"/>
      <w:sz w:val="24"/>
      <w:szCs w:val="24"/>
      <w:lang w:eastAsia="en-US"/>
    </w:rPr>
  </w:style>
  <w:style w:type="paragraph" w:customStyle="1" w:styleId="04e-FAPRO-Data">
    <w:name w:val="04e - F_APRO - Data"/>
    <w:semiHidden/>
    <w:rsid w:val="00385F45"/>
    <w:pPr>
      <w:spacing w:after="360" w:line="360" w:lineRule="auto"/>
    </w:pPr>
    <w:rPr>
      <w:rFonts w:ascii="Arial" w:hAnsi="Arial" w:cs="Arial"/>
      <w:spacing w:val="5"/>
      <w:sz w:val="24"/>
      <w:szCs w:val="24"/>
      <w:lang w:eastAsia="en-US"/>
    </w:rPr>
  </w:style>
  <w:style w:type="paragraph" w:customStyle="1" w:styleId="04f-FAPRO-Assinaturaslinha">
    <w:name w:val="04f - F_APRO - Assinaturas linha"/>
    <w:semiHidden/>
    <w:rsid w:val="00385F45"/>
    <w:pPr>
      <w:jc w:val="center"/>
    </w:pPr>
    <w:rPr>
      <w:rFonts w:ascii="Arial" w:hAnsi="Arial" w:cs="Arial"/>
      <w:spacing w:val="5"/>
      <w:sz w:val="22"/>
      <w:szCs w:val="24"/>
      <w:u w:val="single"/>
      <w:lang w:eastAsia="en-US"/>
    </w:rPr>
  </w:style>
  <w:style w:type="paragraph" w:customStyle="1" w:styleId="04g-FAPRO-Assinaturanomes">
    <w:name w:val="04g - F_APRO - Assinatura nomes"/>
    <w:semiHidden/>
    <w:rsid w:val="00385F45"/>
    <w:pPr>
      <w:jc w:val="center"/>
    </w:pPr>
    <w:rPr>
      <w:rFonts w:ascii="Arial" w:hAnsi="Arial" w:cs="Arial"/>
      <w:spacing w:val="5"/>
      <w:sz w:val="22"/>
      <w:szCs w:val="24"/>
      <w:lang w:eastAsia="en-US"/>
    </w:rPr>
  </w:style>
  <w:style w:type="paragraph" w:customStyle="1" w:styleId="05a-Dedicatria">
    <w:name w:val="05a - Dedicatória"/>
    <w:semiHidden/>
    <w:rsid w:val="00385F45"/>
    <w:pPr>
      <w:spacing w:after="120" w:line="360" w:lineRule="auto"/>
      <w:ind w:left="4253"/>
      <w:jc w:val="both"/>
    </w:pPr>
    <w:rPr>
      <w:rFonts w:ascii="Arial" w:hAnsi="Arial"/>
      <w:spacing w:val="5"/>
      <w:sz w:val="24"/>
      <w:szCs w:val="24"/>
      <w:lang w:eastAsia="en-US"/>
    </w:rPr>
  </w:style>
  <w:style w:type="paragraph" w:customStyle="1" w:styleId="07a-Epgrafe-Texto">
    <w:name w:val="07a - Epígrafe - Texto"/>
    <w:semiHidden/>
    <w:rsid w:val="00385F45"/>
    <w:pPr>
      <w:spacing w:after="240" w:line="360" w:lineRule="auto"/>
      <w:ind w:left="4253"/>
      <w:jc w:val="right"/>
    </w:pPr>
    <w:rPr>
      <w:rFonts w:ascii="Arial" w:hAnsi="Arial" w:cs="Arial"/>
      <w:i/>
      <w:iCs/>
      <w:spacing w:val="5"/>
      <w:sz w:val="22"/>
      <w:szCs w:val="22"/>
      <w:lang w:eastAsia="en-US"/>
    </w:rPr>
  </w:style>
  <w:style w:type="paragraph" w:customStyle="1" w:styleId="07b-Epgrafe-Autor">
    <w:name w:val="07b - Epígrafe - Autor"/>
    <w:semiHidden/>
    <w:rsid w:val="00385F45"/>
    <w:pPr>
      <w:jc w:val="right"/>
    </w:pPr>
    <w:rPr>
      <w:rFonts w:ascii="Arial" w:hAnsi="Arial" w:cs="Arial"/>
      <w:spacing w:val="5"/>
      <w:sz w:val="22"/>
      <w:szCs w:val="22"/>
      <w:lang w:eastAsia="en-US"/>
    </w:rPr>
  </w:style>
  <w:style w:type="paragraph" w:customStyle="1" w:styleId="CIT">
    <w:name w:val="CIT"/>
    <w:basedOn w:val="Normal"/>
    <w:semiHidden/>
    <w:qFormat/>
    <w:rsid w:val="00AD050A"/>
    <w:pPr>
      <w:spacing w:before="360" w:after="360"/>
      <w:ind w:left="2268"/>
    </w:pPr>
    <w:rPr>
      <w:rFonts w:eastAsia="Calibri" w:cs="Arial"/>
      <w:lang w:eastAsia="en-US"/>
    </w:rPr>
  </w:style>
  <w:style w:type="character" w:customStyle="1" w:styleId="CITChar">
    <w:name w:val="CIT Char"/>
    <w:semiHidden/>
    <w:rsid w:val="00AD050A"/>
    <w:rPr>
      <w:rFonts w:ascii="Arial" w:hAnsi="Arial" w:cs="Arial"/>
      <w:sz w:val="22"/>
      <w:lang w:val="pt-BR" w:eastAsia="pt-BR" w:bidi="ar-SA"/>
    </w:rPr>
  </w:style>
  <w:style w:type="paragraph" w:customStyle="1" w:styleId="EstiloLatimArial12ptJustificadoPrimeiralinha15cmD">
    <w:name w:val="Estilo (Latim) Arial 12 pt Justificado Primeira linha:  15 cm D..."/>
    <w:basedOn w:val="Normal"/>
    <w:semiHidden/>
    <w:rsid w:val="00385F45"/>
    <w:pPr>
      <w:spacing w:after="360"/>
      <w:ind w:firstLine="851"/>
    </w:pPr>
    <w:rPr>
      <w:lang w:eastAsia="en-US"/>
    </w:rPr>
  </w:style>
  <w:style w:type="paragraph" w:customStyle="1" w:styleId="Style10">
    <w:name w:val="Style1"/>
    <w:basedOn w:val="Normal"/>
    <w:semiHidden/>
    <w:qFormat/>
    <w:rsid w:val="00385F45"/>
    <w:pPr>
      <w:spacing w:after="480"/>
    </w:pPr>
    <w:rPr>
      <w:rFonts w:eastAsia="Calibri" w:cs="Arial"/>
      <w:b/>
      <w:lang w:eastAsia="en-US"/>
    </w:rPr>
  </w:style>
  <w:style w:type="paragraph" w:customStyle="1" w:styleId="Style20">
    <w:name w:val="Style2"/>
    <w:basedOn w:val="Style10"/>
    <w:semiHidden/>
    <w:qFormat/>
    <w:rsid w:val="00385F45"/>
  </w:style>
  <w:style w:type="paragraph" w:customStyle="1" w:styleId="Style3">
    <w:name w:val="Style3"/>
    <w:basedOn w:val="Subttulo"/>
    <w:semiHidden/>
    <w:qFormat/>
    <w:rsid w:val="00385F45"/>
    <w:pPr>
      <w:numPr>
        <w:ilvl w:val="1"/>
      </w:numPr>
      <w:spacing w:after="360"/>
      <w:ind w:firstLine="709"/>
      <w:jc w:val="both"/>
      <w:outlineLvl w:val="9"/>
    </w:pPr>
    <w:rPr>
      <w:rFonts w:cs="Times New Roman"/>
      <w:b/>
      <w:iCs/>
      <w:spacing w:val="15"/>
      <w:lang w:eastAsia="en-US"/>
    </w:rPr>
  </w:style>
  <w:style w:type="paragraph" w:customStyle="1" w:styleId="subdescricao">
    <w:name w:val="subdescricao"/>
    <w:basedOn w:val="Normal"/>
    <w:semiHidden/>
    <w:rsid w:val="00385F45"/>
    <w:pPr>
      <w:spacing w:before="100" w:beforeAutospacing="1" w:after="100" w:afterAutospacing="1"/>
    </w:pPr>
  </w:style>
  <w:style w:type="paragraph" w:customStyle="1" w:styleId="Ttulo1Kernem16pt">
    <w:name w:val="Título 1 + Kern em 16 pt"/>
    <w:basedOn w:val="Normal"/>
    <w:semiHidden/>
    <w:rsid w:val="00385F45"/>
    <w:rPr>
      <w:rFonts w:cs="Arial"/>
      <w:b/>
    </w:rPr>
  </w:style>
  <w:style w:type="character" w:customStyle="1" w:styleId="valor4">
    <w:name w:val="valor4"/>
    <w:semiHidden/>
    <w:rsid w:val="00385F45"/>
    <w:rPr>
      <w:vanish w:val="0"/>
      <w:webHidden w:val="0"/>
      <w:shd w:val="clear" w:color="auto" w:fill="FFFFFF"/>
      <w:specVanish w:val="0"/>
    </w:rPr>
  </w:style>
  <w:style w:type="paragraph" w:customStyle="1" w:styleId="Paragrafo0">
    <w:name w:val="Paragrafo"/>
    <w:basedOn w:val="Normal"/>
    <w:next w:val="Normal2"/>
    <w:qFormat/>
    <w:rsid w:val="00785D08"/>
    <w:pPr>
      <w:contextualSpacing/>
    </w:pPr>
    <w:rPr>
      <w:rFonts w:eastAsia="Calibri"/>
      <w:lang w:eastAsia="en-US"/>
    </w:rPr>
  </w:style>
  <w:style w:type="paragraph" w:customStyle="1" w:styleId="fonte0">
    <w:name w:val="fonte"/>
    <w:basedOn w:val="Normal"/>
    <w:next w:val="Normal"/>
    <w:semiHidden/>
    <w:rsid w:val="00B76CB5"/>
    <w:pPr>
      <w:spacing w:before="120"/>
      <w:jc w:val="center"/>
    </w:pPr>
    <w:rPr>
      <w:sz w:val="22"/>
      <w:szCs w:val="22"/>
    </w:rPr>
  </w:style>
  <w:style w:type="paragraph" w:customStyle="1" w:styleId="Autores">
    <w:name w:val="Autores"/>
    <w:basedOn w:val="Normal"/>
    <w:semiHidden/>
    <w:rsid w:val="0013064A"/>
    <w:pPr>
      <w:jc w:val="center"/>
    </w:pPr>
    <w:rPr>
      <w:b/>
      <w:bCs/>
      <w:sz w:val="20"/>
    </w:rPr>
  </w:style>
  <w:style w:type="paragraph" w:customStyle="1" w:styleId="AUTORES0">
    <w:name w:val="AUTORES"/>
    <w:basedOn w:val="Normal"/>
    <w:next w:val="Normal"/>
    <w:semiHidden/>
    <w:rsid w:val="00E946D3"/>
    <w:pPr>
      <w:tabs>
        <w:tab w:val="left" w:pos="1560"/>
      </w:tabs>
      <w:autoSpaceDE w:val="0"/>
      <w:autoSpaceDN w:val="0"/>
      <w:adjustRightInd w:val="0"/>
      <w:jc w:val="right"/>
    </w:pPr>
    <w:rPr>
      <w:b/>
      <w:spacing w:val="4"/>
      <w:lang w:val="it-I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3324">
      <w:bodyDiv w:val="1"/>
      <w:marLeft w:val="0"/>
      <w:marRight w:val="0"/>
      <w:marTop w:val="0"/>
      <w:marBottom w:val="0"/>
      <w:divBdr>
        <w:top w:val="none" w:sz="0" w:space="0" w:color="auto"/>
        <w:left w:val="none" w:sz="0" w:space="0" w:color="auto"/>
        <w:bottom w:val="none" w:sz="0" w:space="0" w:color="auto"/>
        <w:right w:val="none" w:sz="0" w:space="0" w:color="auto"/>
      </w:divBdr>
    </w:div>
    <w:div w:id="67115883">
      <w:bodyDiv w:val="1"/>
      <w:marLeft w:val="0"/>
      <w:marRight w:val="0"/>
      <w:marTop w:val="0"/>
      <w:marBottom w:val="0"/>
      <w:divBdr>
        <w:top w:val="none" w:sz="0" w:space="0" w:color="auto"/>
        <w:left w:val="none" w:sz="0" w:space="0" w:color="auto"/>
        <w:bottom w:val="none" w:sz="0" w:space="0" w:color="auto"/>
        <w:right w:val="none" w:sz="0" w:space="0" w:color="auto"/>
      </w:divBdr>
    </w:div>
    <w:div w:id="100229705">
      <w:bodyDiv w:val="1"/>
      <w:marLeft w:val="0"/>
      <w:marRight w:val="0"/>
      <w:marTop w:val="0"/>
      <w:marBottom w:val="0"/>
      <w:divBdr>
        <w:top w:val="none" w:sz="0" w:space="0" w:color="auto"/>
        <w:left w:val="none" w:sz="0" w:space="0" w:color="auto"/>
        <w:bottom w:val="none" w:sz="0" w:space="0" w:color="auto"/>
        <w:right w:val="none" w:sz="0" w:space="0" w:color="auto"/>
      </w:divBdr>
    </w:div>
    <w:div w:id="162665373">
      <w:bodyDiv w:val="1"/>
      <w:marLeft w:val="0"/>
      <w:marRight w:val="0"/>
      <w:marTop w:val="0"/>
      <w:marBottom w:val="0"/>
      <w:divBdr>
        <w:top w:val="none" w:sz="0" w:space="0" w:color="auto"/>
        <w:left w:val="none" w:sz="0" w:space="0" w:color="auto"/>
        <w:bottom w:val="none" w:sz="0" w:space="0" w:color="auto"/>
        <w:right w:val="none" w:sz="0" w:space="0" w:color="auto"/>
      </w:divBdr>
    </w:div>
    <w:div w:id="399140367">
      <w:bodyDiv w:val="1"/>
      <w:marLeft w:val="0"/>
      <w:marRight w:val="0"/>
      <w:marTop w:val="0"/>
      <w:marBottom w:val="0"/>
      <w:divBdr>
        <w:top w:val="none" w:sz="0" w:space="0" w:color="auto"/>
        <w:left w:val="none" w:sz="0" w:space="0" w:color="auto"/>
        <w:bottom w:val="none" w:sz="0" w:space="0" w:color="auto"/>
        <w:right w:val="none" w:sz="0" w:space="0" w:color="auto"/>
      </w:divBdr>
    </w:div>
    <w:div w:id="465896402">
      <w:bodyDiv w:val="1"/>
      <w:marLeft w:val="0"/>
      <w:marRight w:val="0"/>
      <w:marTop w:val="0"/>
      <w:marBottom w:val="0"/>
      <w:divBdr>
        <w:top w:val="none" w:sz="0" w:space="0" w:color="auto"/>
        <w:left w:val="none" w:sz="0" w:space="0" w:color="auto"/>
        <w:bottom w:val="none" w:sz="0" w:space="0" w:color="auto"/>
        <w:right w:val="none" w:sz="0" w:space="0" w:color="auto"/>
      </w:divBdr>
    </w:div>
    <w:div w:id="1031959584">
      <w:bodyDiv w:val="1"/>
      <w:marLeft w:val="0"/>
      <w:marRight w:val="0"/>
      <w:marTop w:val="0"/>
      <w:marBottom w:val="0"/>
      <w:divBdr>
        <w:top w:val="none" w:sz="0" w:space="0" w:color="auto"/>
        <w:left w:val="none" w:sz="0" w:space="0" w:color="auto"/>
        <w:bottom w:val="none" w:sz="0" w:space="0" w:color="auto"/>
        <w:right w:val="none" w:sz="0" w:space="0" w:color="auto"/>
      </w:divBdr>
    </w:div>
    <w:div w:id="1152798630">
      <w:bodyDiv w:val="1"/>
      <w:marLeft w:val="0"/>
      <w:marRight w:val="0"/>
      <w:marTop w:val="0"/>
      <w:marBottom w:val="0"/>
      <w:divBdr>
        <w:top w:val="none" w:sz="0" w:space="0" w:color="auto"/>
        <w:left w:val="none" w:sz="0" w:space="0" w:color="auto"/>
        <w:bottom w:val="none" w:sz="0" w:space="0" w:color="auto"/>
        <w:right w:val="none" w:sz="0" w:space="0" w:color="auto"/>
      </w:divBdr>
    </w:div>
    <w:div w:id="1432360806">
      <w:bodyDiv w:val="1"/>
      <w:marLeft w:val="0"/>
      <w:marRight w:val="0"/>
      <w:marTop w:val="0"/>
      <w:marBottom w:val="0"/>
      <w:divBdr>
        <w:top w:val="none" w:sz="0" w:space="0" w:color="auto"/>
        <w:left w:val="none" w:sz="0" w:space="0" w:color="auto"/>
        <w:bottom w:val="none" w:sz="0" w:space="0" w:color="auto"/>
        <w:right w:val="none" w:sz="0" w:space="0" w:color="auto"/>
      </w:divBdr>
    </w:div>
    <w:div w:id="195783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Bre20</b:Tag>
    <b:SourceType>InternetSite</b:SourceType>
    <b:Guid>{9962E294-47AB-4425-BFF5-269BB7754DF7}</b:Guid>
    <b:Title>A Indústria de Games: Tudo o Que Você Precisa Saber Para Jogar Certo</b:Title>
    <b:Year>2020</b:Year>
    <b:Author>
      <b:Author>
        <b:NameList>
          <b:Person>
            <b:Last>Bonani</b:Last>
            <b:First>Breno</b:First>
          </b:Person>
        </b:NameList>
      </b:Author>
    </b:Author>
    <b:InternetSiteTitle>br.investing</b:InternetSiteTitle>
    <b:URL>https://br.investing.com/analysis/a-industria-de-games-tudo-o-que-voce-precisa-saber-para-jogar-certo-200435456</b:URL>
    <b:RefOrder>1</b:RefOrder>
  </b:Source>
  <b:Source>
    <b:Tag>MVI23</b:Tag>
    <b:SourceType>InternetSite</b:SourceType>
    <b:Guid>{F0EF8F7D-EF78-4556-A369-D1B9AEC47233}</b:Guid>
    <b:Title>MVIS® Global Video Gaming &amp; eSports Index</b:Title>
    <b:InternetSiteTitle>marketvector</b:InternetSiteTitle>
    <b:Year>2023</b:Year>
    <b:URL>https://www.marketvector.com/indices/sector/mvis-global-video-gaming-esports</b:URL>
    <b:RefOrder>2</b:RefOrder>
  </b:Source>
  <b:Source>
    <b:Tag>Red23</b:Tag>
    <b:SourceType>InternetSite</b:SourceType>
    <b:Guid>{C3B70DCF-AC29-4DBA-AE8C-04448264DACF}</b:Guid>
    <b:Author>
      <b:Author>
        <b:Corporate>Redaçao Olist</b:Corporate>
      </b:Author>
    </b:Author>
    <b:Title>Mercado de Games no Brasil em 2023: números e tendências do setor</b:Title>
    <b:InternetSiteTitle>olist</b:InternetSiteTitle>
    <b:Year>2023</b:Year>
    <b:URL>https://olist.com/blog/pt/como-vender-mais/inteligencia-competitiva/mercado-de-games-no-brasil/</b:URL>
    <b:RefOrder>3</b:RefOrder>
  </b:Source>
  <b:Source>
    <b:Tag>cov20</b:Tag>
    <b:SourceType>InternetSite</b:SourceType>
    <b:Guid>{E624BB8A-B0FF-4E8D-A275-A896EF4D0689}</b:Guid>
    <b:Author>
      <b:Author>
        <b:NameList>
          <b:Person>
            <b:Last>covre</b:Last>
            <b:First>raisa</b:First>
          </b:Person>
        </b:NameList>
      </b:Author>
    </b:Author>
    <b:Title>Como as marcas podem conquistar os jovens, segundo a Coca-Coca e o Starbucks</b:Title>
    <b:InternetSiteTitle>consumidor moderno</b:InternetSiteTitle>
    <b:Year>2020</b:Year>
    <b:URL>https://consumidormoderno.com.br/2017/10/11/marcas-conquistar-jovens/</b:URL>
    <b:RefOrder>4</b:RefOrder>
  </b:Source>
  <b:Source>
    <b:Tag>Rod21</b:Tag>
    <b:SourceType>InternetSite</b:SourceType>
    <b:Guid>{9A67BC26-15B0-45DE-B1C7-8B1115FA1E76}</b:Guid>
    <b:Author>
      <b:Author>
        <b:NameList>
          <b:Person>
            <b:Last>Rodrigues</b:Last>
            <b:First>Jonatan</b:First>
          </b:Person>
        </b:NameList>
      </b:Author>
    </b:Author>
    <b:Title>Omnichannel: entenda o que é e por que sua empresa deve ficar de olho nessa estratégia</b:Title>
    <b:InternetSiteTitle>resultadosdigitais</b:InternetSiteTitle>
    <b:Year>2021</b:Year>
    <b:URL>https://resultadosdigitais.com.br/marketing/omnichannel/</b:URL>
    <b:RefOrder>5</b:RefOrder>
  </b:Source>
  <b:Source>
    <b:Tag>EmM18</b:Tag>
    <b:SourceType>InternetSite</b:SourceType>
    <b:Guid>{8D23CFD5-88C9-45EB-8DBF-FCAD00AA951A}</b:Guid>
    <b:Author>
      <b:Author>
        <b:Corporate>Em Movimento</b:Corporate>
      </b:Author>
    </b:Author>
    <b:Title>Brasileiro é um dos campeões em tempo conectado na internet</b:Title>
    <b:InternetSiteTitle>g1</b:InternetSiteTitle>
    <b:Year>2018</b:Year>
    <b:URL>https://g1.globo.com/google/amp/especial-publicitario/em-movimento/noticia/2018/10/22/brasileiro-e-um-dos-campeoes-em-tempo-conectado-na-internet.ghtml</b:URL>
    <b:RefOrder>6</b:RefOrder>
  </b:Source>
  <b:Source>
    <b:Tag>Est22</b:Tag>
    <b:SourceType>InternetSite</b:SourceType>
    <b:Guid>{D32E3ECE-3404-4CBC-8C93-713B9A628448}</b:Guid>
    <b:Author>
      <b:Author>
        <b:Corporate>Estadão Conteudo</b:Corporate>
      </b:Author>
    </b:Author>
    <b:Title>Quais as redes sociais mais usadas por crianças e adolescentes?</b:Title>
    <b:InternetSiteTitle>estadao</b:InternetSiteTitle>
    <b:Year>2022</b:Year>
    <b:URL>https://expresso.estadao.com.br/naperifa/quais-as-redes-sociais-mais-usadas-por-criancas-e-adolescentes/</b:URL>
    <b:RefOrder>7</b:RefOrder>
  </b:Source>
  <b:Source>
    <b:Tag>Cos</b:Tag>
    <b:SourceType>InternetSite</b:SourceType>
    <b:Guid>{9F65DDE4-9132-488B-B233-EF5378BBD6EB}</b:Guid>
    <b:Author>
      <b:Author>
        <b:NameList>
          <b:Person>
            <b:Last>Costa</b:Last>
            <b:First>Renan</b:First>
          </b:Person>
        </b:NameList>
      </b:Author>
    </b:Author>
    <b:Title>influency.me</b:Title>
    <b:InternetSiteTitle>4 boas práticas de Influencer Marketing em festivais musicais</b:InternetSiteTitle>
    <b:URL>https://www.influency.me/blog/4-boas-praticas-de-influencer-marketing-em-festivais-musicais/</b:URL>
    <b:RefOrder>8</b:RefOrder>
  </b:Source>
  <b:Source>
    <b:Tag>Mel</b:Tag>
    <b:SourceType>InternetSite</b:SourceType>
    <b:Guid>{2F3B49D2-42E8-47B3-885E-2B24755BA507}</b:Guid>
    <b:Author>
      <b:Author>
        <b:NameList>
          <b:Person>
            <b:Last>Mello</b:Last>
            <b:First>Emanuelle</b:First>
          </b:Person>
        </b:NameList>
      </b:Author>
    </b:Author>
    <b:Title>e.inscriçao</b:Title>
    <b:InternetSiteTitle>Ativações de marca no Rock in Rio: o que é Live Marketing</b:InternetSiteTitle>
    <b:URL>https://blog.e-inscricao.com/ativacoes-de-marca-no-rock-in-rio-2022/</b:URL>
    <b:RefOrder>9</b:RefOrder>
  </b:Source>
  <b:Source>
    <b:Tag>Gue21</b:Tag>
    <b:SourceType>InternetSite</b:SourceType>
    <b:Guid>{A1DAE8CC-CF96-40ED-9F21-F64180FAA0EB}</b:Guid>
    <b:Author>
      <b:Author>
        <b:NameList>
          <b:Person>
            <b:Last>Guelere</b:Last>
            <b:First>Ana</b:First>
          </b:Person>
        </b:NameList>
      </b:Author>
    </b:Author>
    <b:Title>“NEW ROMANTICS”: o movimento musical pós-punk que causou magnetismo à Grã-Bretanha dos anos 80</b:Title>
    <b:InternetSiteTitle>Medium.com</b:InternetSiteTitle>
    <b:Year>2021</b:Year>
    <b:URL>https://medium.com/helloband/new-romantics-o-movimento-musical-pós-punk-que-causou-magnetismo-à-grã-bretanha-dos-anos-80-c7ab58d9d784</b:URL>
    <b:RefOrder>10</b:RefOrder>
  </b:Source>
  <b:Source>
    <b:Tag>Bol22</b:Tag>
    <b:SourceType>InternetSite</b:SourceType>
    <b:Guid>{C5C503D9-5DFC-44CF-8D25-24A18C985E01}</b:Guid>
    <b:Author>
      <b:Author>
        <b:NameList>
          <b:Person>
            <b:Last>Bolzani</b:Last>
            <b:First>Isabela</b:First>
          </b:Person>
        </b:NameList>
      </b:Author>
    </b:Author>
    <b:Title>61% dos brasileiros compram mais pela internet do que em lojas físicas, aponta estudo</b:Title>
    <b:InternetSiteTitle>G1.Globo </b:InternetSiteTitle>
    <b:Year>2022</b:Year>
    <b:YearAccessed>2023</b:YearAccessed>
    <b:MonthAccessed>Junho</b:MonthAccessed>
    <b:DayAccessed>13</b:DayAccessed>
    <b:URL>https://g1.globo.com/economia/noticia/2022/12/14/61percent-dos-brasileiros-compram-mais-pela-internet-do-que-em-lojas-fisicas-aponta-estudo.ghtml</b:URL>
    <b:RefOrder>11</b:RefOrder>
  </b:Source>
</b:Sources>
</file>

<file path=customXml/itemProps1.xml><?xml version="1.0" encoding="utf-8"?>
<ds:datastoreItem xmlns:ds="http://schemas.openxmlformats.org/officeDocument/2006/customXml" ds:itemID="{5B9C8398-B28A-4B16-8257-E472129D0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24</Pages>
  <Words>4669</Words>
  <Characters>25215</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Modelo de Artigo de Periódico - ABNT</vt:lpstr>
    </vt:vector>
  </TitlesOfParts>
  <Company>UNISINOS</Company>
  <LinksUpToDate>false</LinksUpToDate>
  <CharactersWithSpaces>29825</CharactersWithSpaces>
  <SharedDoc>false</SharedDoc>
  <HLinks>
    <vt:vector size="120" baseType="variant">
      <vt:variant>
        <vt:i4>1638450</vt:i4>
      </vt:variant>
      <vt:variant>
        <vt:i4>116</vt:i4>
      </vt:variant>
      <vt:variant>
        <vt:i4>0</vt:i4>
      </vt:variant>
      <vt:variant>
        <vt:i4>5</vt:i4>
      </vt:variant>
      <vt:variant>
        <vt:lpwstr/>
      </vt:variant>
      <vt:variant>
        <vt:lpwstr>_Toc137045082</vt:lpwstr>
      </vt:variant>
      <vt:variant>
        <vt:i4>1638450</vt:i4>
      </vt:variant>
      <vt:variant>
        <vt:i4>110</vt:i4>
      </vt:variant>
      <vt:variant>
        <vt:i4>0</vt:i4>
      </vt:variant>
      <vt:variant>
        <vt:i4>5</vt:i4>
      </vt:variant>
      <vt:variant>
        <vt:lpwstr/>
      </vt:variant>
      <vt:variant>
        <vt:lpwstr>_Toc137045080</vt:lpwstr>
      </vt:variant>
      <vt:variant>
        <vt:i4>1441842</vt:i4>
      </vt:variant>
      <vt:variant>
        <vt:i4>104</vt:i4>
      </vt:variant>
      <vt:variant>
        <vt:i4>0</vt:i4>
      </vt:variant>
      <vt:variant>
        <vt:i4>5</vt:i4>
      </vt:variant>
      <vt:variant>
        <vt:lpwstr/>
      </vt:variant>
      <vt:variant>
        <vt:lpwstr>_Toc137045079</vt:lpwstr>
      </vt:variant>
      <vt:variant>
        <vt:i4>1441842</vt:i4>
      </vt:variant>
      <vt:variant>
        <vt:i4>98</vt:i4>
      </vt:variant>
      <vt:variant>
        <vt:i4>0</vt:i4>
      </vt:variant>
      <vt:variant>
        <vt:i4>5</vt:i4>
      </vt:variant>
      <vt:variant>
        <vt:lpwstr/>
      </vt:variant>
      <vt:variant>
        <vt:lpwstr>_Toc137045078</vt:lpwstr>
      </vt:variant>
      <vt:variant>
        <vt:i4>1441842</vt:i4>
      </vt:variant>
      <vt:variant>
        <vt:i4>92</vt:i4>
      </vt:variant>
      <vt:variant>
        <vt:i4>0</vt:i4>
      </vt:variant>
      <vt:variant>
        <vt:i4>5</vt:i4>
      </vt:variant>
      <vt:variant>
        <vt:lpwstr/>
      </vt:variant>
      <vt:variant>
        <vt:lpwstr>_Toc137045077</vt:lpwstr>
      </vt:variant>
      <vt:variant>
        <vt:i4>1441842</vt:i4>
      </vt:variant>
      <vt:variant>
        <vt:i4>86</vt:i4>
      </vt:variant>
      <vt:variant>
        <vt:i4>0</vt:i4>
      </vt:variant>
      <vt:variant>
        <vt:i4>5</vt:i4>
      </vt:variant>
      <vt:variant>
        <vt:lpwstr/>
      </vt:variant>
      <vt:variant>
        <vt:lpwstr>_Toc137045076</vt:lpwstr>
      </vt:variant>
      <vt:variant>
        <vt:i4>1441842</vt:i4>
      </vt:variant>
      <vt:variant>
        <vt:i4>80</vt:i4>
      </vt:variant>
      <vt:variant>
        <vt:i4>0</vt:i4>
      </vt:variant>
      <vt:variant>
        <vt:i4>5</vt:i4>
      </vt:variant>
      <vt:variant>
        <vt:lpwstr/>
      </vt:variant>
      <vt:variant>
        <vt:lpwstr>_Toc137045075</vt:lpwstr>
      </vt:variant>
      <vt:variant>
        <vt:i4>1441842</vt:i4>
      </vt:variant>
      <vt:variant>
        <vt:i4>74</vt:i4>
      </vt:variant>
      <vt:variant>
        <vt:i4>0</vt:i4>
      </vt:variant>
      <vt:variant>
        <vt:i4>5</vt:i4>
      </vt:variant>
      <vt:variant>
        <vt:lpwstr/>
      </vt:variant>
      <vt:variant>
        <vt:lpwstr>_Toc137045074</vt:lpwstr>
      </vt:variant>
      <vt:variant>
        <vt:i4>1441842</vt:i4>
      </vt:variant>
      <vt:variant>
        <vt:i4>68</vt:i4>
      </vt:variant>
      <vt:variant>
        <vt:i4>0</vt:i4>
      </vt:variant>
      <vt:variant>
        <vt:i4>5</vt:i4>
      </vt:variant>
      <vt:variant>
        <vt:lpwstr/>
      </vt:variant>
      <vt:variant>
        <vt:lpwstr>_Toc137045073</vt:lpwstr>
      </vt:variant>
      <vt:variant>
        <vt:i4>1441842</vt:i4>
      </vt:variant>
      <vt:variant>
        <vt:i4>62</vt:i4>
      </vt:variant>
      <vt:variant>
        <vt:i4>0</vt:i4>
      </vt:variant>
      <vt:variant>
        <vt:i4>5</vt:i4>
      </vt:variant>
      <vt:variant>
        <vt:lpwstr/>
      </vt:variant>
      <vt:variant>
        <vt:lpwstr>_Toc137045071</vt:lpwstr>
      </vt:variant>
      <vt:variant>
        <vt:i4>1441842</vt:i4>
      </vt:variant>
      <vt:variant>
        <vt:i4>56</vt:i4>
      </vt:variant>
      <vt:variant>
        <vt:i4>0</vt:i4>
      </vt:variant>
      <vt:variant>
        <vt:i4>5</vt:i4>
      </vt:variant>
      <vt:variant>
        <vt:lpwstr/>
      </vt:variant>
      <vt:variant>
        <vt:lpwstr>_Toc137045070</vt:lpwstr>
      </vt:variant>
      <vt:variant>
        <vt:i4>1507378</vt:i4>
      </vt:variant>
      <vt:variant>
        <vt:i4>50</vt:i4>
      </vt:variant>
      <vt:variant>
        <vt:i4>0</vt:i4>
      </vt:variant>
      <vt:variant>
        <vt:i4>5</vt:i4>
      </vt:variant>
      <vt:variant>
        <vt:lpwstr/>
      </vt:variant>
      <vt:variant>
        <vt:lpwstr>_Toc137045069</vt:lpwstr>
      </vt:variant>
      <vt:variant>
        <vt:i4>1507378</vt:i4>
      </vt:variant>
      <vt:variant>
        <vt:i4>44</vt:i4>
      </vt:variant>
      <vt:variant>
        <vt:i4>0</vt:i4>
      </vt:variant>
      <vt:variant>
        <vt:i4>5</vt:i4>
      </vt:variant>
      <vt:variant>
        <vt:lpwstr/>
      </vt:variant>
      <vt:variant>
        <vt:lpwstr>_Toc137045068</vt:lpwstr>
      </vt:variant>
      <vt:variant>
        <vt:i4>1507378</vt:i4>
      </vt:variant>
      <vt:variant>
        <vt:i4>38</vt:i4>
      </vt:variant>
      <vt:variant>
        <vt:i4>0</vt:i4>
      </vt:variant>
      <vt:variant>
        <vt:i4>5</vt:i4>
      </vt:variant>
      <vt:variant>
        <vt:lpwstr/>
      </vt:variant>
      <vt:variant>
        <vt:lpwstr>_Toc137045067</vt:lpwstr>
      </vt:variant>
      <vt:variant>
        <vt:i4>1507378</vt:i4>
      </vt:variant>
      <vt:variant>
        <vt:i4>32</vt:i4>
      </vt:variant>
      <vt:variant>
        <vt:i4>0</vt:i4>
      </vt:variant>
      <vt:variant>
        <vt:i4>5</vt:i4>
      </vt:variant>
      <vt:variant>
        <vt:lpwstr/>
      </vt:variant>
      <vt:variant>
        <vt:lpwstr>_Toc137045066</vt:lpwstr>
      </vt:variant>
      <vt:variant>
        <vt:i4>1507378</vt:i4>
      </vt:variant>
      <vt:variant>
        <vt:i4>26</vt:i4>
      </vt:variant>
      <vt:variant>
        <vt:i4>0</vt:i4>
      </vt:variant>
      <vt:variant>
        <vt:i4>5</vt:i4>
      </vt:variant>
      <vt:variant>
        <vt:lpwstr/>
      </vt:variant>
      <vt:variant>
        <vt:lpwstr>_Toc137045065</vt:lpwstr>
      </vt:variant>
      <vt:variant>
        <vt:i4>1310770</vt:i4>
      </vt:variant>
      <vt:variant>
        <vt:i4>20</vt:i4>
      </vt:variant>
      <vt:variant>
        <vt:i4>0</vt:i4>
      </vt:variant>
      <vt:variant>
        <vt:i4>5</vt:i4>
      </vt:variant>
      <vt:variant>
        <vt:lpwstr/>
      </vt:variant>
      <vt:variant>
        <vt:lpwstr>_Toc137045056</vt:lpwstr>
      </vt:variant>
      <vt:variant>
        <vt:i4>1310770</vt:i4>
      </vt:variant>
      <vt:variant>
        <vt:i4>14</vt:i4>
      </vt:variant>
      <vt:variant>
        <vt:i4>0</vt:i4>
      </vt:variant>
      <vt:variant>
        <vt:i4>5</vt:i4>
      </vt:variant>
      <vt:variant>
        <vt:lpwstr/>
      </vt:variant>
      <vt:variant>
        <vt:lpwstr>_Toc137045055</vt:lpwstr>
      </vt:variant>
      <vt:variant>
        <vt:i4>1310770</vt:i4>
      </vt:variant>
      <vt:variant>
        <vt:i4>8</vt:i4>
      </vt:variant>
      <vt:variant>
        <vt:i4>0</vt:i4>
      </vt:variant>
      <vt:variant>
        <vt:i4>5</vt:i4>
      </vt:variant>
      <vt:variant>
        <vt:lpwstr/>
      </vt:variant>
      <vt:variant>
        <vt:lpwstr>_Toc137045054</vt:lpwstr>
      </vt:variant>
      <vt:variant>
        <vt:i4>1310770</vt:i4>
      </vt:variant>
      <vt:variant>
        <vt:i4>2</vt:i4>
      </vt:variant>
      <vt:variant>
        <vt:i4>0</vt:i4>
      </vt:variant>
      <vt:variant>
        <vt:i4>5</vt:i4>
      </vt:variant>
      <vt:variant>
        <vt:lpwstr/>
      </vt:variant>
      <vt:variant>
        <vt:lpwstr>_Toc137045053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Artigo de Periódico - ABNT</dc:title>
  <dc:subject/>
  <dc:creator>Stanley P. de Almeida</dc:creator>
  <cp:keywords/>
  <dc:description/>
  <cp:lastModifiedBy>guilherme conte</cp:lastModifiedBy>
  <cp:revision>10</cp:revision>
  <dcterms:created xsi:type="dcterms:W3CDTF">2023-06-13T13:15:00Z</dcterms:created>
  <dcterms:modified xsi:type="dcterms:W3CDTF">2023-06-13T20:49:00Z</dcterms:modified>
</cp:coreProperties>
</file>